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739EC9" w14:textId="71F585C2" w:rsidR="00986C8E" w:rsidRDefault="00986C8E">
      <w:pPr>
        <w:suppressAutoHyphens w:val="0"/>
        <w:spacing w:after="160" w:line="259" w:lineRule="auto"/>
        <w:rPr>
          <w:lang w:eastAsia="en-US"/>
        </w:rPr>
      </w:pPr>
    </w:p>
    <w:sdt>
      <w:sdtPr>
        <w:id w:val="-229078236"/>
        <w:docPartObj>
          <w:docPartGallery w:val="Table of Contents"/>
          <w:docPartUnique/>
        </w:docPartObj>
      </w:sdtPr>
      <w:sdtEndPr>
        <w:rPr>
          <w:b/>
          <w:bCs/>
        </w:rPr>
      </w:sdtEndPr>
      <w:sdtContent>
        <w:p w14:paraId="03930906" w14:textId="71EC4ADE" w:rsidR="006757F0" w:rsidRPr="006757F0" w:rsidRDefault="006757F0" w:rsidP="001C1036">
          <w:pPr>
            <w:spacing w:line="480" w:lineRule="auto"/>
            <w:rPr>
              <w:rFonts w:cs="Times New Roman"/>
              <w:b/>
              <w:bCs/>
              <w:szCs w:val="28"/>
            </w:rPr>
          </w:pPr>
          <w:r w:rsidRPr="006757F0">
            <w:rPr>
              <w:rFonts w:cs="Times New Roman"/>
              <w:b/>
              <w:bCs/>
              <w:szCs w:val="28"/>
            </w:rPr>
            <w:t>Оглавление</w:t>
          </w:r>
        </w:p>
        <w:p w14:paraId="47E7D70F" w14:textId="457D9411" w:rsidR="0062235D" w:rsidRDefault="006757F0">
          <w:pPr>
            <w:pStyle w:val="11"/>
            <w:tabs>
              <w:tab w:val="right" w:leader="dot" w:pos="9345"/>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130338854" w:history="1">
            <w:r w:rsidR="0062235D" w:rsidRPr="00961F39">
              <w:rPr>
                <w:rStyle w:val="af1"/>
                <w:noProof/>
                <w:lang w:eastAsia="en-US"/>
              </w:rPr>
              <w:t>Введение</w:t>
            </w:r>
            <w:r w:rsidR="0062235D">
              <w:rPr>
                <w:noProof/>
                <w:webHidden/>
              </w:rPr>
              <w:tab/>
            </w:r>
            <w:r w:rsidR="0062235D">
              <w:rPr>
                <w:noProof/>
                <w:webHidden/>
              </w:rPr>
              <w:fldChar w:fldCharType="begin"/>
            </w:r>
            <w:r w:rsidR="0062235D">
              <w:rPr>
                <w:noProof/>
                <w:webHidden/>
              </w:rPr>
              <w:instrText xml:space="preserve"> PAGEREF _Toc130338854 \h </w:instrText>
            </w:r>
            <w:r w:rsidR="0062235D">
              <w:rPr>
                <w:noProof/>
                <w:webHidden/>
              </w:rPr>
            </w:r>
            <w:r w:rsidR="0062235D">
              <w:rPr>
                <w:noProof/>
                <w:webHidden/>
              </w:rPr>
              <w:fldChar w:fldCharType="separate"/>
            </w:r>
            <w:r w:rsidR="0062235D">
              <w:rPr>
                <w:noProof/>
                <w:webHidden/>
              </w:rPr>
              <w:t>5</w:t>
            </w:r>
            <w:r w:rsidR="0062235D">
              <w:rPr>
                <w:noProof/>
                <w:webHidden/>
              </w:rPr>
              <w:fldChar w:fldCharType="end"/>
            </w:r>
          </w:hyperlink>
        </w:p>
        <w:p w14:paraId="24323557" w14:textId="0B44AF1E"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55" w:history="1">
            <w:r w:rsidR="0062235D" w:rsidRPr="00961F39">
              <w:rPr>
                <w:rStyle w:val="af1"/>
                <w:noProof/>
              </w:rPr>
              <w:t>Анализ предметной области. Декомпозиция задач</w:t>
            </w:r>
            <w:r w:rsidR="0062235D">
              <w:rPr>
                <w:noProof/>
                <w:webHidden/>
              </w:rPr>
              <w:tab/>
            </w:r>
            <w:r w:rsidR="0062235D">
              <w:rPr>
                <w:noProof/>
                <w:webHidden/>
              </w:rPr>
              <w:fldChar w:fldCharType="begin"/>
            </w:r>
            <w:r w:rsidR="0062235D">
              <w:rPr>
                <w:noProof/>
                <w:webHidden/>
              </w:rPr>
              <w:instrText xml:space="preserve"> PAGEREF _Toc130338855 \h </w:instrText>
            </w:r>
            <w:r w:rsidR="0062235D">
              <w:rPr>
                <w:noProof/>
                <w:webHidden/>
              </w:rPr>
            </w:r>
            <w:r w:rsidR="0062235D">
              <w:rPr>
                <w:noProof/>
                <w:webHidden/>
              </w:rPr>
              <w:fldChar w:fldCharType="separate"/>
            </w:r>
            <w:r w:rsidR="0062235D">
              <w:rPr>
                <w:noProof/>
                <w:webHidden/>
              </w:rPr>
              <w:t>6</w:t>
            </w:r>
            <w:r w:rsidR="0062235D">
              <w:rPr>
                <w:noProof/>
                <w:webHidden/>
              </w:rPr>
              <w:fldChar w:fldCharType="end"/>
            </w:r>
          </w:hyperlink>
        </w:p>
        <w:p w14:paraId="35350ABF" w14:textId="3266432D"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56" w:history="1">
            <w:r w:rsidR="0062235D" w:rsidRPr="00961F39">
              <w:rPr>
                <w:rStyle w:val="af1"/>
                <w:noProof/>
              </w:rPr>
              <w:t>Оценка объема работ по задачам</w:t>
            </w:r>
            <w:r w:rsidR="0062235D">
              <w:rPr>
                <w:noProof/>
                <w:webHidden/>
              </w:rPr>
              <w:tab/>
            </w:r>
            <w:r w:rsidR="0062235D">
              <w:rPr>
                <w:noProof/>
                <w:webHidden/>
              </w:rPr>
              <w:fldChar w:fldCharType="begin"/>
            </w:r>
            <w:r w:rsidR="0062235D">
              <w:rPr>
                <w:noProof/>
                <w:webHidden/>
              </w:rPr>
              <w:instrText xml:space="preserve"> PAGEREF _Toc130338856 \h </w:instrText>
            </w:r>
            <w:r w:rsidR="0062235D">
              <w:rPr>
                <w:noProof/>
                <w:webHidden/>
              </w:rPr>
            </w:r>
            <w:r w:rsidR="0062235D">
              <w:rPr>
                <w:noProof/>
                <w:webHidden/>
              </w:rPr>
              <w:fldChar w:fldCharType="separate"/>
            </w:r>
            <w:r w:rsidR="0062235D">
              <w:rPr>
                <w:noProof/>
                <w:webHidden/>
              </w:rPr>
              <w:t>12</w:t>
            </w:r>
            <w:r w:rsidR="0062235D">
              <w:rPr>
                <w:noProof/>
                <w:webHidden/>
              </w:rPr>
              <w:fldChar w:fldCharType="end"/>
            </w:r>
          </w:hyperlink>
        </w:p>
        <w:p w14:paraId="4EEA0772" w14:textId="568831E9"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57" w:history="1">
            <w:r w:rsidR="0062235D" w:rsidRPr="00961F39">
              <w:rPr>
                <w:rStyle w:val="af1"/>
                <w:noProof/>
              </w:rPr>
              <w:t>Планирование разработки</w:t>
            </w:r>
            <w:r w:rsidR="0062235D">
              <w:rPr>
                <w:noProof/>
                <w:webHidden/>
              </w:rPr>
              <w:tab/>
            </w:r>
            <w:r w:rsidR="0062235D">
              <w:rPr>
                <w:noProof/>
                <w:webHidden/>
              </w:rPr>
              <w:fldChar w:fldCharType="begin"/>
            </w:r>
            <w:r w:rsidR="0062235D">
              <w:rPr>
                <w:noProof/>
                <w:webHidden/>
              </w:rPr>
              <w:instrText xml:space="preserve"> PAGEREF _Toc130338857 \h </w:instrText>
            </w:r>
            <w:r w:rsidR="0062235D">
              <w:rPr>
                <w:noProof/>
                <w:webHidden/>
              </w:rPr>
            </w:r>
            <w:r w:rsidR="0062235D">
              <w:rPr>
                <w:noProof/>
                <w:webHidden/>
              </w:rPr>
              <w:fldChar w:fldCharType="separate"/>
            </w:r>
            <w:r w:rsidR="0062235D">
              <w:rPr>
                <w:noProof/>
                <w:webHidden/>
              </w:rPr>
              <w:t>14</w:t>
            </w:r>
            <w:r w:rsidR="0062235D">
              <w:rPr>
                <w:noProof/>
                <w:webHidden/>
              </w:rPr>
              <w:fldChar w:fldCharType="end"/>
            </w:r>
          </w:hyperlink>
        </w:p>
        <w:p w14:paraId="032C73E3" w14:textId="01C8B89E"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58" w:history="1">
            <w:r w:rsidR="0062235D" w:rsidRPr="00961F39">
              <w:rPr>
                <w:rStyle w:val="af1"/>
                <w:noProof/>
              </w:rPr>
              <w:t>Проектирование в конструировании</w:t>
            </w:r>
            <w:r w:rsidR="0062235D">
              <w:rPr>
                <w:noProof/>
                <w:webHidden/>
              </w:rPr>
              <w:tab/>
            </w:r>
            <w:r w:rsidR="0062235D">
              <w:rPr>
                <w:noProof/>
                <w:webHidden/>
              </w:rPr>
              <w:fldChar w:fldCharType="begin"/>
            </w:r>
            <w:r w:rsidR="0062235D">
              <w:rPr>
                <w:noProof/>
                <w:webHidden/>
              </w:rPr>
              <w:instrText xml:space="preserve"> PAGEREF _Toc130338858 \h </w:instrText>
            </w:r>
            <w:r w:rsidR="0062235D">
              <w:rPr>
                <w:noProof/>
                <w:webHidden/>
              </w:rPr>
            </w:r>
            <w:r w:rsidR="0062235D">
              <w:rPr>
                <w:noProof/>
                <w:webHidden/>
              </w:rPr>
              <w:fldChar w:fldCharType="separate"/>
            </w:r>
            <w:r w:rsidR="0062235D">
              <w:rPr>
                <w:noProof/>
                <w:webHidden/>
              </w:rPr>
              <w:t>16</w:t>
            </w:r>
            <w:r w:rsidR="0062235D">
              <w:rPr>
                <w:noProof/>
                <w:webHidden/>
              </w:rPr>
              <w:fldChar w:fldCharType="end"/>
            </w:r>
          </w:hyperlink>
        </w:p>
        <w:p w14:paraId="5B668C47" w14:textId="37494618"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59" w:history="1">
            <w:r w:rsidR="0062235D" w:rsidRPr="00961F39">
              <w:rPr>
                <w:rStyle w:val="af1"/>
                <w:noProof/>
                <w:lang w:val="en-US"/>
              </w:rPr>
              <w:t xml:space="preserve">Use Case </w:t>
            </w:r>
            <w:r w:rsidR="0062235D" w:rsidRPr="00961F39">
              <w:rPr>
                <w:rStyle w:val="af1"/>
                <w:noProof/>
              </w:rPr>
              <w:t>диаграмма</w:t>
            </w:r>
            <w:r w:rsidR="0062235D">
              <w:rPr>
                <w:noProof/>
                <w:webHidden/>
              </w:rPr>
              <w:tab/>
            </w:r>
            <w:r w:rsidR="0062235D">
              <w:rPr>
                <w:noProof/>
                <w:webHidden/>
              </w:rPr>
              <w:fldChar w:fldCharType="begin"/>
            </w:r>
            <w:r w:rsidR="0062235D">
              <w:rPr>
                <w:noProof/>
                <w:webHidden/>
              </w:rPr>
              <w:instrText xml:space="preserve"> PAGEREF _Toc130338859 \h </w:instrText>
            </w:r>
            <w:r w:rsidR="0062235D">
              <w:rPr>
                <w:noProof/>
                <w:webHidden/>
              </w:rPr>
            </w:r>
            <w:r w:rsidR="0062235D">
              <w:rPr>
                <w:noProof/>
                <w:webHidden/>
              </w:rPr>
              <w:fldChar w:fldCharType="separate"/>
            </w:r>
            <w:r w:rsidR="0062235D">
              <w:rPr>
                <w:noProof/>
                <w:webHidden/>
              </w:rPr>
              <w:t>16</w:t>
            </w:r>
            <w:r w:rsidR="0062235D">
              <w:rPr>
                <w:noProof/>
                <w:webHidden/>
              </w:rPr>
              <w:fldChar w:fldCharType="end"/>
            </w:r>
          </w:hyperlink>
        </w:p>
        <w:p w14:paraId="08205E35" w14:textId="39DD4FDA"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60" w:history="1">
            <w:r w:rsidR="0062235D" w:rsidRPr="00961F39">
              <w:rPr>
                <w:rStyle w:val="af1"/>
                <w:noProof/>
                <w:lang w:val="en-US" w:eastAsia="en-US"/>
              </w:rPr>
              <w:t>ER</w:t>
            </w:r>
            <w:r w:rsidR="0062235D" w:rsidRPr="00961F39">
              <w:rPr>
                <w:rStyle w:val="af1"/>
                <w:noProof/>
                <w:lang w:eastAsia="en-US"/>
              </w:rPr>
              <w:t xml:space="preserve"> диаграмма</w:t>
            </w:r>
            <w:r w:rsidR="0062235D">
              <w:rPr>
                <w:noProof/>
                <w:webHidden/>
              </w:rPr>
              <w:tab/>
            </w:r>
            <w:r w:rsidR="0062235D">
              <w:rPr>
                <w:noProof/>
                <w:webHidden/>
              </w:rPr>
              <w:fldChar w:fldCharType="begin"/>
            </w:r>
            <w:r w:rsidR="0062235D">
              <w:rPr>
                <w:noProof/>
                <w:webHidden/>
              </w:rPr>
              <w:instrText xml:space="preserve"> PAGEREF _Toc130338860 \h </w:instrText>
            </w:r>
            <w:r w:rsidR="0062235D">
              <w:rPr>
                <w:noProof/>
                <w:webHidden/>
              </w:rPr>
            </w:r>
            <w:r w:rsidR="0062235D">
              <w:rPr>
                <w:noProof/>
                <w:webHidden/>
              </w:rPr>
              <w:fldChar w:fldCharType="separate"/>
            </w:r>
            <w:r w:rsidR="0062235D">
              <w:rPr>
                <w:noProof/>
                <w:webHidden/>
              </w:rPr>
              <w:t>16</w:t>
            </w:r>
            <w:r w:rsidR="0062235D">
              <w:rPr>
                <w:noProof/>
                <w:webHidden/>
              </w:rPr>
              <w:fldChar w:fldCharType="end"/>
            </w:r>
          </w:hyperlink>
        </w:p>
        <w:p w14:paraId="5CCADCA3" w14:textId="080FB7B1"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61" w:history="1">
            <w:r w:rsidR="0062235D" w:rsidRPr="00961F39">
              <w:rPr>
                <w:rStyle w:val="af1"/>
                <w:noProof/>
                <w:lang w:eastAsia="en-US"/>
              </w:rPr>
              <w:t>Диаграмма последовательностей</w:t>
            </w:r>
            <w:r w:rsidR="0062235D">
              <w:rPr>
                <w:noProof/>
                <w:webHidden/>
              </w:rPr>
              <w:tab/>
            </w:r>
            <w:r w:rsidR="0062235D">
              <w:rPr>
                <w:noProof/>
                <w:webHidden/>
              </w:rPr>
              <w:fldChar w:fldCharType="begin"/>
            </w:r>
            <w:r w:rsidR="0062235D">
              <w:rPr>
                <w:noProof/>
                <w:webHidden/>
              </w:rPr>
              <w:instrText xml:space="preserve"> PAGEREF _Toc130338861 \h </w:instrText>
            </w:r>
            <w:r w:rsidR="0062235D">
              <w:rPr>
                <w:noProof/>
                <w:webHidden/>
              </w:rPr>
            </w:r>
            <w:r w:rsidR="0062235D">
              <w:rPr>
                <w:noProof/>
                <w:webHidden/>
              </w:rPr>
              <w:fldChar w:fldCharType="separate"/>
            </w:r>
            <w:r w:rsidR="0062235D">
              <w:rPr>
                <w:noProof/>
                <w:webHidden/>
              </w:rPr>
              <w:t>19</w:t>
            </w:r>
            <w:r w:rsidR="0062235D">
              <w:rPr>
                <w:noProof/>
                <w:webHidden/>
              </w:rPr>
              <w:fldChar w:fldCharType="end"/>
            </w:r>
          </w:hyperlink>
        </w:p>
        <w:p w14:paraId="6D7F3AB2" w14:textId="7854B616"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62" w:history="1">
            <w:r w:rsidR="0062235D" w:rsidRPr="00961F39">
              <w:rPr>
                <w:rStyle w:val="af1"/>
                <w:noProof/>
              </w:rPr>
              <w:t>Обоснование выбора процедур процесса конструирования</w:t>
            </w:r>
            <w:r w:rsidR="0062235D">
              <w:rPr>
                <w:noProof/>
                <w:webHidden/>
              </w:rPr>
              <w:tab/>
            </w:r>
            <w:r w:rsidR="0062235D">
              <w:rPr>
                <w:noProof/>
                <w:webHidden/>
              </w:rPr>
              <w:fldChar w:fldCharType="begin"/>
            </w:r>
            <w:r w:rsidR="0062235D">
              <w:rPr>
                <w:noProof/>
                <w:webHidden/>
              </w:rPr>
              <w:instrText xml:space="preserve"> PAGEREF _Toc130338862 \h </w:instrText>
            </w:r>
            <w:r w:rsidR="0062235D">
              <w:rPr>
                <w:noProof/>
                <w:webHidden/>
              </w:rPr>
            </w:r>
            <w:r w:rsidR="0062235D">
              <w:rPr>
                <w:noProof/>
                <w:webHidden/>
              </w:rPr>
              <w:fldChar w:fldCharType="separate"/>
            </w:r>
            <w:r w:rsidR="0062235D">
              <w:rPr>
                <w:noProof/>
                <w:webHidden/>
              </w:rPr>
              <w:t>21</w:t>
            </w:r>
            <w:r w:rsidR="0062235D">
              <w:rPr>
                <w:noProof/>
                <w:webHidden/>
              </w:rPr>
              <w:fldChar w:fldCharType="end"/>
            </w:r>
          </w:hyperlink>
        </w:p>
        <w:p w14:paraId="44FBA491" w14:textId="00BF90A0"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63" w:history="1">
            <w:r w:rsidR="0062235D" w:rsidRPr="00961F39">
              <w:rPr>
                <w:rStyle w:val="af1"/>
                <w:noProof/>
              </w:rPr>
              <w:t>Язык и платформа разработки</w:t>
            </w:r>
            <w:r w:rsidR="0062235D">
              <w:rPr>
                <w:noProof/>
                <w:webHidden/>
              </w:rPr>
              <w:tab/>
            </w:r>
            <w:r w:rsidR="0062235D">
              <w:rPr>
                <w:noProof/>
                <w:webHidden/>
              </w:rPr>
              <w:fldChar w:fldCharType="begin"/>
            </w:r>
            <w:r w:rsidR="0062235D">
              <w:rPr>
                <w:noProof/>
                <w:webHidden/>
              </w:rPr>
              <w:instrText xml:space="preserve"> PAGEREF _Toc130338863 \h </w:instrText>
            </w:r>
            <w:r w:rsidR="0062235D">
              <w:rPr>
                <w:noProof/>
                <w:webHidden/>
              </w:rPr>
            </w:r>
            <w:r w:rsidR="0062235D">
              <w:rPr>
                <w:noProof/>
                <w:webHidden/>
              </w:rPr>
              <w:fldChar w:fldCharType="separate"/>
            </w:r>
            <w:r w:rsidR="0062235D">
              <w:rPr>
                <w:noProof/>
                <w:webHidden/>
              </w:rPr>
              <w:t>21</w:t>
            </w:r>
            <w:r w:rsidR="0062235D">
              <w:rPr>
                <w:noProof/>
                <w:webHidden/>
              </w:rPr>
              <w:fldChar w:fldCharType="end"/>
            </w:r>
          </w:hyperlink>
        </w:p>
        <w:p w14:paraId="04E529B8" w14:textId="75C5EDC6"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64" w:history="1">
            <w:r w:rsidR="0062235D" w:rsidRPr="00961F39">
              <w:rPr>
                <w:rStyle w:val="af1"/>
                <w:noProof/>
              </w:rPr>
              <w:t>Инструменты</w:t>
            </w:r>
            <w:r w:rsidR="0062235D">
              <w:rPr>
                <w:noProof/>
                <w:webHidden/>
              </w:rPr>
              <w:tab/>
            </w:r>
            <w:r w:rsidR="0062235D">
              <w:rPr>
                <w:noProof/>
                <w:webHidden/>
              </w:rPr>
              <w:fldChar w:fldCharType="begin"/>
            </w:r>
            <w:r w:rsidR="0062235D">
              <w:rPr>
                <w:noProof/>
                <w:webHidden/>
              </w:rPr>
              <w:instrText xml:space="preserve"> PAGEREF _Toc130338864 \h </w:instrText>
            </w:r>
            <w:r w:rsidR="0062235D">
              <w:rPr>
                <w:noProof/>
                <w:webHidden/>
              </w:rPr>
            </w:r>
            <w:r w:rsidR="0062235D">
              <w:rPr>
                <w:noProof/>
                <w:webHidden/>
              </w:rPr>
              <w:fldChar w:fldCharType="separate"/>
            </w:r>
            <w:r w:rsidR="0062235D">
              <w:rPr>
                <w:noProof/>
                <w:webHidden/>
              </w:rPr>
              <w:t>21</w:t>
            </w:r>
            <w:r w:rsidR="0062235D">
              <w:rPr>
                <w:noProof/>
                <w:webHidden/>
              </w:rPr>
              <w:fldChar w:fldCharType="end"/>
            </w:r>
          </w:hyperlink>
        </w:p>
        <w:p w14:paraId="667E1F8E" w14:textId="380D44A7"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65" w:history="1">
            <w:r w:rsidR="0062235D" w:rsidRPr="00961F39">
              <w:rPr>
                <w:rStyle w:val="af1"/>
                <w:noProof/>
              </w:rPr>
              <w:t>Технологии</w:t>
            </w:r>
            <w:r w:rsidR="0062235D">
              <w:rPr>
                <w:noProof/>
                <w:webHidden/>
              </w:rPr>
              <w:tab/>
            </w:r>
            <w:r w:rsidR="0062235D">
              <w:rPr>
                <w:noProof/>
                <w:webHidden/>
              </w:rPr>
              <w:fldChar w:fldCharType="begin"/>
            </w:r>
            <w:r w:rsidR="0062235D">
              <w:rPr>
                <w:noProof/>
                <w:webHidden/>
              </w:rPr>
              <w:instrText xml:space="preserve"> PAGEREF _Toc130338865 \h </w:instrText>
            </w:r>
            <w:r w:rsidR="0062235D">
              <w:rPr>
                <w:noProof/>
                <w:webHidden/>
              </w:rPr>
            </w:r>
            <w:r w:rsidR="0062235D">
              <w:rPr>
                <w:noProof/>
                <w:webHidden/>
              </w:rPr>
              <w:fldChar w:fldCharType="separate"/>
            </w:r>
            <w:r w:rsidR="0062235D">
              <w:rPr>
                <w:noProof/>
                <w:webHidden/>
              </w:rPr>
              <w:t>21</w:t>
            </w:r>
            <w:r w:rsidR="0062235D">
              <w:rPr>
                <w:noProof/>
                <w:webHidden/>
              </w:rPr>
              <w:fldChar w:fldCharType="end"/>
            </w:r>
          </w:hyperlink>
        </w:p>
        <w:p w14:paraId="0F8D6EC5" w14:textId="38A30A35"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66" w:history="1">
            <w:r w:rsidR="0062235D" w:rsidRPr="00961F39">
              <w:rPr>
                <w:rStyle w:val="af1"/>
                <w:noProof/>
              </w:rPr>
              <w:t>Техника кодирования</w:t>
            </w:r>
            <w:r w:rsidR="0062235D">
              <w:rPr>
                <w:noProof/>
                <w:webHidden/>
              </w:rPr>
              <w:tab/>
            </w:r>
            <w:r w:rsidR="0062235D">
              <w:rPr>
                <w:noProof/>
                <w:webHidden/>
              </w:rPr>
              <w:fldChar w:fldCharType="begin"/>
            </w:r>
            <w:r w:rsidR="0062235D">
              <w:rPr>
                <w:noProof/>
                <w:webHidden/>
              </w:rPr>
              <w:instrText xml:space="preserve"> PAGEREF _Toc130338866 \h </w:instrText>
            </w:r>
            <w:r w:rsidR="0062235D">
              <w:rPr>
                <w:noProof/>
                <w:webHidden/>
              </w:rPr>
            </w:r>
            <w:r w:rsidR="0062235D">
              <w:rPr>
                <w:noProof/>
                <w:webHidden/>
              </w:rPr>
              <w:fldChar w:fldCharType="separate"/>
            </w:r>
            <w:r w:rsidR="0062235D">
              <w:rPr>
                <w:noProof/>
                <w:webHidden/>
              </w:rPr>
              <w:t>22</w:t>
            </w:r>
            <w:r w:rsidR="0062235D">
              <w:rPr>
                <w:noProof/>
                <w:webHidden/>
              </w:rPr>
              <w:fldChar w:fldCharType="end"/>
            </w:r>
          </w:hyperlink>
        </w:p>
        <w:p w14:paraId="3FDF296C" w14:textId="450C47DB"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67" w:history="1">
            <w:r w:rsidR="0062235D" w:rsidRPr="00961F39">
              <w:rPr>
                <w:rStyle w:val="af1"/>
                <w:noProof/>
              </w:rPr>
              <w:t>Прототип приложения</w:t>
            </w:r>
            <w:r w:rsidR="0062235D">
              <w:rPr>
                <w:noProof/>
                <w:webHidden/>
              </w:rPr>
              <w:tab/>
            </w:r>
            <w:r w:rsidR="0062235D">
              <w:rPr>
                <w:noProof/>
                <w:webHidden/>
              </w:rPr>
              <w:fldChar w:fldCharType="begin"/>
            </w:r>
            <w:r w:rsidR="0062235D">
              <w:rPr>
                <w:noProof/>
                <w:webHidden/>
              </w:rPr>
              <w:instrText xml:space="preserve"> PAGEREF _Toc130338867 \h </w:instrText>
            </w:r>
            <w:r w:rsidR="0062235D">
              <w:rPr>
                <w:noProof/>
                <w:webHidden/>
              </w:rPr>
            </w:r>
            <w:r w:rsidR="0062235D">
              <w:rPr>
                <w:noProof/>
                <w:webHidden/>
              </w:rPr>
              <w:fldChar w:fldCharType="separate"/>
            </w:r>
            <w:r w:rsidR="0062235D">
              <w:rPr>
                <w:noProof/>
                <w:webHidden/>
              </w:rPr>
              <w:t>23</w:t>
            </w:r>
            <w:r w:rsidR="0062235D">
              <w:rPr>
                <w:noProof/>
                <w:webHidden/>
              </w:rPr>
              <w:fldChar w:fldCharType="end"/>
            </w:r>
          </w:hyperlink>
        </w:p>
        <w:p w14:paraId="6F44F45D" w14:textId="78F61B01"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68" w:history="1">
            <w:r w:rsidR="0062235D" w:rsidRPr="00961F39">
              <w:rPr>
                <w:rStyle w:val="af1"/>
                <w:noProof/>
              </w:rPr>
              <w:t>Итоги разработки</w:t>
            </w:r>
            <w:r w:rsidR="0062235D">
              <w:rPr>
                <w:noProof/>
                <w:webHidden/>
              </w:rPr>
              <w:tab/>
            </w:r>
            <w:r w:rsidR="0062235D">
              <w:rPr>
                <w:noProof/>
                <w:webHidden/>
              </w:rPr>
              <w:fldChar w:fldCharType="begin"/>
            </w:r>
            <w:r w:rsidR="0062235D">
              <w:rPr>
                <w:noProof/>
                <w:webHidden/>
              </w:rPr>
              <w:instrText xml:space="preserve"> PAGEREF _Toc130338868 \h </w:instrText>
            </w:r>
            <w:r w:rsidR="0062235D">
              <w:rPr>
                <w:noProof/>
                <w:webHidden/>
              </w:rPr>
            </w:r>
            <w:r w:rsidR="0062235D">
              <w:rPr>
                <w:noProof/>
                <w:webHidden/>
              </w:rPr>
              <w:fldChar w:fldCharType="separate"/>
            </w:r>
            <w:r w:rsidR="0062235D">
              <w:rPr>
                <w:noProof/>
                <w:webHidden/>
              </w:rPr>
              <w:t>27</w:t>
            </w:r>
            <w:r w:rsidR="0062235D">
              <w:rPr>
                <w:noProof/>
                <w:webHidden/>
              </w:rPr>
              <w:fldChar w:fldCharType="end"/>
            </w:r>
          </w:hyperlink>
        </w:p>
        <w:p w14:paraId="435F95B6" w14:textId="54FD549D"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69" w:history="1">
            <w:r w:rsidR="0062235D" w:rsidRPr="00961F39">
              <w:rPr>
                <w:rStyle w:val="af1"/>
                <w:noProof/>
              </w:rPr>
              <w:t>Тестирование в конструировании</w:t>
            </w:r>
            <w:r w:rsidR="0062235D">
              <w:rPr>
                <w:noProof/>
                <w:webHidden/>
              </w:rPr>
              <w:tab/>
            </w:r>
            <w:r w:rsidR="0062235D">
              <w:rPr>
                <w:noProof/>
                <w:webHidden/>
              </w:rPr>
              <w:fldChar w:fldCharType="begin"/>
            </w:r>
            <w:r w:rsidR="0062235D">
              <w:rPr>
                <w:noProof/>
                <w:webHidden/>
              </w:rPr>
              <w:instrText xml:space="preserve"> PAGEREF _Toc130338869 \h </w:instrText>
            </w:r>
            <w:r w:rsidR="0062235D">
              <w:rPr>
                <w:noProof/>
                <w:webHidden/>
              </w:rPr>
            </w:r>
            <w:r w:rsidR="0062235D">
              <w:rPr>
                <w:noProof/>
                <w:webHidden/>
              </w:rPr>
              <w:fldChar w:fldCharType="separate"/>
            </w:r>
            <w:r w:rsidR="0062235D">
              <w:rPr>
                <w:noProof/>
                <w:webHidden/>
              </w:rPr>
              <w:t>30</w:t>
            </w:r>
            <w:r w:rsidR="0062235D">
              <w:rPr>
                <w:noProof/>
                <w:webHidden/>
              </w:rPr>
              <w:fldChar w:fldCharType="end"/>
            </w:r>
          </w:hyperlink>
        </w:p>
        <w:p w14:paraId="44FF3FC2" w14:textId="11457FA8"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70" w:history="1">
            <w:r w:rsidR="0062235D" w:rsidRPr="00961F39">
              <w:rPr>
                <w:rStyle w:val="af1"/>
                <w:noProof/>
              </w:rPr>
              <w:t>Отчет по тестированию</w:t>
            </w:r>
            <w:r w:rsidR="0062235D">
              <w:rPr>
                <w:noProof/>
                <w:webHidden/>
              </w:rPr>
              <w:tab/>
            </w:r>
            <w:r w:rsidR="0062235D">
              <w:rPr>
                <w:noProof/>
                <w:webHidden/>
              </w:rPr>
              <w:fldChar w:fldCharType="begin"/>
            </w:r>
            <w:r w:rsidR="0062235D">
              <w:rPr>
                <w:noProof/>
                <w:webHidden/>
              </w:rPr>
              <w:instrText xml:space="preserve"> PAGEREF _Toc130338870 \h </w:instrText>
            </w:r>
            <w:r w:rsidR="0062235D">
              <w:rPr>
                <w:noProof/>
                <w:webHidden/>
              </w:rPr>
            </w:r>
            <w:r w:rsidR="0062235D">
              <w:rPr>
                <w:noProof/>
                <w:webHidden/>
              </w:rPr>
              <w:fldChar w:fldCharType="separate"/>
            </w:r>
            <w:r w:rsidR="0062235D">
              <w:rPr>
                <w:noProof/>
                <w:webHidden/>
              </w:rPr>
              <w:t>42</w:t>
            </w:r>
            <w:r w:rsidR="0062235D">
              <w:rPr>
                <w:noProof/>
                <w:webHidden/>
              </w:rPr>
              <w:fldChar w:fldCharType="end"/>
            </w:r>
          </w:hyperlink>
        </w:p>
        <w:p w14:paraId="0F3DCAC0" w14:textId="3F69AE2F" w:rsidR="0062235D" w:rsidRDefault="00A52630">
          <w:pPr>
            <w:pStyle w:val="11"/>
            <w:tabs>
              <w:tab w:val="right" w:leader="dot" w:pos="9345"/>
            </w:tabs>
            <w:rPr>
              <w:rFonts w:asciiTheme="minorHAnsi" w:eastAsiaTheme="minorEastAsia" w:hAnsiTheme="minorHAnsi" w:cstheme="minorBidi"/>
              <w:noProof/>
              <w:sz w:val="22"/>
              <w:lang w:eastAsia="ru-RU"/>
            </w:rPr>
          </w:pPr>
          <w:hyperlink w:anchor="_Toc130338871" w:history="1">
            <w:r w:rsidR="0062235D" w:rsidRPr="00961F39">
              <w:rPr>
                <w:rStyle w:val="af1"/>
                <w:noProof/>
              </w:rPr>
              <w:t>Приложение 1</w:t>
            </w:r>
            <w:r w:rsidR="0062235D">
              <w:rPr>
                <w:noProof/>
                <w:webHidden/>
              </w:rPr>
              <w:tab/>
            </w:r>
            <w:r w:rsidR="0062235D">
              <w:rPr>
                <w:noProof/>
                <w:webHidden/>
              </w:rPr>
              <w:fldChar w:fldCharType="begin"/>
            </w:r>
            <w:r w:rsidR="0062235D">
              <w:rPr>
                <w:noProof/>
                <w:webHidden/>
              </w:rPr>
              <w:instrText xml:space="preserve"> PAGEREF _Toc130338871 \h </w:instrText>
            </w:r>
            <w:r w:rsidR="0062235D">
              <w:rPr>
                <w:noProof/>
                <w:webHidden/>
              </w:rPr>
            </w:r>
            <w:r w:rsidR="0062235D">
              <w:rPr>
                <w:noProof/>
                <w:webHidden/>
              </w:rPr>
              <w:fldChar w:fldCharType="separate"/>
            </w:r>
            <w:r w:rsidR="0062235D">
              <w:rPr>
                <w:noProof/>
                <w:webHidden/>
              </w:rPr>
              <w:t>46</w:t>
            </w:r>
            <w:r w:rsidR="0062235D">
              <w:rPr>
                <w:noProof/>
                <w:webHidden/>
              </w:rPr>
              <w:fldChar w:fldCharType="end"/>
            </w:r>
          </w:hyperlink>
        </w:p>
        <w:p w14:paraId="5097CFFC" w14:textId="756C445D"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72" w:history="1">
            <w:r w:rsidR="0062235D" w:rsidRPr="00961F39">
              <w:rPr>
                <w:rStyle w:val="af1"/>
                <w:noProof/>
              </w:rPr>
              <w:t>Листинг основного проекта</w:t>
            </w:r>
            <w:r w:rsidR="0062235D">
              <w:rPr>
                <w:noProof/>
                <w:webHidden/>
              </w:rPr>
              <w:tab/>
            </w:r>
            <w:r w:rsidR="0062235D">
              <w:rPr>
                <w:noProof/>
                <w:webHidden/>
              </w:rPr>
              <w:fldChar w:fldCharType="begin"/>
            </w:r>
            <w:r w:rsidR="0062235D">
              <w:rPr>
                <w:noProof/>
                <w:webHidden/>
              </w:rPr>
              <w:instrText xml:space="preserve"> PAGEREF _Toc130338872 \h </w:instrText>
            </w:r>
            <w:r w:rsidR="0062235D">
              <w:rPr>
                <w:noProof/>
                <w:webHidden/>
              </w:rPr>
            </w:r>
            <w:r w:rsidR="0062235D">
              <w:rPr>
                <w:noProof/>
                <w:webHidden/>
              </w:rPr>
              <w:fldChar w:fldCharType="separate"/>
            </w:r>
            <w:r w:rsidR="0062235D">
              <w:rPr>
                <w:noProof/>
                <w:webHidden/>
              </w:rPr>
              <w:t>46</w:t>
            </w:r>
            <w:r w:rsidR="0062235D">
              <w:rPr>
                <w:noProof/>
                <w:webHidden/>
              </w:rPr>
              <w:fldChar w:fldCharType="end"/>
            </w:r>
          </w:hyperlink>
        </w:p>
        <w:p w14:paraId="6B12E524" w14:textId="29FEDFF7" w:rsidR="0062235D" w:rsidRDefault="00A52630">
          <w:pPr>
            <w:pStyle w:val="21"/>
            <w:tabs>
              <w:tab w:val="right" w:leader="dot" w:pos="9345"/>
            </w:tabs>
            <w:rPr>
              <w:rFonts w:asciiTheme="minorHAnsi" w:eastAsiaTheme="minorEastAsia" w:hAnsiTheme="minorHAnsi" w:cstheme="minorBidi"/>
              <w:noProof/>
              <w:sz w:val="22"/>
              <w:lang w:eastAsia="ru-RU"/>
            </w:rPr>
          </w:pPr>
          <w:hyperlink w:anchor="_Toc130338873" w:history="1">
            <w:r w:rsidR="0062235D" w:rsidRPr="00961F39">
              <w:rPr>
                <w:rStyle w:val="af1"/>
                <w:noProof/>
              </w:rPr>
              <w:t>Листинг</w:t>
            </w:r>
            <w:r w:rsidR="0062235D" w:rsidRPr="00961F39">
              <w:rPr>
                <w:rStyle w:val="af1"/>
                <w:noProof/>
                <w:lang w:val="en-US"/>
              </w:rPr>
              <w:t xml:space="preserve"> </w:t>
            </w:r>
            <w:r w:rsidR="0062235D" w:rsidRPr="00961F39">
              <w:rPr>
                <w:rStyle w:val="af1"/>
                <w:noProof/>
              </w:rPr>
              <w:t>модульных</w:t>
            </w:r>
            <w:r w:rsidR="0062235D" w:rsidRPr="00961F39">
              <w:rPr>
                <w:rStyle w:val="af1"/>
                <w:noProof/>
                <w:lang w:val="en-US"/>
              </w:rPr>
              <w:t xml:space="preserve"> </w:t>
            </w:r>
            <w:r w:rsidR="0062235D" w:rsidRPr="00961F39">
              <w:rPr>
                <w:rStyle w:val="af1"/>
                <w:noProof/>
              </w:rPr>
              <w:t>тестов</w:t>
            </w:r>
            <w:r w:rsidR="0062235D">
              <w:rPr>
                <w:noProof/>
                <w:webHidden/>
              </w:rPr>
              <w:tab/>
            </w:r>
            <w:r w:rsidR="0062235D">
              <w:rPr>
                <w:noProof/>
                <w:webHidden/>
              </w:rPr>
              <w:fldChar w:fldCharType="begin"/>
            </w:r>
            <w:r w:rsidR="0062235D">
              <w:rPr>
                <w:noProof/>
                <w:webHidden/>
              </w:rPr>
              <w:instrText xml:space="preserve"> PAGEREF _Toc130338873 \h </w:instrText>
            </w:r>
            <w:r w:rsidR="0062235D">
              <w:rPr>
                <w:noProof/>
                <w:webHidden/>
              </w:rPr>
            </w:r>
            <w:r w:rsidR="0062235D">
              <w:rPr>
                <w:noProof/>
                <w:webHidden/>
              </w:rPr>
              <w:fldChar w:fldCharType="separate"/>
            </w:r>
            <w:r w:rsidR="0062235D">
              <w:rPr>
                <w:noProof/>
                <w:webHidden/>
              </w:rPr>
              <w:t>73</w:t>
            </w:r>
            <w:r w:rsidR="0062235D">
              <w:rPr>
                <w:noProof/>
                <w:webHidden/>
              </w:rPr>
              <w:fldChar w:fldCharType="end"/>
            </w:r>
          </w:hyperlink>
        </w:p>
        <w:p w14:paraId="197AADC1" w14:textId="4EED73D0" w:rsidR="002F7A9F" w:rsidRDefault="006757F0" w:rsidP="002F7A9F">
          <w:pPr>
            <w:rPr>
              <w:b/>
              <w:bCs/>
            </w:rPr>
          </w:pPr>
          <w:r>
            <w:rPr>
              <w:b/>
              <w:bCs/>
            </w:rPr>
            <w:fldChar w:fldCharType="end"/>
          </w:r>
        </w:p>
      </w:sdtContent>
    </w:sdt>
    <w:p w14:paraId="7716B834" w14:textId="43F49811" w:rsidR="00986C8E" w:rsidRDefault="00986C8E" w:rsidP="002F7A9F">
      <w:pPr>
        <w:pStyle w:val="1"/>
      </w:pPr>
      <w:bookmarkStart w:id="0" w:name="_Toc130338854"/>
      <w:r>
        <w:rPr>
          <w:lang w:eastAsia="en-US"/>
        </w:rPr>
        <w:lastRenderedPageBreak/>
        <w:t>Введение</w:t>
      </w:r>
      <w:bookmarkEnd w:id="0"/>
    </w:p>
    <w:p w14:paraId="133F087E" w14:textId="44C6E2F6" w:rsidR="00986C8E" w:rsidRDefault="00986C8E" w:rsidP="00C57EF6">
      <w:pPr>
        <w:spacing w:after="0"/>
        <w:ind w:firstLine="708"/>
        <w:rPr>
          <w:lang w:eastAsia="en-US"/>
        </w:rPr>
      </w:pPr>
      <w:r>
        <w:rPr>
          <w:lang w:eastAsia="en-US"/>
        </w:rPr>
        <w:t xml:space="preserve">Темой курсовой работы является разработка </w:t>
      </w:r>
      <w:r w:rsidR="00805271">
        <w:rPr>
          <w:lang w:eastAsia="en-US"/>
        </w:rPr>
        <w:t>приложения для составления расписания студентов</w:t>
      </w:r>
      <w:r>
        <w:rPr>
          <w:lang w:eastAsia="en-US"/>
        </w:rPr>
        <w:t>.</w:t>
      </w:r>
    </w:p>
    <w:p w14:paraId="54247915" w14:textId="2AD4E2A4" w:rsidR="00986C8E" w:rsidRPr="00805271" w:rsidRDefault="00986C8E" w:rsidP="00C57EF6">
      <w:pPr>
        <w:spacing w:after="0"/>
        <w:ind w:firstLine="708"/>
        <w:rPr>
          <w:rFonts w:cs="Times New Roman"/>
          <w:color w:val="000000"/>
          <w:szCs w:val="28"/>
        </w:rPr>
      </w:pPr>
      <w:r>
        <w:rPr>
          <w:lang w:eastAsia="en-US"/>
        </w:rPr>
        <w:t>Целями курсового проекта являются</w:t>
      </w:r>
      <w:r w:rsidRPr="00986C8E">
        <w:rPr>
          <w:lang w:eastAsia="en-US"/>
        </w:rPr>
        <w:t xml:space="preserve">: </w:t>
      </w:r>
      <w:r>
        <w:rPr>
          <w:lang w:eastAsia="en-US"/>
        </w:rPr>
        <w:t xml:space="preserve">улучшение навыков проектирования и реализации </w:t>
      </w:r>
      <w:r w:rsidR="00805271">
        <w:rPr>
          <w:lang w:eastAsia="en-US"/>
        </w:rPr>
        <w:t xml:space="preserve">серверных </w:t>
      </w:r>
      <w:r>
        <w:rPr>
          <w:lang w:eastAsia="en-US"/>
        </w:rPr>
        <w:t xml:space="preserve">приложений, развитие компетенций решения задач в веб </w:t>
      </w:r>
      <w:r w:rsidRPr="00805271">
        <w:rPr>
          <w:rFonts w:cs="Times New Roman"/>
          <w:szCs w:val="28"/>
          <w:lang w:eastAsia="en-US"/>
        </w:rPr>
        <w:t xml:space="preserve">разработке, </w:t>
      </w:r>
      <w:r w:rsidRPr="00805271">
        <w:rPr>
          <w:rStyle w:val="a4"/>
          <w:rFonts w:ascii="Times New Roman" w:eastAsiaTheme="majorEastAsia" w:hAnsi="Times New Roman" w:cs="Times New Roman"/>
          <w:sz w:val="28"/>
          <w:szCs w:val="28"/>
        </w:rPr>
        <w:t>улучшение навыков разработки и тестирования программного обеспечения (ПО), а</w:t>
      </w:r>
      <w:r w:rsidRPr="00805271">
        <w:rPr>
          <w:rFonts w:cs="Times New Roman"/>
          <w:color w:val="000000"/>
          <w:szCs w:val="28"/>
        </w:rPr>
        <w:t>втоматизация процесса</w:t>
      </w:r>
      <w:r w:rsidR="00805271">
        <w:rPr>
          <w:rFonts w:cs="Times New Roman"/>
          <w:color w:val="000000"/>
          <w:szCs w:val="28"/>
        </w:rPr>
        <w:t xml:space="preserve"> составления расписаний.</w:t>
      </w:r>
    </w:p>
    <w:p w14:paraId="40E6D73D" w14:textId="610DB728" w:rsidR="00986C8E" w:rsidRDefault="00986C8E" w:rsidP="00986C8E">
      <w:pPr>
        <w:spacing w:after="0"/>
        <w:ind w:firstLine="709"/>
      </w:pPr>
      <w:r>
        <w:t>Задачи: декомпозиция и оценка объема работ, планирование и конструирование системы, а также её последующая разработка и тестирование.</w:t>
      </w:r>
    </w:p>
    <w:p w14:paraId="52350C8B" w14:textId="4A008D5C" w:rsidR="00986C8E" w:rsidRDefault="00986C8E" w:rsidP="00986C8E">
      <w:pPr>
        <w:spacing w:after="0"/>
        <w:ind w:firstLine="709"/>
        <w:rPr>
          <w:color w:val="000000"/>
          <w:szCs w:val="28"/>
        </w:rPr>
      </w:pPr>
      <w:r>
        <w:rPr>
          <w:color w:val="000000"/>
          <w:szCs w:val="28"/>
        </w:rPr>
        <w:t xml:space="preserve">Объектом исследования является процесс конструирования ПО, а предметами исследования – планирование и разработка курсового проекта для автоматизации процесса </w:t>
      </w:r>
      <w:r w:rsidR="00805271">
        <w:rPr>
          <w:color w:val="000000"/>
          <w:szCs w:val="28"/>
        </w:rPr>
        <w:t>составления расписаний</w:t>
      </w:r>
      <w:r>
        <w:rPr>
          <w:color w:val="000000"/>
          <w:szCs w:val="28"/>
        </w:rPr>
        <w:t>.</w:t>
      </w:r>
    </w:p>
    <w:p w14:paraId="65DD249B" w14:textId="6FB5E18F" w:rsidR="00AF4433" w:rsidRPr="00AE64D7" w:rsidRDefault="00AE64D7" w:rsidP="00AE64D7">
      <w:pPr>
        <w:spacing w:after="0"/>
        <w:ind w:firstLine="709"/>
        <w:rPr>
          <w:color w:val="000000"/>
          <w:szCs w:val="28"/>
        </w:rPr>
      </w:pPr>
      <w:r>
        <w:rPr>
          <w:color w:val="000000"/>
          <w:szCs w:val="28"/>
        </w:rPr>
        <w:t>Учебный или иной рабочий процесс невозможно представить без чётких временных границ, в рамках которых он происходит. В настоящее время в большинстве учебных заведений расписание составляется или редактируется вручную, чтобы избежать данной рутинной работы и было принято решение разработать приложения для генерации готовых расписаний. Данная разработка позволит сэкономить определённое время на составление самого расписания и более объективно распределить нагрузку.</w:t>
      </w:r>
      <w:r w:rsidR="00AF4433">
        <w:rPr>
          <w:color w:val="000000"/>
          <w:szCs w:val="28"/>
        </w:rPr>
        <w:br w:type="page"/>
      </w:r>
    </w:p>
    <w:p w14:paraId="607B83EF" w14:textId="475507C9" w:rsidR="00986C8E" w:rsidRDefault="00AF4433" w:rsidP="00AF4433">
      <w:pPr>
        <w:pStyle w:val="1"/>
      </w:pPr>
      <w:bookmarkStart w:id="1" w:name="_Toc130338855"/>
      <w:r>
        <w:lastRenderedPageBreak/>
        <w:t>Анализ предметной области. Декомпозиция задач</w:t>
      </w:r>
      <w:bookmarkEnd w:id="1"/>
    </w:p>
    <w:p w14:paraId="55C460E6" w14:textId="17E4576F" w:rsidR="00AF4433" w:rsidRDefault="00AF4433" w:rsidP="00AF4433">
      <w:pPr>
        <w:ind w:firstLine="708"/>
      </w:pPr>
      <w:r>
        <w:t>В первую очередь для формирования списка задач необходимо проанализировать модели, с которыми система будет работать и основные требования к функционалу системы. Модели системы представлены ниже на таблице 1.</w:t>
      </w:r>
    </w:p>
    <w:p w14:paraId="69C634B0" w14:textId="2C2CA095" w:rsidR="00AF4433" w:rsidRPr="001C1036" w:rsidRDefault="00AF4433" w:rsidP="003D4D2A">
      <w:pPr>
        <w:keepNext/>
        <w:spacing w:line="240" w:lineRule="auto"/>
        <w:jc w:val="right"/>
        <w:rPr>
          <w:rFonts w:cs="Times New Roman"/>
          <w:color w:val="000000" w:themeColor="text1"/>
          <w:szCs w:val="28"/>
        </w:rPr>
      </w:pPr>
      <w:r w:rsidRPr="001C1036">
        <w:rPr>
          <w:rFonts w:cs="Times New Roman"/>
          <w:color w:val="000000" w:themeColor="text1"/>
          <w:szCs w:val="28"/>
        </w:rPr>
        <w:t xml:space="preserve">Таблица </w:t>
      </w:r>
      <w:r w:rsidR="001C1036" w:rsidRPr="001C1036">
        <w:rPr>
          <w:rFonts w:cs="Times New Roman"/>
          <w:color w:val="000000" w:themeColor="text1"/>
          <w:szCs w:val="28"/>
        </w:rPr>
        <w:t>1. Модели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656"/>
      </w:tblGrid>
      <w:tr w:rsidR="00AF4433" w14:paraId="40FFE392" w14:textId="77777777" w:rsidTr="001C1036">
        <w:tc>
          <w:tcPr>
            <w:tcW w:w="2689" w:type="dxa"/>
          </w:tcPr>
          <w:p w14:paraId="73E03BAC" w14:textId="77777777" w:rsidR="00AF4433" w:rsidRDefault="00AF4433" w:rsidP="001C1036">
            <w:r>
              <w:t>Название модели</w:t>
            </w:r>
          </w:p>
        </w:tc>
        <w:tc>
          <w:tcPr>
            <w:tcW w:w="6656" w:type="dxa"/>
          </w:tcPr>
          <w:p w14:paraId="7C5E195C" w14:textId="77777777" w:rsidR="00AF4433" w:rsidRDefault="00AF4433" w:rsidP="001C1036">
            <w:r>
              <w:t>Описание</w:t>
            </w:r>
          </w:p>
        </w:tc>
      </w:tr>
      <w:tr w:rsidR="00AF4433" w14:paraId="46ECAC00" w14:textId="77777777" w:rsidTr="001C1036">
        <w:tc>
          <w:tcPr>
            <w:tcW w:w="2689" w:type="dxa"/>
          </w:tcPr>
          <w:p w14:paraId="33CA2956" w14:textId="624BA23B" w:rsidR="00AF4433" w:rsidRPr="00AF4433" w:rsidRDefault="009D1645" w:rsidP="001C1036">
            <w:pPr>
              <w:rPr>
                <w:sz w:val="24"/>
                <w:szCs w:val="24"/>
              </w:rPr>
            </w:pPr>
            <w:r>
              <w:rPr>
                <w:sz w:val="24"/>
                <w:szCs w:val="24"/>
              </w:rPr>
              <w:t>Класс</w:t>
            </w:r>
          </w:p>
        </w:tc>
        <w:tc>
          <w:tcPr>
            <w:tcW w:w="6656" w:type="dxa"/>
          </w:tcPr>
          <w:p w14:paraId="6DA0A527" w14:textId="14E721D3" w:rsidR="00AF4433" w:rsidRPr="00AF4433" w:rsidRDefault="00AF4433" w:rsidP="001C1036">
            <w:pPr>
              <w:rPr>
                <w:sz w:val="24"/>
                <w:szCs w:val="24"/>
              </w:rPr>
            </w:pPr>
            <w:r w:rsidRPr="00AF4433">
              <w:rPr>
                <w:sz w:val="24"/>
                <w:szCs w:val="24"/>
              </w:rPr>
              <w:t xml:space="preserve">Сущность </w:t>
            </w:r>
            <w:r w:rsidR="004552C4">
              <w:rPr>
                <w:sz w:val="24"/>
                <w:szCs w:val="24"/>
              </w:rPr>
              <w:t>класса учеников, необходима для описания групп учеников, для которых генерируется расписание.</w:t>
            </w:r>
          </w:p>
        </w:tc>
      </w:tr>
      <w:tr w:rsidR="00AF4433" w14:paraId="04D7FCDE" w14:textId="77777777" w:rsidTr="001C1036">
        <w:tc>
          <w:tcPr>
            <w:tcW w:w="2689" w:type="dxa"/>
          </w:tcPr>
          <w:p w14:paraId="008F45F5" w14:textId="410A77FD" w:rsidR="00AF4433" w:rsidRPr="00AF4433" w:rsidRDefault="009D1645" w:rsidP="001C1036">
            <w:pPr>
              <w:rPr>
                <w:sz w:val="24"/>
                <w:szCs w:val="24"/>
              </w:rPr>
            </w:pPr>
            <w:r>
              <w:rPr>
                <w:sz w:val="24"/>
                <w:szCs w:val="24"/>
              </w:rPr>
              <w:t>Преподаватель</w:t>
            </w:r>
          </w:p>
        </w:tc>
        <w:tc>
          <w:tcPr>
            <w:tcW w:w="6656" w:type="dxa"/>
          </w:tcPr>
          <w:p w14:paraId="137B8633" w14:textId="2FF7E71E" w:rsidR="00AF4433" w:rsidRPr="00AF4433" w:rsidRDefault="004552C4" w:rsidP="001C1036">
            <w:pPr>
              <w:rPr>
                <w:sz w:val="24"/>
                <w:szCs w:val="24"/>
              </w:rPr>
            </w:pPr>
            <w:r>
              <w:rPr>
                <w:sz w:val="24"/>
                <w:szCs w:val="24"/>
              </w:rPr>
              <w:t>Сущность преподавателя, используется для описания существующих преподавателей, для распределения учеников между ними.</w:t>
            </w:r>
          </w:p>
        </w:tc>
      </w:tr>
      <w:tr w:rsidR="00AF4433" w14:paraId="3EC36736" w14:textId="77777777" w:rsidTr="001C1036">
        <w:tc>
          <w:tcPr>
            <w:tcW w:w="2689" w:type="dxa"/>
          </w:tcPr>
          <w:p w14:paraId="6D0C8150" w14:textId="3E93B326" w:rsidR="00AF4433" w:rsidRPr="00AF4433" w:rsidRDefault="009D1645" w:rsidP="001C1036">
            <w:pPr>
              <w:rPr>
                <w:sz w:val="24"/>
                <w:szCs w:val="24"/>
              </w:rPr>
            </w:pPr>
            <w:r>
              <w:rPr>
                <w:sz w:val="24"/>
                <w:szCs w:val="24"/>
              </w:rPr>
              <w:t>Предмет</w:t>
            </w:r>
          </w:p>
        </w:tc>
        <w:tc>
          <w:tcPr>
            <w:tcW w:w="6656" w:type="dxa"/>
          </w:tcPr>
          <w:p w14:paraId="13C9C626" w14:textId="092A996F" w:rsidR="00AF4433" w:rsidRPr="00AF4433" w:rsidRDefault="00AF4433" w:rsidP="001C1036">
            <w:pPr>
              <w:rPr>
                <w:sz w:val="24"/>
                <w:szCs w:val="24"/>
              </w:rPr>
            </w:pPr>
            <w:r w:rsidRPr="00AF4433">
              <w:rPr>
                <w:sz w:val="24"/>
                <w:szCs w:val="24"/>
              </w:rPr>
              <w:t xml:space="preserve">Сущность </w:t>
            </w:r>
            <w:r w:rsidR="004552C4">
              <w:rPr>
                <w:sz w:val="24"/>
                <w:szCs w:val="24"/>
              </w:rPr>
              <w:t>предмета, используется для связывания соответствующих классов и преподавателей.</w:t>
            </w:r>
          </w:p>
        </w:tc>
      </w:tr>
      <w:tr w:rsidR="00AF4433" w14:paraId="1AB171F2" w14:textId="77777777" w:rsidTr="001C1036">
        <w:tc>
          <w:tcPr>
            <w:tcW w:w="2689" w:type="dxa"/>
          </w:tcPr>
          <w:p w14:paraId="695B606D" w14:textId="08E1F7BA" w:rsidR="00AF4433" w:rsidRPr="00AF4433" w:rsidRDefault="009D1645" w:rsidP="001C1036">
            <w:pPr>
              <w:rPr>
                <w:sz w:val="24"/>
                <w:szCs w:val="24"/>
              </w:rPr>
            </w:pPr>
            <w:r>
              <w:rPr>
                <w:sz w:val="24"/>
                <w:szCs w:val="24"/>
              </w:rPr>
              <w:t>Аудитория</w:t>
            </w:r>
          </w:p>
        </w:tc>
        <w:tc>
          <w:tcPr>
            <w:tcW w:w="6656" w:type="dxa"/>
          </w:tcPr>
          <w:p w14:paraId="718F1F52" w14:textId="48381D96" w:rsidR="00AF4433" w:rsidRPr="00AF4433" w:rsidRDefault="00AF4433" w:rsidP="001C1036">
            <w:pPr>
              <w:rPr>
                <w:sz w:val="24"/>
                <w:szCs w:val="24"/>
              </w:rPr>
            </w:pPr>
            <w:r w:rsidRPr="00AF4433">
              <w:rPr>
                <w:sz w:val="24"/>
                <w:szCs w:val="24"/>
              </w:rPr>
              <w:t xml:space="preserve">Сущность </w:t>
            </w:r>
            <w:r w:rsidR="004552C4">
              <w:rPr>
                <w:sz w:val="24"/>
                <w:szCs w:val="24"/>
              </w:rPr>
              <w:t>аудиторий, необходима для понимания, в каком месте будет проводиться соответствующий урок.</w:t>
            </w:r>
          </w:p>
        </w:tc>
      </w:tr>
      <w:tr w:rsidR="00AF4433" w14:paraId="65152724" w14:textId="77777777" w:rsidTr="001C1036">
        <w:tc>
          <w:tcPr>
            <w:tcW w:w="2689" w:type="dxa"/>
          </w:tcPr>
          <w:p w14:paraId="246D0CC9" w14:textId="19812099" w:rsidR="00AF4433" w:rsidRPr="00AF4433" w:rsidRDefault="009D1645" w:rsidP="001C1036">
            <w:pPr>
              <w:rPr>
                <w:sz w:val="24"/>
                <w:szCs w:val="24"/>
              </w:rPr>
            </w:pPr>
            <w:r>
              <w:rPr>
                <w:sz w:val="24"/>
                <w:szCs w:val="24"/>
              </w:rPr>
              <w:t>Урок</w:t>
            </w:r>
          </w:p>
        </w:tc>
        <w:tc>
          <w:tcPr>
            <w:tcW w:w="6656" w:type="dxa"/>
          </w:tcPr>
          <w:p w14:paraId="06903385" w14:textId="5B0CC8BC" w:rsidR="00AF4433" w:rsidRPr="00AF4433" w:rsidRDefault="004552C4" w:rsidP="001C1036">
            <w:pPr>
              <w:rPr>
                <w:sz w:val="24"/>
                <w:szCs w:val="24"/>
              </w:rPr>
            </w:pPr>
            <w:r>
              <w:rPr>
                <w:sz w:val="24"/>
                <w:szCs w:val="24"/>
              </w:rPr>
              <w:t xml:space="preserve">Сущность урока, </w:t>
            </w:r>
            <w:r w:rsidR="00634E22">
              <w:rPr>
                <w:sz w:val="24"/>
                <w:szCs w:val="24"/>
              </w:rPr>
              <w:t>является сущностью, отражающей объекты класса, преподавателя, предмета и аудитории, используемые для проведена занятия.</w:t>
            </w:r>
          </w:p>
        </w:tc>
      </w:tr>
      <w:tr w:rsidR="00634E22" w14:paraId="7571D839" w14:textId="77777777" w:rsidTr="001C1036">
        <w:tc>
          <w:tcPr>
            <w:tcW w:w="2689" w:type="dxa"/>
          </w:tcPr>
          <w:p w14:paraId="01AD4113" w14:textId="6DA620F2" w:rsidR="00634E22" w:rsidRDefault="00634E22" w:rsidP="001C1036">
            <w:pPr>
              <w:rPr>
                <w:sz w:val="24"/>
                <w:szCs w:val="24"/>
              </w:rPr>
            </w:pPr>
            <w:r>
              <w:rPr>
                <w:sz w:val="24"/>
                <w:szCs w:val="24"/>
              </w:rPr>
              <w:t>Расписание</w:t>
            </w:r>
          </w:p>
        </w:tc>
        <w:tc>
          <w:tcPr>
            <w:tcW w:w="6656" w:type="dxa"/>
          </w:tcPr>
          <w:p w14:paraId="6EA61B4A" w14:textId="7612A357" w:rsidR="00634E22" w:rsidRDefault="00634E22" w:rsidP="001C1036">
            <w:pPr>
              <w:rPr>
                <w:sz w:val="24"/>
                <w:szCs w:val="24"/>
              </w:rPr>
            </w:pPr>
            <w:r>
              <w:rPr>
                <w:sz w:val="24"/>
                <w:szCs w:val="24"/>
              </w:rPr>
              <w:t>Сущность расписания, используется для представления итогового расписания, содержит в себе сущности уроков.</w:t>
            </w:r>
          </w:p>
        </w:tc>
      </w:tr>
    </w:tbl>
    <w:p w14:paraId="778B8843" w14:textId="77777777" w:rsidR="00AF4433" w:rsidRDefault="00AF4433" w:rsidP="00AF4433"/>
    <w:p w14:paraId="3EF759AB" w14:textId="77777777" w:rsidR="00AF4433" w:rsidRPr="000766F8" w:rsidRDefault="00AF4433" w:rsidP="00AF4433">
      <w:r>
        <w:t>Требования к функционалу системы</w:t>
      </w:r>
      <w:r w:rsidRPr="000766F8">
        <w:t>:</w:t>
      </w:r>
    </w:p>
    <w:p w14:paraId="3237BB2E" w14:textId="069019C5" w:rsidR="00AF4433" w:rsidRPr="001C1036" w:rsidRDefault="00AF4433" w:rsidP="001C1036">
      <w:pPr>
        <w:pStyle w:val="2710"/>
        <w:numPr>
          <w:ilvl w:val="0"/>
          <w:numId w:val="1"/>
        </w:numPr>
        <w:spacing w:line="360" w:lineRule="auto"/>
        <w:rPr>
          <w:sz w:val="28"/>
          <w:szCs w:val="28"/>
        </w:rPr>
      </w:pPr>
      <w:r w:rsidRPr="001C1036">
        <w:rPr>
          <w:sz w:val="28"/>
          <w:szCs w:val="28"/>
        </w:rPr>
        <w:t xml:space="preserve">Взаимодействие с </w:t>
      </w:r>
      <w:r w:rsidR="00E22AC7">
        <w:rPr>
          <w:sz w:val="28"/>
          <w:szCs w:val="28"/>
        </w:rPr>
        <w:t>классами</w:t>
      </w:r>
    </w:p>
    <w:p w14:paraId="1F14A72F" w14:textId="6B528817" w:rsidR="00AF4433" w:rsidRPr="001C1036" w:rsidRDefault="00AF4433" w:rsidP="001C1036">
      <w:pPr>
        <w:pStyle w:val="2710"/>
        <w:numPr>
          <w:ilvl w:val="0"/>
          <w:numId w:val="1"/>
        </w:numPr>
        <w:spacing w:line="360" w:lineRule="auto"/>
        <w:rPr>
          <w:sz w:val="28"/>
          <w:szCs w:val="28"/>
        </w:rPr>
      </w:pPr>
      <w:r w:rsidRPr="001C1036">
        <w:rPr>
          <w:sz w:val="28"/>
          <w:szCs w:val="28"/>
        </w:rPr>
        <w:t xml:space="preserve">Взаимодействие с </w:t>
      </w:r>
      <w:r w:rsidR="00E22AC7">
        <w:rPr>
          <w:sz w:val="28"/>
          <w:szCs w:val="28"/>
        </w:rPr>
        <w:t>преподавателями</w:t>
      </w:r>
    </w:p>
    <w:p w14:paraId="765E76E2" w14:textId="3F3F2D20" w:rsidR="00AF4433" w:rsidRPr="001C1036" w:rsidRDefault="00AF4433" w:rsidP="001C1036">
      <w:pPr>
        <w:pStyle w:val="2710"/>
        <w:numPr>
          <w:ilvl w:val="0"/>
          <w:numId w:val="1"/>
        </w:numPr>
        <w:spacing w:line="360" w:lineRule="auto"/>
        <w:rPr>
          <w:sz w:val="28"/>
          <w:szCs w:val="28"/>
        </w:rPr>
      </w:pPr>
      <w:r w:rsidRPr="001C1036">
        <w:rPr>
          <w:sz w:val="28"/>
          <w:szCs w:val="28"/>
        </w:rPr>
        <w:t xml:space="preserve">Взаимодействие с </w:t>
      </w:r>
      <w:r w:rsidR="00E22AC7">
        <w:rPr>
          <w:sz w:val="28"/>
          <w:szCs w:val="28"/>
        </w:rPr>
        <w:t>предметами</w:t>
      </w:r>
    </w:p>
    <w:p w14:paraId="2103C0E0" w14:textId="4CBA04FA" w:rsidR="00AF4433" w:rsidRPr="001C1036" w:rsidRDefault="00AF4433" w:rsidP="001C1036">
      <w:pPr>
        <w:pStyle w:val="2710"/>
        <w:numPr>
          <w:ilvl w:val="0"/>
          <w:numId w:val="1"/>
        </w:numPr>
        <w:spacing w:line="360" w:lineRule="auto"/>
        <w:rPr>
          <w:sz w:val="28"/>
          <w:szCs w:val="28"/>
        </w:rPr>
      </w:pPr>
      <w:r w:rsidRPr="001C1036">
        <w:rPr>
          <w:sz w:val="28"/>
          <w:szCs w:val="28"/>
        </w:rPr>
        <w:t xml:space="preserve">Взаимодействие с </w:t>
      </w:r>
      <w:r w:rsidR="00E22AC7">
        <w:rPr>
          <w:sz w:val="28"/>
          <w:szCs w:val="28"/>
        </w:rPr>
        <w:t>аудиториями</w:t>
      </w:r>
    </w:p>
    <w:p w14:paraId="4EC23772" w14:textId="38728F53" w:rsidR="00AF4433" w:rsidRDefault="00AF4433" w:rsidP="001C1036">
      <w:pPr>
        <w:pStyle w:val="2710"/>
        <w:numPr>
          <w:ilvl w:val="0"/>
          <w:numId w:val="1"/>
        </w:numPr>
        <w:spacing w:line="360" w:lineRule="auto"/>
        <w:rPr>
          <w:sz w:val="28"/>
          <w:szCs w:val="28"/>
        </w:rPr>
      </w:pPr>
      <w:r w:rsidRPr="001C1036">
        <w:rPr>
          <w:sz w:val="28"/>
          <w:szCs w:val="28"/>
        </w:rPr>
        <w:lastRenderedPageBreak/>
        <w:t xml:space="preserve">Взаимодействие с </w:t>
      </w:r>
      <w:r w:rsidR="00E22AC7">
        <w:rPr>
          <w:sz w:val="28"/>
          <w:szCs w:val="28"/>
        </w:rPr>
        <w:t>уроками</w:t>
      </w:r>
    </w:p>
    <w:p w14:paraId="1DF1367A" w14:textId="1F41BF1C" w:rsidR="00E22AC7" w:rsidRPr="001C1036" w:rsidRDefault="00E22AC7" w:rsidP="001C1036">
      <w:pPr>
        <w:pStyle w:val="2710"/>
        <w:numPr>
          <w:ilvl w:val="0"/>
          <w:numId w:val="1"/>
        </w:numPr>
        <w:spacing w:line="360" w:lineRule="auto"/>
        <w:rPr>
          <w:sz w:val="28"/>
          <w:szCs w:val="28"/>
        </w:rPr>
      </w:pPr>
      <w:r>
        <w:rPr>
          <w:sz w:val="28"/>
          <w:szCs w:val="28"/>
        </w:rPr>
        <w:t>Генерация расписания</w:t>
      </w:r>
    </w:p>
    <w:p w14:paraId="2A37BDE3" w14:textId="4E887058" w:rsidR="00AF4433" w:rsidRDefault="00AF4433" w:rsidP="001C1036">
      <w:pPr>
        <w:ind w:firstLine="708"/>
      </w:pPr>
      <w:r>
        <w:t>После анализа предметной области можно приступить к декомпозиции задач. Результат декомпозиции представлен ниже в таблице 2.</w:t>
      </w:r>
    </w:p>
    <w:p w14:paraId="377C8282" w14:textId="6B6657BD" w:rsidR="00AF4433" w:rsidRDefault="001C1036" w:rsidP="003D4D2A">
      <w:pPr>
        <w:keepNext/>
        <w:spacing w:line="240" w:lineRule="auto"/>
        <w:jc w:val="right"/>
        <w:rPr>
          <w:rFonts w:cs="Times New Roman"/>
          <w:color w:val="000000" w:themeColor="text1"/>
          <w:szCs w:val="28"/>
        </w:rPr>
      </w:pPr>
      <w:r w:rsidRPr="001C1036">
        <w:rPr>
          <w:rFonts w:cs="Times New Roman"/>
          <w:color w:val="000000" w:themeColor="text1"/>
          <w:szCs w:val="28"/>
        </w:rPr>
        <w:t>Таблица 2</w:t>
      </w:r>
      <w:r>
        <w:rPr>
          <w:rFonts w:cs="Times New Roman"/>
          <w:color w:val="000000" w:themeColor="text1"/>
          <w:szCs w:val="28"/>
        </w:rPr>
        <w:t xml:space="preserve">. Декомпозиция задач </w:t>
      </w:r>
    </w:p>
    <w:p w14:paraId="6499F1F0" w14:textId="77777777" w:rsidR="00E22AC7" w:rsidRPr="001C1036" w:rsidRDefault="00E22AC7" w:rsidP="00E22AC7">
      <w:pPr>
        <w:keepNext/>
        <w:spacing w:line="240" w:lineRule="auto"/>
        <w:rPr>
          <w:rFonts w:cs="Times New Roman"/>
          <w:i/>
          <w:iCs/>
          <w:color w:val="000000" w:themeColor="text1"/>
          <w:szCs w:val="28"/>
        </w:rPr>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580"/>
        <w:gridCol w:w="3529"/>
        <w:gridCol w:w="2398"/>
      </w:tblGrid>
      <w:tr w:rsidR="00E22AC7" w:rsidRPr="00E22AC7" w14:paraId="736E915A" w14:textId="77777777" w:rsidTr="00E22AC7">
        <w:trPr>
          <w:trHeight w:val="1005"/>
        </w:trPr>
        <w:tc>
          <w:tcPr>
            <w:tcW w:w="1838" w:type="dxa"/>
            <w:shd w:val="clear" w:color="auto" w:fill="auto"/>
            <w:vAlign w:val="center"/>
            <w:hideMark/>
          </w:tcPr>
          <w:p w14:paraId="509B7C66" w14:textId="77777777" w:rsidR="00E22AC7" w:rsidRPr="00E22AC7" w:rsidRDefault="00E22AC7" w:rsidP="00E22AC7">
            <w:pPr>
              <w:suppressAutoHyphens w:val="0"/>
              <w:spacing w:after="0" w:line="240" w:lineRule="auto"/>
              <w:jc w:val="center"/>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Эпик</w:t>
            </w:r>
          </w:p>
        </w:tc>
        <w:tc>
          <w:tcPr>
            <w:tcW w:w="1580" w:type="dxa"/>
            <w:shd w:val="clear" w:color="auto" w:fill="auto"/>
            <w:vAlign w:val="center"/>
            <w:hideMark/>
          </w:tcPr>
          <w:p w14:paraId="78003BEE" w14:textId="77777777" w:rsidR="00E22AC7" w:rsidRPr="00E22AC7" w:rsidRDefault="00E22AC7" w:rsidP="00E22AC7">
            <w:pPr>
              <w:suppressAutoHyphens w:val="0"/>
              <w:spacing w:after="0" w:line="240" w:lineRule="auto"/>
              <w:jc w:val="center"/>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Задачи</w:t>
            </w:r>
          </w:p>
        </w:tc>
        <w:tc>
          <w:tcPr>
            <w:tcW w:w="3529" w:type="dxa"/>
            <w:shd w:val="clear" w:color="auto" w:fill="auto"/>
            <w:vAlign w:val="center"/>
            <w:hideMark/>
          </w:tcPr>
          <w:p w14:paraId="3C08025C" w14:textId="77777777" w:rsidR="00E22AC7" w:rsidRPr="00E22AC7" w:rsidRDefault="00E22AC7" w:rsidP="00E22AC7">
            <w:pPr>
              <w:suppressAutoHyphens w:val="0"/>
              <w:spacing w:after="0" w:line="240" w:lineRule="auto"/>
              <w:jc w:val="center"/>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Результат</w:t>
            </w:r>
          </w:p>
        </w:tc>
        <w:tc>
          <w:tcPr>
            <w:tcW w:w="2398" w:type="dxa"/>
            <w:shd w:val="clear" w:color="auto" w:fill="auto"/>
            <w:vAlign w:val="center"/>
            <w:hideMark/>
          </w:tcPr>
          <w:p w14:paraId="1A4F68A7" w14:textId="77777777" w:rsidR="00E22AC7" w:rsidRPr="00E22AC7" w:rsidRDefault="00E22AC7" w:rsidP="00E22AC7">
            <w:pPr>
              <w:suppressAutoHyphens w:val="0"/>
              <w:spacing w:after="0" w:line="240" w:lineRule="auto"/>
              <w:jc w:val="center"/>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Критерий готовности</w:t>
            </w:r>
          </w:p>
        </w:tc>
      </w:tr>
      <w:tr w:rsidR="001C5F9A" w:rsidRPr="00E22AC7" w14:paraId="10AF3328" w14:textId="77777777" w:rsidTr="00995315">
        <w:trPr>
          <w:trHeight w:val="1005"/>
        </w:trPr>
        <w:tc>
          <w:tcPr>
            <w:tcW w:w="9345" w:type="dxa"/>
            <w:gridSpan w:val="4"/>
            <w:shd w:val="clear" w:color="auto" w:fill="auto"/>
            <w:vAlign w:val="center"/>
          </w:tcPr>
          <w:p w14:paraId="0CDCE0F8" w14:textId="35CD6412" w:rsidR="001C5F9A" w:rsidRPr="00E22AC7" w:rsidRDefault="001C5F9A" w:rsidP="00E22AC7">
            <w:pPr>
              <w:suppressAutoHyphens w:val="0"/>
              <w:spacing w:after="0" w:line="240" w:lineRule="auto"/>
              <w:jc w:val="center"/>
              <w:rPr>
                <w:rFonts w:eastAsia="Times New Roman" w:cs="Times New Roman"/>
                <w:b/>
                <w:bCs/>
                <w:color w:val="000000"/>
                <w:sz w:val="24"/>
                <w:szCs w:val="24"/>
                <w:lang w:eastAsia="ru-RU"/>
              </w:rPr>
            </w:pPr>
            <w:r w:rsidRPr="00E22AC7">
              <w:rPr>
                <w:rFonts w:eastAsia="Times New Roman" w:cs="Times New Roman"/>
                <w:color w:val="000000"/>
                <w:sz w:val="24"/>
                <w:szCs w:val="24"/>
                <w:lang w:eastAsia="ru-RU"/>
              </w:rPr>
              <w:t>Этап проектирования</w:t>
            </w:r>
          </w:p>
        </w:tc>
      </w:tr>
      <w:tr w:rsidR="00E22AC7" w:rsidRPr="00E22AC7" w14:paraId="401F7F1B" w14:textId="77777777" w:rsidTr="00E22AC7">
        <w:trPr>
          <w:trHeight w:val="1035"/>
        </w:trPr>
        <w:tc>
          <w:tcPr>
            <w:tcW w:w="1838" w:type="dxa"/>
            <w:shd w:val="clear" w:color="auto" w:fill="auto"/>
            <w:hideMark/>
          </w:tcPr>
          <w:p w14:paraId="0B08276F" w14:textId="77777777" w:rsidR="00E22AC7" w:rsidRPr="00E22AC7" w:rsidRDefault="00E22AC7" w:rsidP="00E22AC7">
            <w:pPr>
              <w:suppressAutoHyphens w:val="0"/>
              <w:spacing w:after="0" w:line="240" w:lineRule="auto"/>
              <w:jc w:val="left"/>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Создание исходного проекта</w:t>
            </w:r>
          </w:p>
        </w:tc>
        <w:tc>
          <w:tcPr>
            <w:tcW w:w="1580" w:type="dxa"/>
            <w:shd w:val="clear" w:color="auto" w:fill="auto"/>
            <w:hideMark/>
          </w:tcPr>
          <w:p w14:paraId="52DD8392"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3529" w:type="dxa"/>
            <w:shd w:val="clear" w:color="auto" w:fill="auto"/>
            <w:hideMark/>
          </w:tcPr>
          <w:p w14:paraId="170D655D"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Создан backend модуль и подключены необходимые фреймворки для работы с базой данных</w:t>
            </w:r>
          </w:p>
        </w:tc>
        <w:tc>
          <w:tcPr>
            <w:tcW w:w="2398" w:type="dxa"/>
            <w:shd w:val="clear" w:color="auto" w:fill="auto"/>
            <w:hideMark/>
          </w:tcPr>
          <w:p w14:paraId="77F654C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Модули сконфигурированы и готовы к запуску, backend способен взаимодействовать с базой данных</w:t>
            </w:r>
          </w:p>
        </w:tc>
      </w:tr>
      <w:tr w:rsidR="001C5F9A" w:rsidRPr="00E22AC7" w14:paraId="1658CB3E" w14:textId="77777777" w:rsidTr="0024443A">
        <w:trPr>
          <w:trHeight w:val="690"/>
        </w:trPr>
        <w:tc>
          <w:tcPr>
            <w:tcW w:w="9345" w:type="dxa"/>
            <w:gridSpan w:val="4"/>
            <w:shd w:val="clear" w:color="auto" w:fill="auto"/>
            <w:hideMark/>
          </w:tcPr>
          <w:p w14:paraId="18EB4F95" w14:textId="11653BA2" w:rsidR="001C5F9A" w:rsidRPr="00E22AC7" w:rsidRDefault="001C5F9A" w:rsidP="00E22AC7">
            <w:pPr>
              <w:suppressAutoHyphens w:val="0"/>
              <w:spacing w:after="0" w:line="240" w:lineRule="auto"/>
              <w:jc w:val="left"/>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Реализация фун</w:t>
            </w:r>
            <w:r>
              <w:rPr>
                <w:rFonts w:eastAsia="Times New Roman" w:cs="Times New Roman"/>
                <w:b/>
                <w:bCs/>
                <w:color w:val="000000"/>
                <w:sz w:val="24"/>
                <w:szCs w:val="24"/>
                <w:lang w:eastAsia="ru-RU"/>
              </w:rPr>
              <w:t>к</w:t>
            </w:r>
            <w:r w:rsidRPr="00E22AC7">
              <w:rPr>
                <w:rFonts w:eastAsia="Times New Roman" w:cs="Times New Roman"/>
                <w:b/>
                <w:bCs/>
                <w:color w:val="000000"/>
                <w:sz w:val="24"/>
                <w:szCs w:val="24"/>
                <w:lang w:eastAsia="ru-RU"/>
              </w:rPr>
              <w:t>ционала предмета</w:t>
            </w:r>
          </w:p>
        </w:tc>
      </w:tr>
      <w:tr w:rsidR="00E22AC7" w:rsidRPr="00E22AC7" w14:paraId="2F928FBB" w14:textId="77777777" w:rsidTr="00E22AC7">
        <w:trPr>
          <w:trHeight w:val="1725"/>
        </w:trPr>
        <w:tc>
          <w:tcPr>
            <w:tcW w:w="1838" w:type="dxa"/>
            <w:shd w:val="clear" w:color="auto" w:fill="auto"/>
            <w:hideMark/>
          </w:tcPr>
          <w:p w14:paraId="6779C14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44F8534D"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Конструирование сущности предмета</w:t>
            </w:r>
          </w:p>
        </w:tc>
        <w:tc>
          <w:tcPr>
            <w:tcW w:w="3529" w:type="dxa"/>
            <w:shd w:val="clear" w:color="auto" w:fill="auto"/>
            <w:hideMark/>
          </w:tcPr>
          <w:p w14:paraId="05A085A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Написан класс сущности предмета, описаны поля класса, у каждого поля верный тип.</w:t>
            </w:r>
          </w:p>
        </w:tc>
        <w:tc>
          <w:tcPr>
            <w:tcW w:w="2398" w:type="dxa"/>
            <w:shd w:val="clear" w:color="auto" w:fill="auto"/>
            <w:hideMark/>
          </w:tcPr>
          <w:p w14:paraId="7A33C82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В программном коде добавлен новый класс предмета, в данном классе содержатся необходимые для анализа поля, поля могут быть корректно заполнены.</w:t>
            </w:r>
          </w:p>
        </w:tc>
      </w:tr>
      <w:tr w:rsidR="00E22AC7" w:rsidRPr="00E22AC7" w14:paraId="57B824C6" w14:textId="77777777" w:rsidTr="00E22AC7">
        <w:trPr>
          <w:trHeight w:val="1725"/>
        </w:trPr>
        <w:tc>
          <w:tcPr>
            <w:tcW w:w="1838" w:type="dxa"/>
            <w:shd w:val="clear" w:color="auto" w:fill="auto"/>
            <w:hideMark/>
          </w:tcPr>
          <w:p w14:paraId="24A0D3AC"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48E5460D"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экранов предмета</w:t>
            </w:r>
          </w:p>
        </w:tc>
        <w:tc>
          <w:tcPr>
            <w:tcW w:w="3529" w:type="dxa"/>
            <w:shd w:val="clear" w:color="auto" w:fill="auto"/>
            <w:hideMark/>
          </w:tcPr>
          <w:p w14:paraId="1EBD2F06"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Реализованы экран отображения данных о предметах и экран добавления/редактирования новых/существующих предметов</w:t>
            </w:r>
          </w:p>
        </w:tc>
        <w:tc>
          <w:tcPr>
            <w:tcW w:w="2398" w:type="dxa"/>
            <w:shd w:val="clear" w:color="auto" w:fill="auto"/>
            <w:hideMark/>
          </w:tcPr>
          <w:p w14:paraId="5AC1CBE6"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 первом экране, при существующих данных, отображён список предметов. При помощи второго экрана можно успешно создавать/редактировать предметы</w:t>
            </w:r>
          </w:p>
        </w:tc>
      </w:tr>
      <w:tr w:rsidR="00E22AC7" w:rsidRPr="00E22AC7" w14:paraId="751A650F" w14:textId="77777777" w:rsidTr="00E22AC7">
        <w:trPr>
          <w:trHeight w:val="1035"/>
        </w:trPr>
        <w:tc>
          <w:tcPr>
            <w:tcW w:w="1838" w:type="dxa"/>
            <w:shd w:val="clear" w:color="auto" w:fill="auto"/>
            <w:hideMark/>
          </w:tcPr>
          <w:p w14:paraId="4E67A130"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789F7F6F"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CRUD операций</w:t>
            </w:r>
          </w:p>
        </w:tc>
        <w:tc>
          <w:tcPr>
            <w:tcW w:w="3529" w:type="dxa"/>
            <w:shd w:val="clear" w:color="auto" w:fill="auto"/>
            <w:hideMark/>
          </w:tcPr>
          <w:p w14:paraId="19E8ACBA"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 механизм чтения/создания/изменения/удаления предмета</w:t>
            </w:r>
          </w:p>
        </w:tc>
        <w:tc>
          <w:tcPr>
            <w:tcW w:w="2398" w:type="dxa"/>
            <w:shd w:val="clear" w:color="auto" w:fill="auto"/>
            <w:hideMark/>
          </w:tcPr>
          <w:p w14:paraId="0E372886"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xml:space="preserve">При использовании соответствующих методов можно изменять содержимое списка </w:t>
            </w:r>
            <w:r w:rsidRPr="00E22AC7">
              <w:rPr>
                <w:rFonts w:eastAsia="Times New Roman" w:cs="Times New Roman"/>
                <w:color w:val="000000"/>
                <w:sz w:val="24"/>
                <w:szCs w:val="24"/>
                <w:lang w:eastAsia="ru-RU"/>
              </w:rPr>
              <w:lastRenderedPageBreak/>
              <w:t>предметов</w:t>
            </w:r>
          </w:p>
        </w:tc>
      </w:tr>
      <w:tr w:rsidR="001C5F9A" w:rsidRPr="00E22AC7" w14:paraId="2784C523" w14:textId="77777777" w:rsidTr="009C65A4">
        <w:trPr>
          <w:trHeight w:val="690"/>
        </w:trPr>
        <w:tc>
          <w:tcPr>
            <w:tcW w:w="9345" w:type="dxa"/>
            <w:gridSpan w:val="4"/>
            <w:shd w:val="clear" w:color="auto" w:fill="auto"/>
            <w:hideMark/>
          </w:tcPr>
          <w:p w14:paraId="51A0F932" w14:textId="67ECFB1F" w:rsidR="001C5F9A" w:rsidRPr="00E22AC7" w:rsidRDefault="001C5F9A" w:rsidP="00E22AC7">
            <w:pPr>
              <w:suppressAutoHyphens w:val="0"/>
              <w:spacing w:after="0" w:line="240" w:lineRule="auto"/>
              <w:jc w:val="left"/>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lastRenderedPageBreak/>
              <w:t>Реализация функционала аудитории</w:t>
            </w:r>
          </w:p>
        </w:tc>
      </w:tr>
      <w:tr w:rsidR="00E22AC7" w:rsidRPr="00E22AC7" w14:paraId="5F9709C1" w14:textId="77777777" w:rsidTr="00E22AC7">
        <w:trPr>
          <w:trHeight w:val="1725"/>
        </w:trPr>
        <w:tc>
          <w:tcPr>
            <w:tcW w:w="1838" w:type="dxa"/>
            <w:shd w:val="clear" w:color="auto" w:fill="auto"/>
            <w:hideMark/>
          </w:tcPr>
          <w:p w14:paraId="2B8B9E9E"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2650D124"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Конструирование сущности аудитории</w:t>
            </w:r>
          </w:p>
        </w:tc>
        <w:tc>
          <w:tcPr>
            <w:tcW w:w="3529" w:type="dxa"/>
            <w:shd w:val="clear" w:color="auto" w:fill="auto"/>
            <w:hideMark/>
          </w:tcPr>
          <w:p w14:paraId="05741F5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Написан класс сущности аудитории, описаны поля класса, у каждого поля верный тип.</w:t>
            </w:r>
          </w:p>
        </w:tc>
        <w:tc>
          <w:tcPr>
            <w:tcW w:w="2398" w:type="dxa"/>
            <w:shd w:val="clear" w:color="auto" w:fill="auto"/>
            <w:hideMark/>
          </w:tcPr>
          <w:p w14:paraId="52E2BDC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В программном коде добавлен новый класс аудитории, в данном классе содержатся необходимые для анализа поля, поля могут быть корректно заполнены.</w:t>
            </w:r>
          </w:p>
        </w:tc>
      </w:tr>
      <w:tr w:rsidR="00E22AC7" w:rsidRPr="00E22AC7" w14:paraId="7C419157" w14:textId="77777777" w:rsidTr="00E22AC7">
        <w:trPr>
          <w:trHeight w:val="1725"/>
        </w:trPr>
        <w:tc>
          <w:tcPr>
            <w:tcW w:w="1838" w:type="dxa"/>
            <w:shd w:val="clear" w:color="auto" w:fill="auto"/>
            <w:hideMark/>
          </w:tcPr>
          <w:p w14:paraId="405E0D20"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732A608F"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экранов аудитории</w:t>
            </w:r>
          </w:p>
        </w:tc>
        <w:tc>
          <w:tcPr>
            <w:tcW w:w="3529" w:type="dxa"/>
            <w:shd w:val="clear" w:color="auto" w:fill="auto"/>
            <w:hideMark/>
          </w:tcPr>
          <w:p w14:paraId="3BC7494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Реализованы экран отображения данных о аудиториях и экран добавления/редактирования новых/существующих аудиторий</w:t>
            </w:r>
          </w:p>
        </w:tc>
        <w:tc>
          <w:tcPr>
            <w:tcW w:w="2398" w:type="dxa"/>
            <w:shd w:val="clear" w:color="auto" w:fill="auto"/>
            <w:hideMark/>
          </w:tcPr>
          <w:p w14:paraId="6753286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 первом экране, при существующих данных, отображён список аудиторий. При помощи второго экрана можно успешно создавать/редактировать аудитории</w:t>
            </w:r>
          </w:p>
        </w:tc>
      </w:tr>
      <w:tr w:rsidR="00E22AC7" w:rsidRPr="00E22AC7" w14:paraId="6DABD1E0" w14:textId="77777777" w:rsidTr="00E22AC7">
        <w:trPr>
          <w:trHeight w:val="1035"/>
        </w:trPr>
        <w:tc>
          <w:tcPr>
            <w:tcW w:w="1838" w:type="dxa"/>
            <w:shd w:val="clear" w:color="auto" w:fill="auto"/>
            <w:hideMark/>
          </w:tcPr>
          <w:p w14:paraId="7A71B0F6"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769EBF0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CRUD операций</w:t>
            </w:r>
          </w:p>
        </w:tc>
        <w:tc>
          <w:tcPr>
            <w:tcW w:w="3529" w:type="dxa"/>
            <w:shd w:val="clear" w:color="auto" w:fill="auto"/>
            <w:hideMark/>
          </w:tcPr>
          <w:p w14:paraId="431384E0"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 механизм чтения/создания/изменения/удаления аудиторий</w:t>
            </w:r>
          </w:p>
        </w:tc>
        <w:tc>
          <w:tcPr>
            <w:tcW w:w="2398" w:type="dxa"/>
            <w:shd w:val="clear" w:color="auto" w:fill="auto"/>
            <w:hideMark/>
          </w:tcPr>
          <w:p w14:paraId="5EDD5FA9"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При использовании соответствующих методов можно изменять содержимое списка аудиторий</w:t>
            </w:r>
          </w:p>
        </w:tc>
      </w:tr>
      <w:tr w:rsidR="001C5F9A" w:rsidRPr="00E22AC7" w14:paraId="6C703FC9" w14:textId="77777777" w:rsidTr="00066565">
        <w:trPr>
          <w:trHeight w:val="690"/>
        </w:trPr>
        <w:tc>
          <w:tcPr>
            <w:tcW w:w="9345" w:type="dxa"/>
            <w:gridSpan w:val="4"/>
            <w:shd w:val="clear" w:color="auto" w:fill="auto"/>
            <w:hideMark/>
          </w:tcPr>
          <w:p w14:paraId="114A5A20" w14:textId="665AFFC9" w:rsidR="001C5F9A" w:rsidRPr="00E22AC7" w:rsidRDefault="001C5F9A" w:rsidP="00E22AC7">
            <w:pPr>
              <w:suppressAutoHyphens w:val="0"/>
              <w:spacing w:after="0" w:line="240" w:lineRule="auto"/>
              <w:jc w:val="left"/>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Реализация функционала класса</w:t>
            </w:r>
          </w:p>
        </w:tc>
      </w:tr>
      <w:tr w:rsidR="00E22AC7" w:rsidRPr="00E22AC7" w14:paraId="13D85C25" w14:textId="77777777" w:rsidTr="00E22AC7">
        <w:trPr>
          <w:trHeight w:val="1725"/>
        </w:trPr>
        <w:tc>
          <w:tcPr>
            <w:tcW w:w="1838" w:type="dxa"/>
            <w:shd w:val="clear" w:color="auto" w:fill="auto"/>
            <w:hideMark/>
          </w:tcPr>
          <w:p w14:paraId="294BEAC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607A5F02"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Конструирование сущности класса</w:t>
            </w:r>
          </w:p>
        </w:tc>
        <w:tc>
          <w:tcPr>
            <w:tcW w:w="3529" w:type="dxa"/>
            <w:shd w:val="clear" w:color="auto" w:fill="auto"/>
            <w:hideMark/>
          </w:tcPr>
          <w:p w14:paraId="519BA897"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Написан класс сущности класса, описаны поля класса, у каждого поля верный тип, настроены необходимые связи.</w:t>
            </w:r>
          </w:p>
        </w:tc>
        <w:tc>
          <w:tcPr>
            <w:tcW w:w="2398" w:type="dxa"/>
            <w:shd w:val="clear" w:color="auto" w:fill="auto"/>
            <w:hideMark/>
          </w:tcPr>
          <w:p w14:paraId="5B9F9307"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В программном коде добавлен новый класс аудитории, в данном классе содержатся необходимые для анализа поля, поля могут быть корректно заполнены.</w:t>
            </w:r>
          </w:p>
        </w:tc>
      </w:tr>
      <w:tr w:rsidR="00E22AC7" w:rsidRPr="00E22AC7" w14:paraId="2349E115" w14:textId="77777777" w:rsidTr="00E22AC7">
        <w:trPr>
          <w:trHeight w:val="1725"/>
        </w:trPr>
        <w:tc>
          <w:tcPr>
            <w:tcW w:w="1838" w:type="dxa"/>
            <w:shd w:val="clear" w:color="auto" w:fill="auto"/>
            <w:hideMark/>
          </w:tcPr>
          <w:p w14:paraId="6E53C0CB"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1E18254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экранов класса</w:t>
            </w:r>
          </w:p>
        </w:tc>
        <w:tc>
          <w:tcPr>
            <w:tcW w:w="3529" w:type="dxa"/>
            <w:shd w:val="clear" w:color="auto" w:fill="auto"/>
            <w:hideMark/>
          </w:tcPr>
          <w:p w14:paraId="1F5B069D"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Реализованы экран отображения данных о аудиториях и экран добавления/редактирования новых/существующих классов</w:t>
            </w:r>
          </w:p>
        </w:tc>
        <w:tc>
          <w:tcPr>
            <w:tcW w:w="2398" w:type="dxa"/>
            <w:shd w:val="clear" w:color="auto" w:fill="auto"/>
            <w:hideMark/>
          </w:tcPr>
          <w:p w14:paraId="0219652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 первом экране, при существующих данных, отображён список классов. При помощи второго экрана можно успешно создавать/редактиро</w:t>
            </w:r>
            <w:r w:rsidRPr="00E22AC7">
              <w:rPr>
                <w:rFonts w:eastAsia="Times New Roman" w:cs="Times New Roman"/>
                <w:color w:val="000000"/>
                <w:sz w:val="24"/>
                <w:szCs w:val="24"/>
                <w:lang w:eastAsia="ru-RU"/>
              </w:rPr>
              <w:lastRenderedPageBreak/>
              <w:t>вать классы</w:t>
            </w:r>
          </w:p>
        </w:tc>
      </w:tr>
      <w:tr w:rsidR="00E22AC7" w:rsidRPr="00E22AC7" w14:paraId="0728F437" w14:textId="77777777" w:rsidTr="00E22AC7">
        <w:trPr>
          <w:trHeight w:val="1035"/>
        </w:trPr>
        <w:tc>
          <w:tcPr>
            <w:tcW w:w="1838" w:type="dxa"/>
            <w:shd w:val="clear" w:color="auto" w:fill="auto"/>
            <w:hideMark/>
          </w:tcPr>
          <w:p w14:paraId="644CB5A6"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lastRenderedPageBreak/>
              <w:t> </w:t>
            </w:r>
          </w:p>
        </w:tc>
        <w:tc>
          <w:tcPr>
            <w:tcW w:w="1580" w:type="dxa"/>
            <w:shd w:val="clear" w:color="auto" w:fill="auto"/>
            <w:hideMark/>
          </w:tcPr>
          <w:p w14:paraId="6DE19C09"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CRUD операций</w:t>
            </w:r>
          </w:p>
        </w:tc>
        <w:tc>
          <w:tcPr>
            <w:tcW w:w="3529" w:type="dxa"/>
            <w:shd w:val="clear" w:color="auto" w:fill="auto"/>
            <w:hideMark/>
          </w:tcPr>
          <w:p w14:paraId="032BF35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 механизм чтения/создания/изменения/удаления класса</w:t>
            </w:r>
          </w:p>
        </w:tc>
        <w:tc>
          <w:tcPr>
            <w:tcW w:w="2398" w:type="dxa"/>
            <w:shd w:val="clear" w:color="auto" w:fill="auto"/>
            <w:hideMark/>
          </w:tcPr>
          <w:p w14:paraId="48232400"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При использовании соответствующих методов можно изменять содержимое списка классов</w:t>
            </w:r>
          </w:p>
        </w:tc>
      </w:tr>
      <w:tr w:rsidR="001C5F9A" w:rsidRPr="00E22AC7" w14:paraId="48E28660" w14:textId="77777777" w:rsidTr="001D326A">
        <w:trPr>
          <w:trHeight w:val="690"/>
        </w:trPr>
        <w:tc>
          <w:tcPr>
            <w:tcW w:w="9345" w:type="dxa"/>
            <w:gridSpan w:val="4"/>
            <w:shd w:val="clear" w:color="auto" w:fill="auto"/>
            <w:hideMark/>
          </w:tcPr>
          <w:p w14:paraId="66BBACD6" w14:textId="78EC4376" w:rsidR="001C5F9A" w:rsidRPr="00E22AC7" w:rsidRDefault="001C5F9A" w:rsidP="00E22AC7">
            <w:pPr>
              <w:suppressAutoHyphens w:val="0"/>
              <w:spacing w:after="0" w:line="240" w:lineRule="auto"/>
              <w:jc w:val="left"/>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Реализация функ</w:t>
            </w:r>
            <w:r>
              <w:rPr>
                <w:rFonts w:eastAsia="Times New Roman" w:cs="Times New Roman"/>
                <w:b/>
                <w:bCs/>
                <w:color w:val="000000"/>
                <w:sz w:val="24"/>
                <w:szCs w:val="24"/>
                <w:lang w:eastAsia="ru-RU"/>
              </w:rPr>
              <w:t>ци</w:t>
            </w:r>
            <w:r w:rsidRPr="00E22AC7">
              <w:rPr>
                <w:rFonts w:eastAsia="Times New Roman" w:cs="Times New Roman"/>
                <w:b/>
                <w:bCs/>
                <w:color w:val="000000"/>
                <w:sz w:val="24"/>
                <w:szCs w:val="24"/>
                <w:lang w:eastAsia="ru-RU"/>
              </w:rPr>
              <w:t>онала учителя</w:t>
            </w:r>
          </w:p>
        </w:tc>
      </w:tr>
      <w:tr w:rsidR="00E22AC7" w:rsidRPr="00E22AC7" w14:paraId="137D905E" w14:textId="77777777" w:rsidTr="00E22AC7">
        <w:trPr>
          <w:trHeight w:val="1725"/>
        </w:trPr>
        <w:tc>
          <w:tcPr>
            <w:tcW w:w="1838" w:type="dxa"/>
            <w:shd w:val="clear" w:color="auto" w:fill="auto"/>
            <w:hideMark/>
          </w:tcPr>
          <w:p w14:paraId="3549FBA6"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7247E2EC"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Конструирование сущности учителя</w:t>
            </w:r>
          </w:p>
        </w:tc>
        <w:tc>
          <w:tcPr>
            <w:tcW w:w="3529" w:type="dxa"/>
            <w:shd w:val="clear" w:color="auto" w:fill="auto"/>
            <w:hideMark/>
          </w:tcPr>
          <w:p w14:paraId="4AD96CD9"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Написан класс сущности учителя, описаны поля класса, у каждого поля верный тип, настроены необходимые связи.</w:t>
            </w:r>
          </w:p>
        </w:tc>
        <w:tc>
          <w:tcPr>
            <w:tcW w:w="2398" w:type="dxa"/>
            <w:shd w:val="clear" w:color="auto" w:fill="auto"/>
            <w:hideMark/>
          </w:tcPr>
          <w:p w14:paraId="12319714"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В программном коде добавлен новый класс учителя, в данном классе содержатся необходимые для анализа поля, поля могут быть корректно заполнены.</w:t>
            </w:r>
          </w:p>
        </w:tc>
      </w:tr>
      <w:tr w:rsidR="00E22AC7" w:rsidRPr="00E22AC7" w14:paraId="17CEDBC8" w14:textId="77777777" w:rsidTr="00E22AC7">
        <w:trPr>
          <w:trHeight w:val="1725"/>
        </w:trPr>
        <w:tc>
          <w:tcPr>
            <w:tcW w:w="1838" w:type="dxa"/>
            <w:shd w:val="clear" w:color="auto" w:fill="auto"/>
            <w:hideMark/>
          </w:tcPr>
          <w:p w14:paraId="53181F2B"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5F70973A"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экранов учителя</w:t>
            </w:r>
          </w:p>
        </w:tc>
        <w:tc>
          <w:tcPr>
            <w:tcW w:w="3529" w:type="dxa"/>
            <w:shd w:val="clear" w:color="auto" w:fill="auto"/>
            <w:hideMark/>
          </w:tcPr>
          <w:p w14:paraId="7D66676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Реализованы экран отображения данных о учителе и экран добавления/редактирования новых/существующих учителей</w:t>
            </w:r>
          </w:p>
        </w:tc>
        <w:tc>
          <w:tcPr>
            <w:tcW w:w="2398" w:type="dxa"/>
            <w:shd w:val="clear" w:color="auto" w:fill="auto"/>
            <w:hideMark/>
          </w:tcPr>
          <w:p w14:paraId="5C99EABA"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 первом экране, при существующих данных, отображён список учителей. При помощи второго экрана можно успешно создавать/редактировать объекты учителей</w:t>
            </w:r>
          </w:p>
        </w:tc>
      </w:tr>
      <w:tr w:rsidR="00E22AC7" w:rsidRPr="00E22AC7" w14:paraId="5E95E2AF" w14:textId="77777777" w:rsidTr="00E22AC7">
        <w:trPr>
          <w:trHeight w:val="1035"/>
        </w:trPr>
        <w:tc>
          <w:tcPr>
            <w:tcW w:w="1838" w:type="dxa"/>
            <w:shd w:val="clear" w:color="auto" w:fill="auto"/>
            <w:hideMark/>
          </w:tcPr>
          <w:p w14:paraId="75D244F2"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1EABE816"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CRUD операций</w:t>
            </w:r>
          </w:p>
        </w:tc>
        <w:tc>
          <w:tcPr>
            <w:tcW w:w="3529" w:type="dxa"/>
            <w:shd w:val="clear" w:color="auto" w:fill="auto"/>
            <w:hideMark/>
          </w:tcPr>
          <w:p w14:paraId="43F34452"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 механизм чтения/создания/изменения/удаления учителей</w:t>
            </w:r>
          </w:p>
        </w:tc>
        <w:tc>
          <w:tcPr>
            <w:tcW w:w="2398" w:type="dxa"/>
            <w:shd w:val="clear" w:color="auto" w:fill="auto"/>
            <w:hideMark/>
          </w:tcPr>
          <w:p w14:paraId="6690DDB2"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При использовании соответствующих методов можно изменять содержимое списка учителей</w:t>
            </w:r>
          </w:p>
        </w:tc>
      </w:tr>
      <w:tr w:rsidR="001C5F9A" w:rsidRPr="00E22AC7" w14:paraId="2360B37B" w14:textId="77777777" w:rsidTr="00E43316">
        <w:trPr>
          <w:trHeight w:val="690"/>
        </w:trPr>
        <w:tc>
          <w:tcPr>
            <w:tcW w:w="9345" w:type="dxa"/>
            <w:gridSpan w:val="4"/>
            <w:shd w:val="clear" w:color="auto" w:fill="auto"/>
            <w:hideMark/>
          </w:tcPr>
          <w:p w14:paraId="0896FC7B" w14:textId="07CBE8B7" w:rsidR="001C5F9A" w:rsidRPr="00E22AC7" w:rsidRDefault="001C5F9A" w:rsidP="00E22AC7">
            <w:pPr>
              <w:suppressAutoHyphens w:val="0"/>
              <w:spacing w:after="0" w:line="240" w:lineRule="auto"/>
              <w:jc w:val="left"/>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Реализация функ</w:t>
            </w:r>
            <w:r>
              <w:rPr>
                <w:rFonts w:eastAsia="Times New Roman" w:cs="Times New Roman"/>
                <w:b/>
                <w:bCs/>
                <w:color w:val="000000"/>
                <w:sz w:val="24"/>
                <w:szCs w:val="24"/>
                <w:lang w:eastAsia="ru-RU"/>
              </w:rPr>
              <w:t>ци</w:t>
            </w:r>
            <w:r w:rsidRPr="00E22AC7">
              <w:rPr>
                <w:rFonts w:eastAsia="Times New Roman" w:cs="Times New Roman"/>
                <w:b/>
                <w:bCs/>
                <w:color w:val="000000"/>
                <w:sz w:val="24"/>
                <w:szCs w:val="24"/>
                <w:lang w:eastAsia="ru-RU"/>
              </w:rPr>
              <w:t>онала урок</w:t>
            </w:r>
            <w:r w:rsidR="00B10DF9">
              <w:rPr>
                <w:rFonts w:eastAsia="Times New Roman" w:cs="Times New Roman"/>
                <w:b/>
                <w:bCs/>
                <w:color w:val="000000"/>
                <w:sz w:val="24"/>
                <w:szCs w:val="24"/>
                <w:lang w:eastAsia="ru-RU"/>
              </w:rPr>
              <w:t>а</w:t>
            </w:r>
          </w:p>
        </w:tc>
      </w:tr>
      <w:tr w:rsidR="00E22AC7" w:rsidRPr="00E22AC7" w14:paraId="7AFDDB77" w14:textId="77777777" w:rsidTr="00E22AC7">
        <w:trPr>
          <w:trHeight w:val="1725"/>
        </w:trPr>
        <w:tc>
          <w:tcPr>
            <w:tcW w:w="1838" w:type="dxa"/>
            <w:shd w:val="clear" w:color="auto" w:fill="auto"/>
            <w:hideMark/>
          </w:tcPr>
          <w:p w14:paraId="4FD24362"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506FEE4D"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Конструирование сущности урока</w:t>
            </w:r>
          </w:p>
        </w:tc>
        <w:tc>
          <w:tcPr>
            <w:tcW w:w="3529" w:type="dxa"/>
            <w:shd w:val="clear" w:color="auto" w:fill="auto"/>
            <w:hideMark/>
          </w:tcPr>
          <w:p w14:paraId="7115E8CB"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Написан класс сущности урока, описаны поля урока, у каждого поля верный тип.</w:t>
            </w:r>
          </w:p>
        </w:tc>
        <w:tc>
          <w:tcPr>
            <w:tcW w:w="2398" w:type="dxa"/>
            <w:shd w:val="clear" w:color="auto" w:fill="auto"/>
            <w:hideMark/>
          </w:tcPr>
          <w:p w14:paraId="7090B85E"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xml:space="preserve">В программном коде добавлен новый класс урока, в данном классе содержатся необходимые для анализа поля, поля могут быть корректно </w:t>
            </w:r>
            <w:r w:rsidRPr="00E22AC7">
              <w:rPr>
                <w:rFonts w:eastAsia="Times New Roman" w:cs="Times New Roman"/>
                <w:color w:val="000000"/>
                <w:sz w:val="24"/>
                <w:szCs w:val="24"/>
                <w:lang w:eastAsia="ru-RU"/>
              </w:rPr>
              <w:lastRenderedPageBreak/>
              <w:t>заполнены.</w:t>
            </w:r>
          </w:p>
        </w:tc>
      </w:tr>
      <w:tr w:rsidR="00E22AC7" w:rsidRPr="00E22AC7" w14:paraId="44316B84" w14:textId="77777777" w:rsidTr="00E22AC7">
        <w:trPr>
          <w:trHeight w:val="1725"/>
        </w:trPr>
        <w:tc>
          <w:tcPr>
            <w:tcW w:w="1838" w:type="dxa"/>
            <w:shd w:val="clear" w:color="auto" w:fill="auto"/>
            <w:hideMark/>
          </w:tcPr>
          <w:p w14:paraId="77D96507"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lastRenderedPageBreak/>
              <w:t> </w:t>
            </w:r>
          </w:p>
        </w:tc>
        <w:tc>
          <w:tcPr>
            <w:tcW w:w="1580" w:type="dxa"/>
            <w:shd w:val="clear" w:color="auto" w:fill="auto"/>
            <w:hideMark/>
          </w:tcPr>
          <w:p w14:paraId="6A05C709"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экранов уроков</w:t>
            </w:r>
          </w:p>
        </w:tc>
        <w:tc>
          <w:tcPr>
            <w:tcW w:w="3529" w:type="dxa"/>
            <w:shd w:val="clear" w:color="auto" w:fill="auto"/>
            <w:hideMark/>
          </w:tcPr>
          <w:p w14:paraId="7AB18A1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Реализованы экран отображения данных о уроке и экран добавления/редактирования новых/существующих уроков</w:t>
            </w:r>
          </w:p>
        </w:tc>
        <w:tc>
          <w:tcPr>
            <w:tcW w:w="2398" w:type="dxa"/>
            <w:shd w:val="clear" w:color="auto" w:fill="auto"/>
            <w:hideMark/>
          </w:tcPr>
          <w:p w14:paraId="080BB52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 первом экране, при существующих данных, отображён список уроков. При помощи второго экрана можно успешно создавать/редактировать объекты уроков</w:t>
            </w:r>
          </w:p>
        </w:tc>
      </w:tr>
      <w:tr w:rsidR="00E22AC7" w:rsidRPr="00E22AC7" w14:paraId="3502C337" w14:textId="77777777" w:rsidTr="00E22AC7">
        <w:trPr>
          <w:trHeight w:val="1035"/>
        </w:trPr>
        <w:tc>
          <w:tcPr>
            <w:tcW w:w="1838" w:type="dxa"/>
            <w:shd w:val="clear" w:color="auto" w:fill="auto"/>
            <w:hideMark/>
          </w:tcPr>
          <w:p w14:paraId="36F6725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278CF661"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CRUD операций</w:t>
            </w:r>
          </w:p>
        </w:tc>
        <w:tc>
          <w:tcPr>
            <w:tcW w:w="3529" w:type="dxa"/>
            <w:shd w:val="clear" w:color="auto" w:fill="auto"/>
            <w:hideMark/>
          </w:tcPr>
          <w:p w14:paraId="65D4B65C"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 механизм чтения/создания/изменения/удаления уроков</w:t>
            </w:r>
          </w:p>
        </w:tc>
        <w:tc>
          <w:tcPr>
            <w:tcW w:w="2398" w:type="dxa"/>
            <w:shd w:val="clear" w:color="auto" w:fill="auto"/>
            <w:hideMark/>
          </w:tcPr>
          <w:p w14:paraId="2C64E06F"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При использовании соответствующих методов можно изменять содержимое списка уроков</w:t>
            </w:r>
          </w:p>
        </w:tc>
      </w:tr>
      <w:tr w:rsidR="001C5F9A" w:rsidRPr="00E22AC7" w14:paraId="2C37980B" w14:textId="77777777" w:rsidTr="003A555E">
        <w:trPr>
          <w:trHeight w:val="690"/>
        </w:trPr>
        <w:tc>
          <w:tcPr>
            <w:tcW w:w="9345" w:type="dxa"/>
            <w:gridSpan w:val="4"/>
            <w:shd w:val="clear" w:color="auto" w:fill="auto"/>
            <w:hideMark/>
          </w:tcPr>
          <w:p w14:paraId="7946CD1C" w14:textId="315C89F4" w:rsidR="001C5F9A" w:rsidRPr="00E22AC7" w:rsidRDefault="001C5F9A" w:rsidP="00E22AC7">
            <w:pPr>
              <w:suppressAutoHyphens w:val="0"/>
              <w:spacing w:after="0" w:line="240" w:lineRule="auto"/>
              <w:jc w:val="left"/>
              <w:rPr>
                <w:rFonts w:eastAsia="Times New Roman" w:cs="Times New Roman"/>
                <w:b/>
                <w:bCs/>
                <w:color w:val="000000"/>
                <w:sz w:val="24"/>
                <w:szCs w:val="24"/>
                <w:lang w:eastAsia="ru-RU"/>
              </w:rPr>
            </w:pPr>
            <w:r w:rsidRPr="00E22AC7">
              <w:rPr>
                <w:rFonts w:eastAsia="Times New Roman" w:cs="Times New Roman"/>
                <w:b/>
                <w:bCs/>
                <w:color w:val="000000"/>
                <w:sz w:val="24"/>
                <w:szCs w:val="24"/>
                <w:lang w:eastAsia="ru-RU"/>
              </w:rPr>
              <w:t>Реализация функ</w:t>
            </w:r>
            <w:r>
              <w:rPr>
                <w:rFonts w:eastAsia="Times New Roman" w:cs="Times New Roman"/>
                <w:b/>
                <w:bCs/>
                <w:color w:val="000000"/>
                <w:sz w:val="24"/>
                <w:szCs w:val="24"/>
                <w:lang w:eastAsia="ru-RU"/>
              </w:rPr>
              <w:t>ци</w:t>
            </w:r>
            <w:r w:rsidRPr="00E22AC7">
              <w:rPr>
                <w:rFonts w:eastAsia="Times New Roman" w:cs="Times New Roman"/>
                <w:b/>
                <w:bCs/>
                <w:color w:val="000000"/>
                <w:sz w:val="24"/>
                <w:szCs w:val="24"/>
                <w:lang w:eastAsia="ru-RU"/>
              </w:rPr>
              <w:t>онала расписания</w:t>
            </w:r>
          </w:p>
        </w:tc>
      </w:tr>
      <w:tr w:rsidR="00E22AC7" w:rsidRPr="00E22AC7" w14:paraId="19918664" w14:textId="77777777" w:rsidTr="00E22AC7">
        <w:trPr>
          <w:trHeight w:val="1380"/>
        </w:trPr>
        <w:tc>
          <w:tcPr>
            <w:tcW w:w="1838" w:type="dxa"/>
            <w:shd w:val="clear" w:color="auto" w:fill="auto"/>
            <w:hideMark/>
          </w:tcPr>
          <w:p w14:paraId="6BD0B4FC"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40BC2354" w14:textId="45671FB6"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Конст</w:t>
            </w:r>
            <w:r>
              <w:rPr>
                <w:rFonts w:eastAsia="Times New Roman" w:cs="Times New Roman"/>
                <w:color w:val="000000"/>
                <w:sz w:val="24"/>
                <w:szCs w:val="24"/>
                <w:lang w:eastAsia="ru-RU"/>
              </w:rPr>
              <w:t>р</w:t>
            </w:r>
            <w:r w:rsidRPr="00E22AC7">
              <w:rPr>
                <w:rFonts w:eastAsia="Times New Roman" w:cs="Times New Roman"/>
                <w:color w:val="000000"/>
                <w:sz w:val="24"/>
                <w:szCs w:val="24"/>
                <w:lang w:eastAsia="ru-RU"/>
              </w:rPr>
              <w:t>уирование сущности расписания</w:t>
            </w:r>
          </w:p>
        </w:tc>
        <w:tc>
          <w:tcPr>
            <w:tcW w:w="3529" w:type="dxa"/>
            <w:shd w:val="clear" w:color="auto" w:fill="auto"/>
            <w:hideMark/>
          </w:tcPr>
          <w:p w14:paraId="0CA42A0E"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Написан класс сущности урока, описаны поля урока, у каждого поля верный тип, настроены необходимые связи.</w:t>
            </w:r>
          </w:p>
        </w:tc>
        <w:tc>
          <w:tcPr>
            <w:tcW w:w="2398" w:type="dxa"/>
            <w:shd w:val="clear" w:color="auto" w:fill="auto"/>
            <w:hideMark/>
          </w:tcPr>
          <w:p w14:paraId="10EE1B14"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xml:space="preserve">В программном коде добавлен новый класс расписания, в данном классе содержатся поля, отражающие все необходимые параметры сущности. </w:t>
            </w:r>
          </w:p>
        </w:tc>
      </w:tr>
      <w:tr w:rsidR="00E22AC7" w:rsidRPr="00E22AC7" w14:paraId="488737FE" w14:textId="77777777" w:rsidTr="00E22AC7">
        <w:trPr>
          <w:trHeight w:val="1380"/>
        </w:trPr>
        <w:tc>
          <w:tcPr>
            <w:tcW w:w="1838" w:type="dxa"/>
            <w:shd w:val="clear" w:color="auto" w:fill="auto"/>
            <w:hideMark/>
          </w:tcPr>
          <w:p w14:paraId="7EDD5FAC"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0DAC5647"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экрана расписания</w:t>
            </w:r>
          </w:p>
        </w:tc>
        <w:tc>
          <w:tcPr>
            <w:tcW w:w="3529" w:type="dxa"/>
            <w:shd w:val="clear" w:color="auto" w:fill="auto"/>
            <w:hideMark/>
          </w:tcPr>
          <w:p w14:paraId="2776A0F6" w14:textId="203869DA"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 экран отображения данных о расписании и переформирования расписания,</w:t>
            </w:r>
            <w:r>
              <w:rPr>
                <w:rFonts w:eastAsia="Times New Roman" w:cs="Times New Roman"/>
                <w:color w:val="000000"/>
                <w:sz w:val="24"/>
                <w:szCs w:val="24"/>
                <w:lang w:eastAsia="ru-RU"/>
              </w:rPr>
              <w:t xml:space="preserve"> </w:t>
            </w:r>
            <w:r w:rsidRPr="00E22AC7">
              <w:rPr>
                <w:rFonts w:eastAsia="Times New Roman" w:cs="Times New Roman"/>
                <w:color w:val="000000"/>
                <w:sz w:val="24"/>
                <w:szCs w:val="24"/>
                <w:lang w:eastAsia="ru-RU"/>
              </w:rPr>
              <w:t>присутствует возможность изменять расписание вручную</w:t>
            </w:r>
          </w:p>
        </w:tc>
        <w:tc>
          <w:tcPr>
            <w:tcW w:w="2398" w:type="dxa"/>
            <w:shd w:val="clear" w:color="auto" w:fill="auto"/>
            <w:hideMark/>
          </w:tcPr>
          <w:p w14:paraId="0D09B591"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Отображаются данные о составленном расписании, при его изменении на UI, происходят соответствующие изменения на бэке</w:t>
            </w:r>
          </w:p>
        </w:tc>
      </w:tr>
      <w:tr w:rsidR="00E22AC7" w:rsidRPr="00E22AC7" w14:paraId="1BC81713" w14:textId="77777777" w:rsidTr="00E22AC7">
        <w:trPr>
          <w:trHeight w:val="1035"/>
        </w:trPr>
        <w:tc>
          <w:tcPr>
            <w:tcW w:w="1838" w:type="dxa"/>
            <w:shd w:val="clear" w:color="auto" w:fill="auto"/>
            <w:hideMark/>
          </w:tcPr>
          <w:p w14:paraId="067BED95"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 </w:t>
            </w:r>
          </w:p>
        </w:tc>
        <w:tc>
          <w:tcPr>
            <w:tcW w:w="1580" w:type="dxa"/>
            <w:shd w:val="clear" w:color="auto" w:fill="auto"/>
            <w:hideMark/>
          </w:tcPr>
          <w:p w14:paraId="5B562C9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CRUD операций</w:t>
            </w:r>
          </w:p>
        </w:tc>
        <w:tc>
          <w:tcPr>
            <w:tcW w:w="3529" w:type="dxa"/>
            <w:shd w:val="clear" w:color="auto" w:fill="auto"/>
            <w:hideMark/>
          </w:tcPr>
          <w:p w14:paraId="13F9974B"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Реализован механизм чтения/создания/изменения/удаления уроков</w:t>
            </w:r>
          </w:p>
        </w:tc>
        <w:tc>
          <w:tcPr>
            <w:tcW w:w="2398" w:type="dxa"/>
            <w:shd w:val="clear" w:color="auto" w:fill="auto"/>
            <w:hideMark/>
          </w:tcPr>
          <w:p w14:paraId="692DC414"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При использовании соответствующих методов можно изменять содержимое списка уроков</w:t>
            </w:r>
          </w:p>
        </w:tc>
      </w:tr>
      <w:tr w:rsidR="00E22AC7" w:rsidRPr="00E22AC7" w14:paraId="5FAD8D80" w14:textId="77777777" w:rsidTr="00E22AC7">
        <w:trPr>
          <w:trHeight w:val="1725"/>
        </w:trPr>
        <w:tc>
          <w:tcPr>
            <w:tcW w:w="1838" w:type="dxa"/>
            <w:shd w:val="clear" w:color="auto" w:fill="auto"/>
            <w:hideMark/>
          </w:tcPr>
          <w:p w14:paraId="6629E547"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lastRenderedPageBreak/>
              <w:t> </w:t>
            </w:r>
          </w:p>
        </w:tc>
        <w:tc>
          <w:tcPr>
            <w:tcW w:w="1580" w:type="dxa"/>
            <w:shd w:val="clear" w:color="auto" w:fill="auto"/>
            <w:hideMark/>
          </w:tcPr>
          <w:p w14:paraId="704DC987"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Реализация функции, составляющей расписание</w:t>
            </w:r>
          </w:p>
        </w:tc>
        <w:tc>
          <w:tcPr>
            <w:tcW w:w="3529" w:type="dxa"/>
            <w:shd w:val="clear" w:color="auto" w:fill="auto"/>
            <w:hideMark/>
          </w:tcPr>
          <w:p w14:paraId="73394018"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При полученных входных данных алгоритм выдаёт адекватную оценку составленному расписанию. В конечном итоге выбирает лучшее расписание по оценке и предоставляет пользователю</w:t>
            </w:r>
          </w:p>
        </w:tc>
        <w:tc>
          <w:tcPr>
            <w:tcW w:w="2398" w:type="dxa"/>
            <w:shd w:val="clear" w:color="auto" w:fill="auto"/>
            <w:hideMark/>
          </w:tcPr>
          <w:p w14:paraId="765CC2E4" w14:textId="77777777" w:rsidR="00E22AC7" w:rsidRPr="00E22AC7" w:rsidRDefault="00E22AC7" w:rsidP="00E22AC7">
            <w:pPr>
              <w:suppressAutoHyphens w:val="0"/>
              <w:spacing w:after="0" w:line="240" w:lineRule="auto"/>
              <w:jc w:val="left"/>
              <w:rPr>
                <w:rFonts w:eastAsia="Times New Roman" w:cs="Times New Roman"/>
                <w:color w:val="000000"/>
                <w:sz w:val="24"/>
                <w:szCs w:val="24"/>
                <w:lang w:eastAsia="ru-RU"/>
              </w:rPr>
            </w:pPr>
            <w:r w:rsidRPr="00E22AC7">
              <w:rPr>
                <w:rFonts w:eastAsia="Times New Roman" w:cs="Times New Roman"/>
                <w:color w:val="000000"/>
                <w:sz w:val="24"/>
                <w:szCs w:val="24"/>
                <w:lang w:eastAsia="ru-RU"/>
              </w:rPr>
              <w:t>Алгоритм позволяет получить на выходе составленное расписание, примерно учитывающее значения входных данных</w:t>
            </w:r>
          </w:p>
        </w:tc>
      </w:tr>
    </w:tbl>
    <w:p w14:paraId="24189325" w14:textId="7C741214" w:rsidR="00AF4433" w:rsidRDefault="00AF4433" w:rsidP="00AF4433"/>
    <w:p w14:paraId="0BE678C3" w14:textId="77777777" w:rsidR="00AF4433" w:rsidRDefault="00AF4433">
      <w:pPr>
        <w:suppressAutoHyphens w:val="0"/>
        <w:spacing w:after="160" w:line="259" w:lineRule="auto"/>
        <w:jc w:val="left"/>
      </w:pPr>
      <w:r>
        <w:br w:type="page"/>
      </w:r>
    </w:p>
    <w:p w14:paraId="33270EEB" w14:textId="0F238F3E" w:rsidR="00AF4433" w:rsidRDefault="00AF4433" w:rsidP="00AF4433">
      <w:pPr>
        <w:pStyle w:val="1"/>
      </w:pPr>
      <w:bookmarkStart w:id="2" w:name="_Toc130338856"/>
      <w:r>
        <w:lastRenderedPageBreak/>
        <w:t>Оценка объема работ по задачам</w:t>
      </w:r>
      <w:bookmarkEnd w:id="2"/>
    </w:p>
    <w:p w14:paraId="72B712A1" w14:textId="338A402C" w:rsidR="00AF4433" w:rsidRDefault="00AF4433" w:rsidP="00AF4433">
      <w:pPr>
        <w:ind w:firstLine="708"/>
      </w:pPr>
      <w:r>
        <w:t>Для оценивая задач был выбран способ интервальной оценки согласно рекомендации из требований, а также способ был выбран благодаря возможности заранее просчитать и заложить риски в оценку. Результат оценки представлен ниже на таблице 3.</w:t>
      </w:r>
    </w:p>
    <w:p w14:paraId="7452AF69" w14:textId="3595ED4A" w:rsidR="00AF4433" w:rsidRPr="001C1036" w:rsidRDefault="001C1036" w:rsidP="003D4D2A">
      <w:pPr>
        <w:keepNext/>
        <w:spacing w:line="240" w:lineRule="auto"/>
        <w:jc w:val="right"/>
        <w:rPr>
          <w:rFonts w:cs="Times New Roman"/>
          <w:i/>
          <w:iCs/>
          <w:color w:val="000000" w:themeColor="text1"/>
          <w:szCs w:val="28"/>
        </w:rPr>
      </w:pPr>
      <w:r w:rsidRPr="001C1036">
        <w:rPr>
          <w:rFonts w:cs="Times New Roman"/>
          <w:color w:val="000000" w:themeColor="text1"/>
          <w:szCs w:val="28"/>
        </w:rPr>
        <w:t>Таблица 3. Оценка задач</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2551"/>
        <w:gridCol w:w="2694"/>
      </w:tblGrid>
      <w:tr w:rsidR="00AF4433" w:rsidRPr="00CE0743" w14:paraId="3792EABF" w14:textId="77777777" w:rsidTr="008A0CAD">
        <w:trPr>
          <w:trHeight w:val="20"/>
        </w:trPr>
        <w:tc>
          <w:tcPr>
            <w:tcW w:w="4248" w:type="dxa"/>
            <w:shd w:val="clear" w:color="auto" w:fill="auto"/>
            <w:vAlign w:val="center"/>
          </w:tcPr>
          <w:p w14:paraId="232031FA" w14:textId="77777777" w:rsidR="00AF4433" w:rsidRPr="000C67B1" w:rsidRDefault="00AF4433" w:rsidP="008A0CAD">
            <w:pPr>
              <w:spacing w:after="0" w:line="240" w:lineRule="auto"/>
              <w:jc w:val="left"/>
              <w:rPr>
                <w:rFonts w:eastAsia="Times New Roman" w:cs="Times New Roman"/>
                <w:b/>
                <w:bCs/>
                <w:color w:val="000000"/>
                <w:sz w:val="24"/>
                <w:szCs w:val="24"/>
                <w:lang w:eastAsia="ru-RU"/>
              </w:rPr>
            </w:pPr>
            <w:r w:rsidRPr="000C67B1">
              <w:rPr>
                <w:rFonts w:eastAsia="Times New Roman" w:cs="Times New Roman"/>
                <w:b/>
                <w:bCs/>
                <w:color w:val="000000"/>
                <w:sz w:val="24"/>
                <w:szCs w:val="24"/>
                <w:lang w:eastAsia="ru-RU"/>
              </w:rPr>
              <w:t>Название задачи</w:t>
            </w:r>
          </w:p>
        </w:tc>
        <w:tc>
          <w:tcPr>
            <w:tcW w:w="2551" w:type="dxa"/>
            <w:shd w:val="clear" w:color="auto" w:fill="auto"/>
            <w:vAlign w:val="center"/>
          </w:tcPr>
          <w:p w14:paraId="252A0DC7" w14:textId="77777777" w:rsidR="00AF4433" w:rsidRPr="000C67B1" w:rsidRDefault="00AF4433" w:rsidP="008A0CAD">
            <w:pPr>
              <w:spacing w:after="0" w:line="240" w:lineRule="auto"/>
              <w:jc w:val="left"/>
              <w:rPr>
                <w:rFonts w:eastAsia="Times New Roman" w:cs="Times New Roman"/>
                <w:color w:val="000000"/>
                <w:sz w:val="24"/>
                <w:szCs w:val="24"/>
                <w:lang w:eastAsia="ru-RU"/>
              </w:rPr>
            </w:pPr>
            <w:r w:rsidRPr="000C67B1">
              <w:rPr>
                <w:rFonts w:eastAsia="Times New Roman" w:cs="Times New Roman"/>
                <w:color w:val="000000"/>
                <w:sz w:val="24"/>
                <w:szCs w:val="24"/>
                <w:lang w:eastAsia="ru-RU"/>
              </w:rPr>
              <w:t>Минимальная оценка</w:t>
            </w:r>
          </w:p>
        </w:tc>
        <w:tc>
          <w:tcPr>
            <w:tcW w:w="2694" w:type="dxa"/>
            <w:shd w:val="clear" w:color="auto" w:fill="auto"/>
            <w:vAlign w:val="center"/>
          </w:tcPr>
          <w:p w14:paraId="595F497B" w14:textId="77777777" w:rsidR="00AF4433" w:rsidRPr="000C67B1" w:rsidRDefault="00AF4433" w:rsidP="008A0CAD">
            <w:pPr>
              <w:spacing w:after="0" w:line="240" w:lineRule="auto"/>
              <w:jc w:val="left"/>
              <w:rPr>
                <w:rFonts w:eastAsia="Times New Roman" w:cs="Times New Roman"/>
                <w:color w:val="000000"/>
                <w:sz w:val="24"/>
                <w:szCs w:val="24"/>
                <w:lang w:eastAsia="ru-RU"/>
              </w:rPr>
            </w:pPr>
            <w:r w:rsidRPr="000C67B1">
              <w:rPr>
                <w:rFonts w:eastAsia="Times New Roman" w:cs="Times New Roman"/>
                <w:color w:val="000000"/>
                <w:sz w:val="24"/>
                <w:szCs w:val="24"/>
                <w:lang w:eastAsia="ru-RU"/>
              </w:rPr>
              <w:t>Максимальная оценка</w:t>
            </w:r>
          </w:p>
        </w:tc>
      </w:tr>
      <w:tr w:rsidR="00AF4433" w:rsidRPr="00CE0743" w14:paraId="2CA71D02" w14:textId="77777777" w:rsidTr="008A0CAD">
        <w:trPr>
          <w:trHeight w:val="20"/>
        </w:trPr>
        <w:tc>
          <w:tcPr>
            <w:tcW w:w="4248" w:type="dxa"/>
            <w:shd w:val="clear" w:color="auto" w:fill="auto"/>
            <w:hideMark/>
          </w:tcPr>
          <w:p w14:paraId="1A446CEB" w14:textId="77777777" w:rsidR="00AF4433" w:rsidRPr="00CE0743" w:rsidRDefault="00AF4433" w:rsidP="008A0CAD">
            <w:pPr>
              <w:spacing w:after="0" w:line="240" w:lineRule="auto"/>
              <w:jc w:val="left"/>
              <w:rPr>
                <w:rFonts w:eastAsia="Times New Roman" w:cs="Times New Roman"/>
                <w:color w:val="000000"/>
                <w:sz w:val="20"/>
                <w:szCs w:val="20"/>
                <w:lang w:eastAsia="ru-RU"/>
              </w:rPr>
            </w:pPr>
            <w:r w:rsidRPr="00B041EC">
              <w:rPr>
                <w:rFonts w:eastAsia="Times New Roman" w:cs="Times New Roman"/>
                <w:b/>
                <w:bCs/>
                <w:color w:val="000000"/>
                <w:sz w:val="24"/>
                <w:szCs w:val="24"/>
                <w:lang w:eastAsia="ru-RU"/>
              </w:rPr>
              <w:t>Создание исходного проекта</w:t>
            </w:r>
          </w:p>
        </w:tc>
        <w:tc>
          <w:tcPr>
            <w:tcW w:w="2551" w:type="dxa"/>
            <w:shd w:val="clear" w:color="auto" w:fill="auto"/>
            <w:vAlign w:val="center"/>
            <w:hideMark/>
          </w:tcPr>
          <w:p w14:paraId="4E132A71" w14:textId="600A1206" w:rsidR="00AF4433" w:rsidRPr="00B041EC" w:rsidRDefault="005B5D00" w:rsidP="008A0CAD">
            <w:pPr>
              <w:spacing w:after="0"/>
              <w:jc w:val="center"/>
              <w:rPr>
                <w:rFonts w:eastAsia="Times New Roman" w:cs="Times New Roman"/>
                <w:color w:val="000000"/>
                <w:sz w:val="24"/>
                <w:szCs w:val="24"/>
                <w:lang w:eastAsia="ru-RU"/>
              </w:rPr>
            </w:pPr>
            <w:r>
              <w:rPr>
                <w:rFonts w:eastAsia="Times New Roman" w:cs="Times New Roman"/>
                <w:color w:val="000000"/>
                <w:sz w:val="24"/>
                <w:szCs w:val="24"/>
                <w:lang w:eastAsia="ru-RU"/>
              </w:rPr>
              <w:t>1</w:t>
            </w:r>
          </w:p>
        </w:tc>
        <w:tc>
          <w:tcPr>
            <w:tcW w:w="2694" w:type="dxa"/>
            <w:shd w:val="clear" w:color="auto" w:fill="auto"/>
            <w:vAlign w:val="center"/>
            <w:hideMark/>
          </w:tcPr>
          <w:p w14:paraId="50501E4C"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eastAsia="Times New Roman" w:cs="Times New Roman"/>
                <w:color w:val="000000"/>
                <w:sz w:val="24"/>
                <w:szCs w:val="24"/>
                <w:lang w:eastAsia="ru-RU"/>
              </w:rPr>
              <w:t>3</w:t>
            </w:r>
          </w:p>
        </w:tc>
      </w:tr>
      <w:tr w:rsidR="00AF4433" w:rsidRPr="00CE0743" w14:paraId="09E32B01" w14:textId="77777777" w:rsidTr="008A0CAD">
        <w:trPr>
          <w:trHeight w:val="20"/>
        </w:trPr>
        <w:tc>
          <w:tcPr>
            <w:tcW w:w="9493" w:type="dxa"/>
            <w:gridSpan w:val="3"/>
            <w:shd w:val="clear" w:color="auto" w:fill="auto"/>
            <w:vAlign w:val="center"/>
            <w:hideMark/>
          </w:tcPr>
          <w:p w14:paraId="7060B691" w14:textId="05384BCF" w:rsidR="00AF4433" w:rsidRPr="00B041EC" w:rsidRDefault="005B5D00" w:rsidP="008A0CAD">
            <w:pPr>
              <w:spacing w:after="0"/>
              <w:jc w:val="left"/>
              <w:rPr>
                <w:rFonts w:eastAsia="Times New Roman" w:cs="Times New Roman"/>
                <w:color w:val="000000"/>
                <w:sz w:val="24"/>
                <w:szCs w:val="24"/>
                <w:lang w:eastAsia="ru-RU"/>
              </w:rPr>
            </w:pPr>
            <w:r w:rsidRPr="005B5D00">
              <w:rPr>
                <w:rFonts w:eastAsia="Times New Roman" w:cs="Times New Roman"/>
                <w:b/>
                <w:bCs/>
                <w:color w:val="000000"/>
                <w:sz w:val="24"/>
                <w:szCs w:val="24"/>
                <w:lang w:eastAsia="ru-RU"/>
              </w:rPr>
              <w:t>Реализация фун</w:t>
            </w:r>
            <w:r w:rsidR="001C5F9A">
              <w:rPr>
                <w:rFonts w:eastAsia="Times New Roman" w:cs="Times New Roman"/>
                <w:b/>
                <w:bCs/>
                <w:color w:val="000000"/>
                <w:sz w:val="24"/>
                <w:szCs w:val="24"/>
                <w:lang w:eastAsia="ru-RU"/>
              </w:rPr>
              <w:t>к</w:t>
            </w:r>
            <w:r w:rsidRPr="005B5D00">
              <w:rPr>
                <w:rFonts w:eastAsia="Times New Roman" w:cs="Times New Roman"/>
                <w:b/>
                <w:bCs/>
                <w:color w:val="000000"/>
                <w:sz w:val="24"/>
                <w:szCs w:val="24"/>
                <w:lang w:eastAsia="ru-RU"/>
              </w:rPr>
              <w:t>ционала предмета</w:t>
            </w:r>
          </w:p>
          <w:p w14:paraId="4948D368" w14:textId="77777777" w:rsidR="00AF4433" w:rsidRPr="00B041EC" w:rsidRDefault="00AF4433" w:rsidP="008A0CAD">
            <w:pPr>
              <w:spacing w:after="0"/>
              <w:jc w:val="left"/>
              <w:rPr>
                <w:rFonts w:eastAsia="Times New Roman" w:cs="Times New Roman"/>
                <w:color w:val="000000"/>
                <w:sz w:val="24"/>
                <w:szCs w:val="24"/>
                <w:lang w:eastAsia="ru-RU"/>
              </w:rPr>
            </w:pPr>
          </w:p>
        </w:tc>
      </w:tr>
      <w:tr w:rsidR="00AF4433" w:rsidRPr="00CE0743" w14:paraId="271B73BF" w14:textId="77777777" w:rsidTr="008A0CAD">
        <w:trPr>
          <w:trHeight w:val="20"/>
        </w:trPr>
        <w:tc>
          <w:tcPr>
            <w:tcW w:w="4248" w:type="dxa"/>
            <w:shd w:val="clear" w:color="auto" w:fill="auto"/>
            <w:hideMark/>
          </w:tcPr>
          <w:p w14:paraId="6AF58041" w14:textId="6FEF4F07" w:rsidR="00AF4433" w:rsidRPr="00B041EC" w:rsidRDefault="001C5F9A" w:rsidP="008A0CAD">
            <w:pPr>
              <w:spacing w:after="0" w:line="240" w:lineRule="auto"/>
              <w:jc w:val="left"/>
              <w:rPr>
                <w:rFonts w:eastAsia="Times New Roman" w:cs="Times New Roman"/>
                <w:color w:val="000000"/>
                <w:sz w:val="24"/>
                <w:szCs w:val="24"/>
                <w:lang w:eastAsia="ru-RU"/>
              </w:rPr>
            </w:pPr>
            <w:r w:rsidRPr="001C5F9A">
              <w:rPr>
                <w:rFonts w:eastAsia="Times New Roman" w:cs="Times New Roman"/>
                <w:color w:val="000000"/>
                <w:sz w:val="24"/>
                <w:szCs w:val="24"/>
                <w:lang w:eastAsia="ru-RU"/>
              </w:rPr>
              <w:t>Конструирование сущности предмета</w:t>
            </w:r>
          </w:p>
        </w:tc>
        <w:tc>
          <w:tcPr>
            <w:tcW w:w="2551" w:type="dxa"/>
            <w:shd w:val="clear" w:color="auto" w:fill="auto"/>
            <w:vAlign w:val="center"/>
            <w:hideMark/>
          </w:tcPr>
          <w:p w14:paraId="674634F9"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eastAsia="Times New Roman" w:cs="Times New Roman"/>
                <w:color w:val="000000"/>
                <w:sz w:val="24"/>
                <w:szCs w:val="24"/>
                <w:lang w:eastAsia="ru-RU"/>
              </w:rPr>
              <w:t>1</w:t>
            </w:r>
          </w:p>
        </w:tc>
        <w:tc>
          <w:tcPr>
            <w:tcW w:w="2694" w:type="dxa"/>
            <w:shd w:val="clear" w:color="auto" w:fill="auto"/>
            <w:vAlign w:val="center"/>
            <w:hideMark/>
          </w:tcPr>
          <w:p w14:paraId="0B6B1BF0"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eastAsia="Times New Roman" w:cs="Times New Roman"/>
                <w:color w:val="000000"/>
                <w:sz w:val="24"/>
                <w:szCs w:val="24"/>
                <w:lang w:eastAsia="ru-RU"/>
              </w:rPr>
              <w:t>2</w:t>
            </w:r>
          </w:p>
        </w:tc>
      </w:tr>
      <w:tr w:rsidR="00AF4433" w:rsidRPr="00CE0743" w14:paraId="0A539257" w14:textId="77777777" w:rsidTr="008A0CAD">
        <w:trPr>
          <w:trHeight w:val="20"/>
        </w:trPr>
        <w:tc>
          <w:tcPr>
            <w:tcW w:w="4248" w:type="dxa"/>
            <w:shd w:val="clear" w:color="auto" w:fill="auto"/>
            <w:hideMark/>
          </w:tcPr>
          <w:p w14:paraId="63342AA5" w14:textId="11AAD1A5" w:rsidR="00AF4433" w:rsidRPr="00B041EC" w:rsidRDefault="001C5F9A" w:rsidP="008A0CAD">
            <w:pPr>
              <w:spacing w:after="0" w:line="240" w:lineRule="auto"/>
              <w:jc w:val="left"/>
              <w:rPr>
                <w:rFonts w:eastAsia="Times New Roman" w:cs="Times New Roman"/>
                <w:color w:val="000000"/>
                <w:sz w:val="24"/>
                <w:szCs w:val="24"/>
                <w:lang w:eastAsia="ru-RU"/>
              </w:rPr>
            </w:pPr>
            <w:r w:rsidRPr="001C5F9A">
              <w:rPr>
                <w:rFonts w:eastAsia="Times New Roman" w:cs="Times New Roman"/>
                <w:color w:val="000000"/>
                <w:sz w:val="24"/>
                <w:szCs w:val="24"/>
                <w:lang w:eastAsia="ru-RU"/>
              </w:rPr>
              <w:t>Реализация экранов предмета</w:t>
            </w:r>
          </w:p>
        </w:tc>
        <w:tc>
          <w:tcPr>
            <w:tcW w:w="2551" w:type="dxa"/>
            <w:shd w:val="clear" w:color="auto" w:fill="auto"/>
            <w:vAlign w:val="center"/>
            <w:hideMark/>
          </w:tcPr>
          <w:p w14:paraId="6354E7FC" w14:textId="3BE133B2" w:rsidR="00AF4433" w:rsidRPr="00B041EC" w:rsidRDefault="001C5F9A" w:rsidP="008A0CAD">
            <w:pPr>
              <w:spacing w:after="0"/>
              <w:jc w:val="center"/>
              <w:rPr>
                <w:rFonts w:eastAsia="Times New Roman" w:cs="Times New Roman"/>
                <w:color w:val="000000"/>
                <w:sz w:val="24"/>
                <w:szCs w:val="24"/>
                <w:lang w:eastAsia="ru-RU"/>
              </w:rPr>
            </w:pPr>
            <w:r>
              <w:rPr>
                <w:rFonts w:eastAsia="Times New Roman" w:cs="Times New Roman"/>
                <w:color w:val="000000"/>
                <w:sz w:val="24"/>
                <w:szCs w:val="24"/>
                <w:lang w:eastAsia="ru-RU"/>
              </w:rPr>
              <w:t>5</w:t>
            </w:r>
          </w:p>
        </w:tc>
        <w:tc>
          <w:tcPr>
            <w:tcW w:w="2694" w:type="dxa"/>
            <w:shd w:val="clear" w:color="auto" w:fill="auto"/>
            <w:vAlign w:val="center"/>
            <w:hideMark/>
          </w:tcPr>
          <w:p w14:paraId="4B54ABE7" w14:textId="2B396FA1" w:rsidR="00AF4433" w:rsidRPr="00B041EC" w:rsidRDefault="001C5F9A" w:rsidP="008A0CAD">
            <w:pPr>
              <w:spacing w:after="0"/>
              <w:jc w:val="center"/>
              <w:rPr>
                <w:rFonts w:eastAsia="Times New Roman" w:cs="Times New Roman"/>
                <w:color w:val="000000"/>
                <w:sz w:val="24"/>
                <w:szCs w:val="24"/>
                <w:lang w:eastAsia="ru-RU"/>
              </w:rPr>
            </w:pPr>
            <w:r>
              <w:rPr>
                <w:rFonts w:eastAsia="Times New Roman" w:cs="Times New Roman"/>
                <w:color w:val="000000"/>
                <w:sz w:val="24"/>
                <w:szCs w:val="24"/>
                <w:lang w:eastAsia="ru-RU"/>
              </w:rPr>
              <w:t>8</w:t>
            </w:r>
          </w:p>
        </w:tc>
      </w:tr>
      <w:tr w:rsidR="00AF4433" w:rsidRPr="00CE0743" w14:paraId="1268CE51" w14:textId="77777777" w:rsidTr="008A0CAD">
        <w:trPr>
          <w:trHeight w:val="20"/>
        </w:trPr>
        <w:tc>
          <w:tcPr>
            <w:tcW w:w="4248" w:type="dxa"/>
            <w:shd w:val="clear" w:color="auto" w:fill="auto"/>
            <w:hideMark/>
          </w:tcPr>
          <w:p w14:paraId="4321C9C7" w14:textId="11340FA8" w:rsidR="00AF4433" w:rsidRPr="00B041EC" w:rsidRDefault="001C5F9A" w:rsidP="008A0CAD">
            <w:pPr>
              <w:spacing w:after="0" w:line="240" w:lineRule="auto"/>
              <w:jc w:val="left"/>
              <w:rPr>
                <w:rFonts w:eastAsia="Times New Roman" w:cs="Times New Roman"/>
                <w:color w:val="000000"/>
                <w:sz w:val="24"/>
                <w:szCs w:val="24"/>
                <w:lang w:eastAsia="ru-RU"/>
              </w:rPr>
            </w:pPr>
            <w:r w:rsidRPr="001C5F9A">
              <w:rPr>
                <w:rFonts w:eastAsia="Times New Roman" w:cs="Times New Roman"/>
                <w:color w:val="000000"/>
                <w:sz w:val="24"/>
                <w:szCs w:val="24"/>
                <w:lang w:eastAsia="ru-RU"/>
              </w:rPr>
              <w:t>Реализация CRUD операций</w:t>
            </w:r>
          </w:p>
        </w:tc>
        <w:tc>
          <w:tcPr>
            <w:tcW w:w="2551" w:type="dxa"/>
            <w:shd w:val="clear" w:color="auto" w:fill="auto"/>
            <w:vAlign w:val="center"/>
            <w:hideMark/>
          </w:tcPr>
          <w:p w14:paraId="0246BDA6" w14:textId="1B64D010" w:rsidR="00AF4433" w:rsidRPr="00B041EC" w:rsidRDefault="001C5F9A" w:rsidP="008A0CAD">
            <w:pPr>
              <w:spacing w:after="0"/>
              <w:jc w:val="center"/>
              <w:rPr>
                <w:rFonts w:eastAsia="Times New Roman" w:cs="Times New Roman"/>
                <w:color w:val="000000"/>
                <w:sz w:val="24"/>
                <w:szCs w:val="24"/>
                <w:lang w:eastAsia="ru-RU"/>
              </w:rPr>
            </w:pPr>
            <w:r>
              <w:rPr>
                <w:rFonts w:cs="Times New Roman"/>
                <w:color w:val="000000"/>
                <w:sz w:val="24"/>
                <w:szCs w:val="24"/>
              </w:rPr>
              <w:t>1</w:t>
            </w:r>
          </w:p>
        </w:tc>
        <w:tc>
          <w:tcPr>
            <w:tcW w:w="2694" w:type="dxa"/>
            <w:shd w:val="clear" w:color="auto" w:fill="auto"/>
            <w:vAlign w:val="center"/>
            <w:hideMark/>
          </w:tcPr>
          <w:p w14:paraId="6EE6416C" w14:textId="4EF856EC" w:rsidR="00AF4433" w:rsidRPr="00B041EC" w:rsidRDefault="001C5F9A" w:rsidP="008A0CAD">
            <w:pPr>
              <w:spacing w:after="0"/>
              <w:jc w:val="center"/>
              <w:rPr>
                <w:rFonts w:eastAsia="Times New Roman" w:cs="Times New Roman"/>
                <w:color w:val="000000"/>
                <w:sz w:val="24"/>
                <w:szCs w:val="24"/>
                <w:lang w:eastAsia="ru-RU"/>
              </w:rPr>
            </w:pPr>
            <w:r>
              <w:rPr>
                <w:rFonts w:cs="Times New Roman"/>
                <w:color w:val="000000"/>
                <w:sz w:val="24"/>
                <w:szCs w:val="24"/>
              </w:rPr>
              <w:t>2</w:t>
            </w:r>
          </w:p>
        </w:tc>
      </w:tr>
      <w:tr w:rsidR="00AF4433" w:rsidRPr="00CE0743" w14:paraId="41505420" w14:textId="77777777" w:rsidTr="008A0CAD">
        <w:trPr>
          <w:trHeight w:val="20"/>
        </w:trPr>
        <w:tc>
          <w:tcPr>
            <w:tcW w:w="9493" w:type="dxa"/>
            <w:gridSpan w:val="3"/>
            <w:shd w:val="clear" w:color="auto" w:fill="auto"/>
            <w:vAlign w:val="center"/>
            <w:hideMark/>
          </w:tcPr>
          <w:p w14:paraId="3469423B" w14:textId="37892B99" w:rsidR="00AF4433" w:rsidRPr="00B041EC" w:rsidRDefault="00AF4433" w:rsidP="008A0CAD">
            <w:pPr>
              <w:spacing w:after="0"/>
              <w:jc w:val="left"/>
              <w:rPr>
                <w:rFonts w:eastAsia="Times New Roman" w:cs="Times New Roman"/>
                <w:color w:val="000000"/>
                <w:sz w:val="24"/>
                <w:szCs w:val="24"/>
                <w:lang w:eastAsia="ru-RU"/>
              </w:rPr>
            </w:pPr>
            <w:r w:rsidRPr="00B041EC">
              <w:rPr>
                <w:rFonts w:eastAsia="Times New Roman" w:cs="Times New Roman"/>
                <w:b/>
                <w:bCs/>
                <w:color w:val="000000"/>
                <w:sz w:val="24"/>
                <w:szCs w:val="24"/>
                <w:lang w:eastAsia="ru-RU"/>
              </w:rPr>
              <w:t xml:space="preserve">Реализация функционала </w:t>
            </w:r>
            <w:r w:rsidR="001C5F9A">
              <w:rPr>
                <w:rFonts w:eastAsia="Times New Roman" w:cs="Times New Roman"/>
                <w:b/>
                <w:bCs/>
                <w:color w:val="000000"/>
                <w:sz w:val="24"/>
                <w:szCs w:val="24"/>
                <w:lang w:eastAsia="ru-RU"/>
              </w:rPr>
              <w:t>аудитории</w:t>
            </w:r>
          </w:p>
          <w:p w14:paraId="451E953E" w14:textId="77777777" w:rsidR="00AF4433" w:rsidRPr="00B041EC" w:rsidRDefault="00AF4433" w:rsidP="008A0CAD">
            <w:pPr>
              <w:spacing w:after="0"/>
              <w:jc w:val="left"/>
              <w:rPr>
                <w:rFonts w:eastAsia="Times New Roman" w:cs="Times New Roman"/>
                <w:color w:val="000000"/>
                <w:sz w:val="24"/>
                <w:szCs w:val="24"/>
                <w:lang w:eastAsia="ru-RU"/>
              </w:rPr>
            </w:pPr>
          </w:p>
        </w:tc>
      </w:tr>
      <w:tr w:rsidR="00AF4433" w:rsidRPr="00CE0743" w14:paraId="6AAB1650" w14:textId="77777777" w:rsidTr="008A0CAD">
        <w:trPr>
          <w:trHeight w:val="20"/>
        </w:trPr>
        <w:tc>
          <w:tcPr>
            <w:tcW w:w="4248" w:type="dxa"/>
            <w:shd w:val="clear" w:color="auto" w:fill="auto"/>
            <w:hideMark/>
          </w:tcPr>
          <w:p w14:paraId="41B818FB" w14:textId="49E08A57" w:rsidR="00AF4433" w:rsidRPr="00B041EC" w:rsidRDefault="001C5F9A" w:rsidP="008A0CAD">
            <w:pPr>
              <w:spacing w:after="0" w:line="240" w:lineRule="auto"/>
              <w:jc w:val="left"/>
              <w:rPr>
                <w:rFonts w:eastAsia="Times New Roman" w:cs="Times New Roman"/>
                <w:color w:val="000000"/>
                <w:sz w:val="24"/>
                <w:szCs w:val="24"/>
                <w:lang w:eastAsia="ru-RU"/>
              </w:rPr>
            </w:pPr>
            <w:r w:rsidRPr="001C5F9A">
              <w:rPr>
                <w:rFonts w:eastAsia="Times New Roman" w:cs="Times New Roman"/>
                <w:color w:val="000000"/>
                <w:sz w:val="24"/>
                <w:szCs w:val="24"/>
                <w:lang w:eastAsia="ru-RU"/>
              </w:rPr>
              <w:t>Конструирование сущности аудитории</w:t>
            </w:r>
          </w:p>
        </w:tc>
        <w:tc>
          <w:tcPr>
            <w:tcW w:w="2551" w:type="dxa"/>
            <w:shd w:val="clear" w:color="auto" w:fill="auto"/>
            <w:vAlign w:val="center"/>
            <w:hideMark/>
          </w:tcPr>
          <w:p w14:paraId="4EA3285A" w14:textId="3E821129" w:rsidR="00AF4433" w:rsidRPr="00B041EC" w:rsidRDefault="001C5F9A" w:rsidP="008A0CAD">
            <w:pPr>
              <w:spacing w:after="0"/>
              <w:jc w:val="center"/>
              <w:rPr>
                <w:rFonts w:eastAsia="Times New Roman" w:cs="Times New Roman"/>
                <w:color w:val="000000"/>
                <w:sz w:val="24"/>
                <w:szCs w:val="24"/>
                <w:lang w:eastAsia="ru-RU"/>
              </w:rPr>
            </w:pPr>
            <w:r>
              <w:rPr>
                <w:rFonts w:cs="Times New Roman"/>
                <w:color w:val="000000"/>
                <w:sz w:val="24"/>
                <w:szCs w:val="24"/>
              </w:rPr>
              <w:t>0,25</w:t>
            </w:r>
          </w:p>
        </w:tc>
        <w:tc>
          <w:tcPr>
            <w:tcW w:w="2694" w:type="dxa"/>
            <w:shd w:val="clear" w:color="auto" w:fill="auto"/>
            <w:vAlign w:val="center"/>
            <w:hideMark/>
          </w:tcPr>
          <w:p w14:paraId="644FF65C" w14:textId="0D9A8F86" w:rsidR="00AF4433" w:rsidRPr="00B041EC" w:rsidRDefault="001C5F9A" w:rsidP="008A0CAD">
            <w:pPr>
              <w:spacing w:after="0"/>
              <w:jc w:val="center"/>
              <w:rPr>
                <w:rFonts w:eastAsia="Times New Roman" w:cs="Times New Roman"/>
                <w:color w:val="000000"/>
                <w:sz w:val="24"/>
                <w:szCs w:val="24"/>
                <w:lang w:eastAsia="ru-RU"/>
              </w:rPr>
            </w:pPr>
            <w:r>
              <w:rPr>
                <w:rFonts w:cs="Times New Roman"/>
                <w:color w:val="000000"/>
                <w:sz w:val="24"/>
                <w:szCs w:val="24"/>
              </w:rPr>
              <w:t>1</w:t>
            </w:r>
          </w:p>
        </w:tc>
      </w:tr>
      <w:tr w:rsidR="00AF4433" w:rsidRPr="00CE0743" w14:paraId="5BDEB215" w14:textId="77777777" w:rsidTr="008A0CAD">
        <w:trPr>
          <w:trHeight w:val="20"/>
        </w:trPr>
        <w:tc>
          <w:tcPr>
            <w:tcW w:w="4248" w:type="dxa"/>
            <w:shd w:val="clear" w:color="auto" w:fill="auto"/>
            <w:hideMark/>
          </w:tcPr>
          <w:p w14:paraId="4083F4AC" w14:textId="4AE016A0" w:rsidR="00AF4433" w:rsidRPr="00B041EC" w:rsidRDefault="001C5F9A" w:rsidP="008A0CAD">
            <w:pPr>
              <w:spacing w:after="0" w:line="240" w:lineRule="auto"/>
              <w:jc w:val="left"/>
              <w:rPr>
                <w:rFonts w:eastAsia="Times New Roman" w:cs="Times New Roman"/>
                <w:color w:val="000000"/>
                <w:sz w:val="24"/>
                <w:szCs w:val="24"/>
                <w:lang w:eastAsia="ru-RU"/>
              </w:rPr>
            </w:pPr>
            <w:r w:rsidRPr="001C5F9A">
              <w:rPr>
                <w:rFonts w:eastAsia="Times New Roman" w:cs="Times New Roman"/>
                <w:color w:val="000000"/>
                <w:sz w:val="24"/>
                <w:szCs w:val="24"/>
                <w:lang w:eastAsia="ru-RU"/>
              </w:rPr>
              <w:t>Реализация экранов аудитории</w:t>
            </w:r>
          </w:p>
        </w:tc>
        <w:tc>
          <w:tcPr>
            <w:tcW w:w="2551" w:type="dxa"/>
            <w:shd w:val="clear" w:color="auto" w:fill="auto"/>
            <w:vAlign w:val="center"/>
            <w:hideMark/>
          </w:tcPr>
          <w:p w14:paraId="214E3CC2" w14:textId="4D8A8B5C" w:rsidR="00AF4433" w:rsidRPr="00B041EC" w:rsidRDefault="001C5F9A" w:rsidP="008A0CAD">
            <w:pPr>
              <w:spacing w:after="0"/>
              <w:jc w:val="center"/>
              <w:rPr>
                <w:rFonts w:eastAsia="Times New Roman" w:cs="Times New Roman"/>
                <w:color w:val="000000"/>
                <w:sz w:val="24"/>
                <w:szCs w:val="24"/>
                <w:lang w:eastAsia="ru-RU"/>
              </w:rPr>
            </w:pPr>
            <w:r>
              <w:rPr>
                <w:rFonts w:cs="Times New Roman"/>
                <w:color w:val="000000"/>
                <w:sz w:val="24"/>
                <w:szCs w:val="24"/>
              </w:rPr>
              <w:t>1</w:t>
            </w:r>
          </w:p>
        </w:tc>
        <w:tc>
          <w:tcPr>
            <w:tcW w:w="2694" w:type="dxa"/>
            <w:shd w:val="clear" w:color="auto" w:fill="auto"/>
            <w:vAlign w:val="center"/>
            <w:hideMark/>
          </w:tcPr>
          <w:p w14:paraId="517DA2E3"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3</w:t>
            </w:r>
          </w:p>
        </w:tc>
      </w:tr>
      <w:tr w:rsidR="00AF4433" w:rsidRPr="00CE0743" w14:paraId="17EA54C1" w14:textId="77777777" w:rsidTr="008A0CAD">
        <w:trPr>
          <w:trHeight w:val="20"/>
        </w:trPr>
        <w:tc>
          <w:tcPr>
            <w:tcW w:w="4248" w:type="dxa"/>
            <w:shd w:val="clear" w:color="auto" w:fill="auto"/>
            <w:hideMark/>
          </w:tcPr>
          <w:p w14:paraId="0962C4BF" w14:textId="24D720D6" w:rsidR="00AF4433" w:rsidRPr="00B041EC" w:rsidRDefault="001C5F9A" w:rsidP="008A0CAD">
            <w:pPr>
              <w:spacing w:after="0" w:line="240" w:lineRule="auto"/>
              <w:jc w:val="left"/>
              <w:rPr>
                <w:rFonts w:eastAsia="Times New Roman" w:cs="Times New Roman"/>
                <w:color w:val="000000"/>
                <w:sz w:val="24"/>
                <w:szCs w:val="24"/>
                <w:lang w:eastAsia="ru-RU"/>
              </w:rPr>
            </w:pPr>
            <w:r w:rsidRPr="001C5F9A">
              <w:rPr>
                <w:rFonts w:eastAsia="Times New Roman" w:cs="Times New Roman"/>
                <w:color w:val="000000"/>
                <w:sz w:val="24"/>
                <w:szCs w:val="24"/>
                <w:lang w:eastAsia="ru-RU"/>
              </w:rPr>
              <w:t>Реализация CRUD операций</w:t>
            </w:r>
          </w:p>
        </w:tc>
        <w:tc>
          <w:tcPr>
            <w:tcW w:w="2551" w:type="dxa"/>
            <w:shd w:val="clear" w:color="auto" w:fill="auto"/>
            <w:vAlign w:val="center"/>
            <w:hideMark/>
          </w:tcPr>
          <w:p w14:paraId="2D228331" w14:textId="4B7F60EA" w:rsidR="00AF4433" w:rsidRPr="00B041EC" w:rsidRDefault="001C5F9A" w:rsidP="008A0CAD">
            <w:pPr>
              <w:spacing w:after="0"/>
              <w:jc w:val="center"/>
              <w:rPr>
                <w:rFonts w:eastAsia="Times New Roman" w:cs="Times New Roman"/>
                <w:color w:val="000000"/>
                <w:sz w:val="24"/>
                <w:szCs w:val="24"/>
                <w:lang w:eastAsia="ru-RU"/>
              </w:rPr>
            </w:pPr>
            <w:r>
              <w:rPr>
                <w:rFonts w:cs="Times New Roman"/>
                <w:color w:val="000000"/>
                <w:sz w:val="24"/>
                <w:szCs w:val="24"/>
              </w:rPr>
              <w:t>0,5</w:t>
            </w:r>
          </w:p>
        </w:tc>
        <w:tc>
          <w:tcPr>
            <w:tcW w:w="2694" w:type="dxa"/>
            <w:shd w:val="clear" w:color="auto" w:fill="auto"/>
            <w:vAlign w:val="center"/>
            <w:hideMark/>
          </w:tcPr>
          <w:p w14:paraId="200FC44C" w14:textId="0B222243" w:rsidR="00AF4433" w:rsidRPr="00B041EC" w:rsidRDefault="001C5F9A" w:rsidP="008A0CAD">
            <w:pPr>
              <w:spacing w:after="0"/>
              <w:jc w:val="center"/>
              <w:rPr>
                <w:rFonts w:eastAsia="Times New Roman" w:cs="Times New Roman"/>
                <w:color w:val="000000"/>
                <w:sz w:val="24"/>
                <w:szCs w:val="24"/>
                <w:lang w:eastAsia="ru-RU"/>
              </w:rPr>
            </w:pPr>
            <w:r>
              <w:rPr>
                <w:rFonts w:cs="Times New Roman"/>
                <w:color w:val="000000"/>
                <w:sz w:val="24"/>
                <w:szCs w:val="24"/>
              </w:rPr>
              <w:t>1</w:t>
            </w:r>
          </w:p>
        </w:tc>
      </w:tr>
      <w:tr w:rsidR="001C5F9A" w:rsidRPr="00CE0743" w14:paraId="5F226E93" w14:textId="77777777" w:rsidTr="002B51AB">
        <w:trPr>
          <w:trHeight w:val="20"/>
        </w:trPr>
        <w:tc>
          <w:tcPr>
            <w:tcW w:w="9493" w:type="dxa"/>
            <w:gridSpan w:val="3"/>
            <w:shd w:val="clear" w:color="auto" w:fill="auto"/>
          </w:tcPr>
          <w:p w14:paraId="4E564859" w14:textId="0A1167D7" w:rsidR="001C5F9A" w:rsidRPr="00530F81" w:rsidRDefault="00530F81" w:rsidP="00530F81">
            <w:pPr>
              <w:spacing w:after="0"/>
              <w:rPr>
                <w:rFonts w:cs="Times New Roman"/>
                <w:b/>
                <w:bCs/>
                <w:color w:val="000000"/>
                <w:sz w:val="24"/>
                <w:szCs w:val="24"/>
              </w:rPr>
            </w:pPr>
            <w:r w:rsidRPr="00530F81">
              <w:rPr>
                <w:rFonts w:cs="Times New Roman"/>
                <w:b/>
                <w:bCs/>
                <w:color w:val="000000"/>
                <w:sz w:val="24"/>
                <w:szCs w:val="24"/>
              </w:rPr>
              <w:t>Реализация функционала класса</w:t>
            </w:r>
          </w:p>
        </w:tc>
      </w:tr>
      <w:tr w:rsidR="00AF4433" w:rsidRPr="00CE0743" w14:paraId="3F9DFC42" w14:textId="77777777" w:rsidTr="008A0CAD">
        <w:trPr>
          <w:trHeight w:val="20"/>
        </w:trPr>
        <w:tc>
          <w:tcPr>
            <w:tcW w:w="4248" w:type="dxa"/>
            <w:shd w:val="clear" w:color="auto" w:fill="auto"/>
            <w:hideMark/>
          </w:tcPr>
          <w:p w14:paraId="13C22BFC" w14:textId="7C51BAD5"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Конструирование сущности класса</w:t>
            </w:r>
          </w:p>
        </w:tc>
        <w:tc>
          <w:tcPr>
            <w:tcW w:w="2551" w:type="dxa"/>
            <w:shd w:val="clear" w:color="auto" w:fill="auto"/>
            <w:vAlign w:val="center"/>
            <w:hideMark/>
          </w:tcPr>
          <w:p w14:paraId="1B1E1B0C" w14:textId="00C30DF8"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1</w:t>
            </w:r>
          </w:p>
        </w:tc>
        <w:tc>
          <w:tcPr>
            <w:tcW w:w="2694" w:type="dxa"/>
            <w:shd w:val="clear" w:color="auto" w:fill="auto"/>
            <w:vAlign w:val="center"/>
            <w:hideMark/>
          </w:tcPr>
          <w:p w14:paraId="6D004D2F"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3</w:t>
            </w:r>
          </w:p>
        </w:tc>
      </w:tr>
      <w:tr w:rsidR="00AF4433" w:rsidRPr="00CE0743" w14:paraId="33345942" w14:textId="77777777" w:rsidTr="008A0CAD">
        <w:trPr>
          <w:trHeight w:val="20"/>
        </w:trPr>
        <w:tc>
          <w:tcPr>
            <w:tcW w:w="4248" w:type="dxa"/>
            <w:shd w:val="clear" w:color="auto" w:fill="auto"/>
            <w:hideMark/>
          </w:tcPr>
          <w:p w14:paraId="2AE3574E" w14:textId="49CD1B51"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Реализация экранов класса</w:t>
            </w:r>
          </w:p>
        </w:tc>
        <w:tc>
          <w:tcPr>
            <w:tcW w:w="2551" w:type="dxa"/>
            <w:shd w:val="clear" w:color="auto" w:fill="auto"/>
            <w:vAlign w:val="center"/>
            <w:hideMark/>
          </w:tcPr>
          <w:p w14:paraId="6E991151"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1</w:t>
            </w:r>
          </w:p>
        </w:tc>
        <w:tc>
          <w:tcPr>
            <w:tcW w:w="2694" w:type="dxa"/>
            <w:shd w:val="clear" w:color="auto" w:fill="auto"/>
            <w:vAlign w:val="center"/>
            <w:hideMark/>
          </w:tcPr>
          <w:p w14:paraId="013A434C" w14:textId="30590A60"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3</w:t>
            </w:r>
          </w:p>
        </w:tc>
      </w:tr>
      <w:tr w:rsidR="00AF4433" w:rsidRPr="00CE0743" w14:paraId="50BFF61A" w14:textId="77777777" w:rsidTr="008A0CAD">
        <w:trPr>
          <w:trHeight w:val="20"/>
        </w:trPr>
        <w:tc>
          <w:tcPr>
            <w:tcW w:w="4248" w:type="dxa"/>
            <w:shd w:val="clear" w:color="auto" w:fill="auto"/>
            <w:hideMark/>
          </w:tcPr>
          <w:p w14:paraId="7A50F79D" w14:textId="1666F218"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Реализация CRUD операций</w:t>
            </w:r>
          </w:p>
        </w:tc>
        <w:tc>
          <w:tcPr>
            <w:tcW w:w="2551" w:type="dxa"/>
            <w:shd w:val="clear" w:color="auto" w:fill="auto"/>
            <w:vAlign w:val="center"/>
            <w:hideMark/>
          </w:tcPr>
          <w:p w14:paraId="0F38480C"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3</w:t>
            </w:r>
          </w:p>
        </w:tc>
        <w:tc>
          <w:tcPr>
            <w:tcW w:w="2694" w:type="dxa"/>
            <w:shd w:val="clear" w:color="auto" w:fill="auto"/>
            <w:vAlign w:val="center"/>
            <w:hideMark/>
          </w:tcPr>
          <w:p w14:paraId="7D30B5EB"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4</w:t>
            </w:r>
          </w:p>
        </w:tc>
      </w:tr>
      <w:tr w:rsidR="00AF4433" w:rsidRPr="00CE0743" w14:paraId="6B8F6134" w14:textId="77777777" w:rsidTr="008A0CAD">
        <w:trPr>
          <w:trHeight w:val="20"/>
        </w:trPr>
        <w:tc>
          <w:tcPr>
            <w:tcW w:w="9493" w:type="dxa"/>
            <w:gridSpan w:val="3"/>
            <w:shd w:val="clear" w:color="auto" w:fill="auto"/>
            <w:vAlign w:val="center"/>
            <w:hideMark/>
          </w:tcPr>
          <w:p w14:paraId="624AD30C" w14:textId="4916534A" w:rsidR="00AF4433" w:rsidRPr="00B041EC" w:rsidRDefault="00530F81" w:rsidP="008A0CAD">
            <w:pPr>
              <w:spacing w:after="0"/>
              <w:jc w:val="left"/>
              <w:rPr>
                <w:rFonts w:eastAsia="Times New Roman" w:cs="Times New Roman"/>
                <w:color w:val="000000"/>
                <w:sz w:val="24"/>
                <w:szCs w:val="24"/>
                <w:lang w:eastAsia="ru-RU"/>
              </w:rPr>
            </w:pPr>
            <w:r w:rsidRPr="00530F81">
              <w:rPr>
                <w:rFonts w:eastAsia="Times New Roman" w:cs="Times New Roman"/>
                <w:b/>
                <w:bCs/>
                <w:color w:val="000000"/>
                <w:sz w:val="24"/>
                <w:szCs w:val="24"/>
                <w:lang w:eastAsia="ru-RU"/>
              </w:rPr>
              <w:t>Реализация функ</w:t>
            </w:r>
            <w:r>
              <w:rPr>
                <w:rFonts w:eastAsia="Times New Roman" w:cs="Times New Roman"/>
                <w:b/>
                <w:bCs/>
                <w:color w:val="000000"/>
                <w:sz w:val="24"/>
                <w:szCs w:val="24"/>
                <w:lang w:eastAsia="ru-RU"/>
              </w:rPr>
              <w:t>ци</w:t>
            </w:r>
            <w:r w:rsidRPr="00530F81">
              <w:rPr>
                <w:rFonts w:eastAsia="Times New Roman" w:cs="Times New Roman"/>
                <w:b/>
                <w:bCs/>
                <w:color w:val="000000"/>
                <w:sz w:val="24"/>
                <w:szCs w:val="24"/>
                <w:lang w:eastAsia="ru-RU"/>
              </w:rPr>
              <w:t xml:space="preserve">онала учителя </w:t>
            </w:r>
          </w:p>
        </w:tc>
      </w:tr>
      <w:tr w:rsidR="00AF4433" w:rsidRPr="00CE0743" w14:paraId="784BC39D" w14:textId="77777777" w:rsidTr="008A0CAD">
        <w:trPr>
          <w:trHeight w:val="20"/>
        </w:trPr>
        <w:tc>
          <w:tcPr>
            <w:tcW w:w="4248" w:type="dxa"/>
            <w:shd w:val="clear" w:color="auto" w:fill="auto"/>
            <w:hideMark/>
          </w:tcPr>
          <w:p w14:paraId="7690ECAB" w14:textId="29FDA900"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Конструирование сущности учителя</w:t>
            </w:r>
          </w:p>
        </w:tc>
        <w:tc>
          <w:tcPr>
            <w:tcW w:w="2551" w:type="dxa"/>
            <w:shd w:val="clear" w:color="auto" w:fill="auto"/>
            <w:vAlign w:val="center"/>
            <w:hideMark/>
          </w:tcPr>
          <w:p w14:paraId="30D441CD"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1</w:t>
            </w:r>
          </w:p>
        </w:tc>
        <w:tc>
          <w:tcPr>
            <w:tcW w:w="2694" w:type="dxa"/>
            <w:shd w:val="clear" w:color="auto" w:fill="auto"/>
            <w:vAlign w:val="center"/>
            <w:hideMark/>
          </w:tcPr>
          <w:p w14:paraId="59ED1BAE" w14:textId="26EF09FA"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3</w:t>
            </w:r>
          </w:p>
        </w:tc>
      </w:tr>
      <w:tr w:rsidR="00AF4433" w:rsidRPr="00CE0743" w14:paraId="1AAD7279" w14:textId="77777777" w:rsidTr="008A0CAD">
        <w:trPr>
          <w:trHeight w:val="20"/>
        </w:trPr>
        <w:tc>
          <w:tcPr>
            <w:tcW w:w="4248" w:type="dxa"/>
            <w:shd w:val="clear" w:color="auto" w:fill="auto"/>
            <w:hideMark/>
          </w:tcPr>
          <w:p w14:paraId="0D9C6356" w14:textId="7A226694"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Реализация экранов учителя</w:t>
            </w:r>
          </w:p>
        </w:tc>
        <w:tc>
          <w:tcPr>
            <w:tcW w:w="2551" w:type="dxa"/>
            <w:shd w:val="clear" w:color="auto" w:fill="auto"/>
            <w:vAlign w:val="center"/>
            <w:hideMark/>
          </w:tcPr>
          <w:p w14:paraId="439B931D" w14:textId="377B3F54"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4</w:t>
            </w:r>
          </w:p>
        </w:tc>
        <w:tc>
          <w:tcPr>
            <w:tcW w:w="2694" w:type="dxa"/>
            <w:shd w:val="clear" w:color="auto" w:fill="auto"/>
            <w:vAlign w:val="center"/>
            <w:hideMark/>
          </w:tcPr>
          <w:p w14:paraId="42679434" w14:textId="446B67D5"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5</w:t>
            </w:r>
          </w:p>
        </w:tc>
      </w:tr>
      <w:tr w:rsidR="00AF4433" w:rsidRPr="00CE0743" w14:paraId="07976A57" w14:textId="77777777" w:rsidTr="008A0CAD">
        <w:trPr>
          <w:trHeight w:val="20"/>
        </w:trPr>
        <w:tc>
          <w:tcPr>
            <w:tcW w:w="4248" w:type="dxa"/>
            <w:shd w:val="clear" w:color="auto" w:fill="auto"/>
            <w:hideMark/>
          </w:tcPr>
          <w:p w14:paraId="0B0D4ECC" w14:textId="67C080EB"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Реализация CRUD операций</w:t>
            </w:r>
          </w:p>
        </w:tc>
        <w:tc>
          <w:tcPr>
            <w:tcW w:w="2551" w:type="dxa"/>
            <w:shd w:val="clear" w:color="auto" w:fill="auto"/>
            <w:vAlign w:val="center"/>
            <w:hideMark/>
          </w:tcPr>
          <w:p w14:paraId="18949C7D" w14:textId="79C51F3B"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5</w:t>
            </w:r>
          </w:p>
        </w:tc>
        <w:tc>
          <w:tcPr>
            <w:tcW w:w="2694" w:type="dxa"/>
            <w:shd w:val="clear" w:color="auto" w:fill="auto"/>
            <w:vAlign w:val="center"/>
            <w:hideMark/>
          </w:tcPr>
          <w:p w14:paraId="1844199D" w14:textId="7447D54D"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8</w:t>
            </w:r>
          </w:p>
        </w:tc>
      </w:tr>
      <w:tr w:rsidR="00530F81" w:rsidRPr="00CE0743" w14:paraId="25827B85" w14:textId="77777777" w:rsidTr="00530F81">
        <w:trPr>
          <w:trHeight w:val="20"/>
        </w:trPr>
        <w:tc>
          <w:tcPr>
            <w:tcW w:w="9493" w:type="dxa"/>
            <w:gridSpan w:val="3"/>
            <w:shd w:val="clear" w:color="auto" w:fill="auto"/>
            <w:vAlign w:val="center"/>
          </w:tcPr>
          <w:p w14:paraId="7FBD8ACB" w14:textId="5B53E9E5" w:rsidR="00530F81" w:rsidRPr="00530F81" w:rsidRDefault="00530F81" w:rsidP="00530F81">
            <w:pPr>
              <w:spacing w:after="0"/>
              <w:jc w:val="left"/>
              <w:rPr>
                <w:rFonts w:cs="Times New Roman"/>
                <w:b/>
                <w:bCs/>
                <w:color w:val="000000"/>
                <w:sz w:val="24"/>
                <w:szCs w:val="24"/>
              </w:rPr>
            </w:pPr>
            <w:r w:rsidRPr="00530F81">
              <w:rPr>
                <w:rFonts w:eastAsia="Times New Roman" w:cs="Times New Roman"/>
                <w:b/>
                <w:bCs/>
                <w:color w:val="000000"/>
                <w:sz w:val="24"/>
                <w:szCs w:val="24"/>
                <w:lang w:eastAsia="ru-RU"/>
              </w:rPr>
              <w:t>Реализация функционала урок</w:t>
            </w:r>
            <w:r>
              <w:rPr>
                <w:rFonts w:eastAsia="Times New Roman" w:cs="Times New Roman"/>
                <w:b/>
                <w:bCs/>
                <w:color w:val="000000"/>
                <w:sz w:val="24"/>
                <w:szCs w:val="24"/>
                <w:lang w:eastAsia="ru-RU"/>
              </w:rPr>
              <w:t>а</w:t>
            </w:r>
          </w:p>
        </w:tc>
      </w:tr>
      <w:tr w:rsidR="00AF4433" w:rsidRPr="00CE0743" w14:paraId="72A71BBF" w14:textId="77777777" w:rsidTr="008A0CAD">
        <w:trPr>
          <w:trHeight w:val="20"/>
        </w:trPr>
        <w:tc>
          <w:tcPr>
            <w:tcW w:w="4248" w:type="dxa"/>
            <w:shd w:val="clear" w:color="auto" w:fill="auto"/>
            <w:hideMark/>
          </w:tcPr>
          <w:p w14:paraId="56D737F6" w14:textId="4C4093F4"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Конструирование сущности урока</w:t>
            </w:r>
          </w:p>
        </w:tc>
        <w:tc>
          <w:tcPr>
            <w:tcW w:w="2551" w:type="dxa"/>
            <w:shd w:val="clear" w:color="auto" w:fill="auto"/>
            <w:vAlign w:val="center"/>
            <w:hideMark/>
          </w:tcPr>
          <w:p w14:paraId="198AC697"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1</w:t>
            </w:r>
          </w:p>
        </w:tc>
        <w:tc>
          <w:tcPr>
            <w:tcW w:w="2694" w:type="dxa"/>
            <w:shd w:val="clear" w:color="auto" w:fill="auto"/>
            <w:vAlign w:val="center"/>
            <w:hideMark/>
          </w:tcPr>
          <w:p w14:paraId="7BF149BF"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2</w:t>
            </w:r>
          </w:p>
        </w:tc>
      </w:tr>
      <w:tr w:rsidR="00AF4433" w:rsidRPr="00CE0743" w14:paraId="64516386" w14:textId="77777777" w:rsidTr="008A0CAD">
        <w:trPr>
          <w:trHeight w:val="20"/>
        </w:trPr>
        <w:tc>
          <w:tcPr>
            <w:tcW w:w="4248" w:type="dxa"/>
            <w:shd w:val="clear" w:color="auto" w:fill="auto"/>
            <w:hideMark/>
          </w:tcPr>
          <w:p w14:paraId="0FE055DE" w14:textId="44262D70"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Реализация экранов уроков</w:t>
            </w:r>
          </w:p>
        </w:tc>
        <w:tc>
          <w:tcPr>
            <w:tcW w:w="2551" w:type="dxa"/>
            <w:shd w:val="clear" w:color="auto" w:fill="auto"/>
            <w:vAlign w:val="center"/>
            <w:hideMark/>
          </w:tcPr>
          <w:p w14:paraId="2C4AD348" w14:textId="285D28B6"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2</w:t>
            </w:r>
          </w:p>
        </w:tc>
        <w:tc>
          <w:tcPr>
            <w:tcW w:w="2694" w:type="dxa"/>
            <w:shd w:val="clear" w:color="auto" w:fill="auto"/>
            <w:vAlign w:val="center"/>
            <w:hideMark/>
          </w:tcPr>
          <w:p w14:paraId="4D983C62" w14:textId="39C9992E"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4</w:t>
            </w:r>
          </w:p>
        </w:tc>
      </w:tr>
      <w:tr w:rsidR="00AF4433" w:rsidRPr="00CE0743" w14:paraId="1CD9B053" w14:textId="77777777" w:rsidTr="008A0CAD">
        <w:trPr>
          <w:trHeight w:val="20"/>
        </w:trPr>
        <w:tc>
          <w:tcPr>
            <w:tcW w:w="4248" w:type="dxa"/>
            <w:shd w:val="clear" w:color="auto" w:fill="auto"/>
            <w:hideMark/>
          </w:tcPr>
          <w:p w14:paraId="21640969" w14:textId="55BA6C92" w:rsidR="00AF4433" w:rsidRPr="00B041EC" w:rsidRDefault="00530F81" w:rsidP="008A0CAD">
            <w:pPr>
              <w:spacing w:after="0" w:line="240" w:lineRule="auto"/>
              <w:jc w:val="left"/>
              <w:rPr>
                <w:rFonts w:eastAsia="Times New Roman" w:cs="Times New Roman"/>
                <w:color w:val="000000"/>
                <w:sz w:val="24"/>
                <w:szCs w:val="24"/>
                <w:lang w:eastAsia="ru-RU"/>
              </w:rPr>
            </w:pPr>
            <w:r w:rsidRPr="00530F81">
              <w:rPr>
                <w:rFonts w:eastAsia="Times New Roman" w:cs="Times New Roman"/>
                <w:color w:val="000000"/>
                <w:sz w:val="24"/>
                <w:szCs w:val="24"/>
                <w:lang w:eastAsia="ru-RU"/>
              </w:rPr>
              <w:t>Реализация CRUD операций</w:t>
            </w:r>
          </w:p>
        </w:tc>
        <w:tc>
          <w:tcPr>
            <w:tcW w:w="2551" w:type="dxa"/>
            <w:shd w:val="clear" w:color="auto" w:fill="auto"/>
            <w:vAlign w:val="center"/>
            <w:hideMark/>
          </w:tcPr>
          <w:p w14:paraId="15C9D30B"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3</w:t>
            </w:r>
          </w:p>
        </w:tc>
        <w:tc>
          <w:tcPr>
            <w:tcW w:w="2694" w:type="dxa"/>
            <w:shd w:val="clear" w:color="auto" w:fill="auto"/>
            <w:vAlign w:val="center"/>
            <w:hideMark/>
          </w:tcPr>
          <w:p w14:paraId="7AB214ED" w14:textId="77777777" w:rsidR="00AF4433" w:rsidRPr="00B041EC" w:rsidRDefault="00AF4433" w:rsidP="008A0CAD">
            <w:pPr>
              <w:spacing w:after="0"/>
              <w:jc w:val="center"/>
              <w:rPr>
                <w:rFonts w:eastAsia="Times New Roman" w:cs="Times New Roman"/>
                <w:color w:val="000000"/>
                <w:sz w:val="24"/>
                <w:szCs w:val="24"/>
                <w:lang w:eastAsia="ru-RU"/>
              </w:rPr>
            </w:pPr>
            <w:r w:rsidRPr="00B041EC">
              <w:rPr>
                <w:rFonts w:cs="Times New Roman"/>
                <w:color w:val="000000"/>
                <w:sz w:val="24"/>
                <w:szCs w:val="24"/>
              </w:rPr>
              <w:t>4</w:t>
            </w:r>
          </w:p>
        </w:tc>
      </w:tr>
      <w:tr w:rsidR="00AF4433" w:rsidRPr="00CE0743" w14:paraId="7016EAAF" w14:textId="77777777" w:rsidTr="008A0CAD">
        <w:trPr>
          <w:trHeight w:val="20"/>
        </w:trPr>
        <w:tc>
          <w:tcPr>
            <w:tcW w:w="9493" w:type="dxa"/>
            <w:gridSpan w:val="3"/>
            <w:shd w:val="clear" w:color="auto" w:fill="auto"/>
            <w:vAlign w:val="center"/>
            <w:hideMark/>
          </w:tcPr>
          <w:p w14:paraId="0D43761D" w14:textId="7C9040A0" w:rsidR="00AF4433" w:rsidRPr="00B041EC" w:rsidRDefault="00530F81" w:rsidP="008A0CAD">
            <w:pPr>
              <w:spacing w:after="0"/>
              <w:jc w:val="left"/>
              <w:rPr>
                <w:rFonts w:eastAsia="Times New Roman" w:cs="Times New Roman"/>
                <w:color w:val="000000"/>
                <w:sz w:val="24"/>
                <w:szCs w:val="24"/>
                <w:lang w:eastAsia="ru-RU"/>
              </w:rPr>
            </w:pPr>
            <w:r w:rsidRPr="00530F81">
              <w:rPr>
                <w:rFonts w:eastAsia="Times New Roman" w:cs="Times New Roman"/>
                <w:b/>
                <w:bCs/>
                <w:color w:val="000000"/>
                <w:sz w:val="24"/>
                <w:szCs w:val="24"/>
                <w:lang w:eastAsia="ru-RU"/>
              </w:rPr>
              <w:t xml:space="preserve">Реализация функционала расписания </w:t>
            </w:r>
          </w:p>
        </w:tc>
      </w:tr>
      <w:tr w:rsidR="00AF4433" w:rsidRPr="00CE0743" w14:paraId="0EFE8C5D" w14:textId="77777777" w:rsidTr="008A0CAD">
        <w:trPr>
          <w:trHeight w:val="20"/>
        </w:trPr>
        <w:tc>
          <w:tcPr>
            <w:tcW w:w="4248" w:type="dxa"/>
            <w:shd w:val="clear" w:color="auto" w:fill="auto"/>
            <w:hideMark/>
          </w:tcPr>
          <w:p w14:paraId="3A362599" w14:textId="492AB01B" w:rsidR="00AF4433" w:rsidRPr="00B041EC" w:rsidRDefault="00A551DA" w:rsidP="008A0CAD">
            <w:pPr>
              <w:spacing w:after="0" w:line="240" w:lineRule="auto"/>
              <w:jc w:val="left"/>
              <w:rPr>
                <w:rFonts w:eastAsia="Times New Roman" w:cs="Times New Roman"/>
                <w:color w:val="000000"/>
                <w:sz w:val="24"/>
                <w:szCs w:val="24"/>
                <w:lang w:eastAsia="ru-RU"/>
              </w:rPr>
            </w:pPr>
            <w:r w:rsidRPr="00A551DA">
              <w:rPr>
                <w:rFonts w:eastAsia="Times New Roman" w:cs="Times New Roman"/>
                <w:color w:val="000000"/>
                <w:sz w:val="24"/>
                <w:szCs w:val="24"/>
                <w:lang w:eastAsia="ru-RU"/>
              </w:rPr>
              <w:t>Конст</w:t>
            </w:r>
            <w:r>
              <w:rPr>
                <w:rFonts w:eastAsia="Times New Roman" w:cs="Times New Roman"/>
                <w:color w:val="000000"/>
                <w:sz w:val="24"/>
                <w:szCs w:val="24"/>
                <w:lang w:eastAsia="ru-RU"/>
              </w:rPr>
              <w:t>р</w:t>
            </w:r>
            <w:r w:rsidRPr="00A551DA">
              <w:rPr>
                <w:rFonts w:eastAsia="Times New Roman" w:cs="Times New Roman"/>
                <w:color w:val="000000"/>
                <w:sz w:val="24"/>
                <w:szCs w:val="24"/>
                <w:lang w:eastAsia="ru-RU"/>
              </w:rPr>
              <w:t>уирование сущности расписания</w:t>
            </w:r>
          </w:p>
        </w:tc>
        <w:tc>
          <w:tcPr>
            <w:tcW w:w="2551" w:type="dxa"/>
            <w:shd w:val="clear" w:color="auto" w:fill="auto"/>
            <w:vAlign w:val="center"/>
            <w:hideMark/>
          </w:tcPr>
          <w:p w14:paraId="4A4D3952" w14:textId="0165B76C"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2</w:t>
            </w:r>
          </w:p>
        </w:tc>
        <w:tc>
          <w:tcPr>
            <w:tcW w:w="2694" w:type="dxa"/>
            <w:shd w:val="clear" w:color="auto" w:fill="auto"/>
            <w:vAlign w:val="center"/>
            <w:hideMark/>
          </w:tcPr>
          <w:p w14:paraId="0F9CD75C" w14:textId="770D4D97" w:rsidR="00AF4433" w:rsidRPr="00B041EC" w:rsidRDefault="00530F81" w:rsidP="008A0CAD">
            <w:pPr>
              <w:spacing w:after="0"/>
              <w:jc w:val="center"/>
              <w:rPr>
                <w:rFonts w:eastAsia="Times New Roman" w:cs="Times New Roman"/>
                <w:color w:val="000000"/>
                <w:sz w:val="24"/>
                <w:szCs w:val="24"/>
                <w:lang w:eastAsia="ru-RU"/>
              </w:rPr>
            </w:pPr>
            <w:r>
              <w:rPr>
                <w:rFonts w:cs="Times New Roman"/>
                <w:color w:val="000000"/>
                <w:sz w:val="24"/>
                <w:szCs w:val="24"/>
              </w:rPr>
              <w:t>4</w:t>
            </w:r>
          </w:p>
        </w:tc>
      </w:tr>
      <w:tr w:rsidR="00AF4433" w:rsidRPr="00CE0743" w14:paraId="504A4CA5" w14:textId="77777777" w:rsidTr="008A0CAD">
        <w:trPr>
          <w:trHeight w:val="20"/>
        </w:trPr>
        <w:tc>
          <w:tcPr>
            <w:tcW w:w="4248" w:type="dxa"/>
            <w:shd w:val="clear" w:color="auto" w:fill="auto"/>
            <w:hideMark/>
          </w:tcPr>
          <w:p w14:paraId="565B7824" w14:textId="36F342C6" w:rsidR="00AF4433" w:rsidRPr="00B041EC" w:rsidRDefault="00A551DA" w:rsidP="008A0CAD">
            <w:pPr>
              <w:spacing w:after="0" w:line="240" w:lineRule="auto"/>
              <w:jc w:val="left"/>
              <w:rPr>
                <w:rFonts w:eastAsia="Times New Roman" w:cs="Times New Roman"/>
                <w:color w:val="000000"/>
                <w:sz w:val="24"/>
                <w:szCs w:val="24"/>
                <w:lang w:eastAsia="ru-RU"/>
              </w:rPr>
            </w:pPr>
            <w:r w:rsidRPr="00A551DA">
              <w:rPr>
                <w:rFonts w:eastAsia="Times New Roman" w:cs="Times New Roman"/>
                <w:color w:val="000000"/>
                <w:sz w:val="24"/>
                <w:szCs w:val="24"/>
                <w:lang w:eastAsia="ru-RU"/>
              </w:rPr>
              <w:lastRenderedPageBreak/>
              <w:t>Реализация экрана расписания</w:t>
            </w:r>
          </w:p>
        </w:tc>
        <w:tc>
          <w:tcPr>
            <w:tcW w:w="2551" w:type="dxa"/>
            <w:shd w:val="clear" w:color="auto" w:fill="auto"/>
            <w:vAlign w:val="center"/>
            <w:hideMark/>
          </w:tcPr>
          <w:p w14:paraId="0E1CEB4D" w14:textId="04476E7C" w:rsidR="00AF4433" w:rsidRPr="00B041EC" w:rsidRDefault="00346E69" w:rsidP="008A0CAD">
            <w:pPr>
              <w:spacing w:after="0"/>
              <w:jc w:val="center"/>
              <w:rPr>
                <w:rFonts w:eastAsia="Times New Roman" w:cs="Times New Roman"/>
                <w:color w:val="000000"/>
                <w:sz w:val="24"/>
                <w:szCs w:val="24"/>
                <w:lang w:eastAsia="ru-RU"/>
              </w:rPr>
            </w:pPr>
            <w:r>
              <w:rPr>
                <w:rFonts w:cs="Times New Roman"/>
                <w:color w:val="000000"/>
                <w:sz w:val="24"/>
                <w:szCs w:val="24"/>
              </w:rPr>
              <w:t>4</w:t>
            </w:r>
          </w:p>
        </w:tc>
        <w:tc>
          <w:tcPr>
            <w:tcW w:w="2694" w:type="dxa"/>
            <w:shd w:val="clear" w:color="auto" w:fill="auto"/>
            <w:vAlign w:val="center"/>
            <w:hideMark/>
          </w:tcPr>
          <w:p w14:paraId="067BA3DF" w14:textId="41C78B64" w:rsidR="00AF4433" w:rsidRPr="00B041EC" w:rsidRDefault="00346E69" w:rsidP="008A0CAD">
            <w:pPr>
              <w:spacing w:after="0"/>
              <w:jc w:val="center"/>
              <w:rPr>
                <w:rFonts w:eastAsia="Times New Roman" w:cs="Times New Roman"/>
                <w:color w:val="000000"/>
                <w:sz w:val="24"/>
                <w:szCs w:val="24"/>
                <w:lang w:eastAsia="ru-RU"/>
              </w:rPr>
            </w:pPr>
            <w:r>
              <w:rPr>
                <w:rFonts w:cs="Times New Roman"/>
                <w:color w:val="000000"/>
                <w:sz w:val="24"/>
                <w:szCs w:val="24"/>
              </w:rPr>
              <w:t>6</w:t>
            </w:r>
          </w:p>
        </w:tc>
      </w:tr>
      <w:tr w:rsidR="00AF4433" w:rsidRPr="00CE0743" w14:paraId="2D661F35" w14:textId="77777777" w:rsidTr="008A0CAD">
        <w:trPr>
          <w:trHeight w:val="20"/>
        </w:trPr>
        <w:tc>
          <w:tcPr>
            <w:tcW w:w="4248" w:type="dxa"/>
            <w:shd w:val="clear" w:color="auto" w:fill="auto"/>
            <w:hideMark/>
          </w:tcPr>
          <w:p w14:paraId="4D6B3D58" w14:textId="16020AF3" w:rsidR="00AF4433" w:rsidRPr="00B041EC" w:rsidRDefault="00A551DA" w:rsidP="008A0CAD">
            <w:pPr>
              <w:spacing w:after="0" w:line="240" w:lineRule="auto"/>
              <w:jc w:val="left"/>
              <w:rPr>
                <w:rFonts w:eastAsia="Times New Roman" w:cs="Times New Roman"/>
                <w:color w:val="000000"/>
                <w:sz w:val="24"/>
                <w:szCs w:val="24"/>
                <w:lang w:eastAsia="ru-RU"/>
              </w:rPr>
            </w:pPr>
            <w:r w:rsidRPr="00A551DA">
              <w:rPr>
                <w:rFonts w:eastAsia="Times New Roman" w:cs="Times New Roman"/>
                <w:color w:val="000000"/>
                <w:sz w:val="24"/>
                <w:szCs w:val="24"/>
                <w:lang w:eastAsia="ru-RU"/>
              </w:rPr>
              <w:t>Реализация CRUD операций</w:t>
            </w:r>
          </w:p>
        </w:tc>
        <w:tc>
          <w:tcPr>
            <w:tcW w:w="2551" w:type="dxa"/>
            <w:shd w:val="clear" w:color="auto" w:fill="auto"/>
            <w:vAlign w:val="center"/>
            <w:hideMark/>
          </w:tcPr>
          <w:p w14:paraId="261D25EC" w14:textId="36EB5B8A" w:rsidR="00AF4433" w:rsidRPr="00B041EC" w:rsidRDefault="00346E69" w:rsidP="008A0CAD">
            <w:pPr>
              <w:spacing w:after="0"/>
              <w:jc w:val="center"/>
              <w:rPr>
                <w:rFonts w:eastAsia="Times New Roman" w:cs="Times New Roman"/>
                <w:color w:val="000000"/>
                <w:sz w:val="24"/>
                <w:szCs w:val="24"/>
                <w:lang w:eastAsia="ru-RU"/>
              </w:rPr>
            </w:pPr>
            <w:r>
              <w:rPr>
                <w:rFonts w:cs="Times New Roman"/>
                <w:color w:val="000000"/>
                <w:sz w:val="24"/>
                <w:szCs w:val="24"/>
              </w:rPr>
              <w:t>3</w:t>
            </w:r>
          </w:p>
        </w:tc>
        <w:tc>
          <w:tcPr>
            <w:tcW w:w="2694" w:type="dxa"/>
            <w:shd w:val="clear" w:color="auto" w:fill="auto"/>
            <w:vAlign w:val="center"/>
            <w:hideMark/>
          </w:tcPr>
          <w:p w14:paraId="4744971D" w14:textId="33C5DE43" w:rsidR="00AF4433" w:rsidRPr="00B041EC" w:rsidRDefault="00346E69" w:rsidP="008A0CAD">
            <w:pPr>
              <w:spacing w:after="0"/>
              <w:jc w:val="center"/>
              <w:rPr>
                <w:rFonts w:eastAsia="Times New Roman" w:cs="Times New Roman"/>
                <w:color w:val="000000"/>
                <w:sz w:val="24"/>
                <w:szCs w:val="24"/>
                <w:lang w:eastAsia="ru-RU"/>
              </w:rPr>
            </w:pPr>
            <w:r>
              <w:rPr>
                <w:rFonts w:cs="Times New Roman"/>
                <w:color w:val="000000"/>
                <w:sz w:val="24"/>
                <w:szCs w:val="24"/>
              </w:rPr>
              <w:t>4</w:t>
            </w:r>
          </w:p>
        </w:tc>
      </w:tr>
      <w:tr w:rsidR="00AF4433" w:rsidRPr="00CE0743" w14:paraId="458F13E5" w14:textId="77777777" w:rsidTr="008A0CAD">
        <w:trPr>
          <w:trHeight w:val="20"/>
        </w:trPr>
        <w:tc>
          <w:tcPr>
            <w:tcW w:w="4248" w:type="dxa"/>
            <w:shd w:val="clear" w:color="auto" w:fill="auto"/>
            <w:hideMark/>
          </w:tcPr>
          <w:p w14:paraId="41C80EC4" w14:textId="0A9D756A" w:rsidR="00AF4433" w:rsidRPr="00CE0743" w:rsidRDefault="00A551DA" w:rsidP="008A0CAD">
            <w:pPr>
              <w:spacing w:after="0" w:line="240" w:lineRule="auto"/>
              <w:jc w:val="left"/>
              <w:rPr>
                <w:rFonts w:eastAsia="Times New Roman" w:cs="Times New Roman"/>
                <w:color w:val="000000"/>
                <w:sz w:val="20"/>
                <w:szCs w:val="20"/>
                <w:lang w:eastAsia="ru-RU"/>
              </w:rPr>
            </w:pPr>
            <w:r w:rsidRPr="00A551DA">
              <w:rPr>
                <w:rFonts w:eastAsia="Times New Roman" w:cs="Times New Roman"/>
                <w:color w:val="000000"/>
                <w:sz w:val="24"/>
                <w:szCs w:val="24"/>
                <w:lang w:eastAsia="ru-RU"/>
              </w:rPr>
              <w:t>Реализация функции, составляющей расписание</w:t>
            </w:r>
          </w:p>
        </w:tc>
        <w:tc>
          <w:tcPr>
            <w:tcW w:w="2551" w:type="dxa"/>
            <w:shd w:val="clear" w:color="auto" w:fill="auto"/>
            <w:vAlign w:val="center"/>
            <w:hideMark/>
          </w:tcPr>
          <w:p w14:paraId="32EB5F3A" w14:textId="359A9717" w:rsidR="00AF4433" w:rsidRPr="00B041EC" w:rsidRDefault="00346E69" w:rsidP="008A0CAD">
            <w:pPr>
              <w:spacing w:after="0"/>
              <w:jc w:val="center"/>
              <w:rPr>
                <w:rFonts w:eastAsia="Times New Roman" w:cs="Times New Roman"/>
                <w:color w:val="000000"/>
                <w:sz w:val="24"/>
                <w:szCs w:val="24"/>
                <w:lang w:eastAsia="ru-RU"/>
              </w:rPr>
            </w:pPr>
            <w:r>
              <w:rPr>
                <w:rFonts w:cs="Times New Roman"/>
                <w:color w:val="000000"/>
                <w:sz w:val="24"/>
                <w:szCs w:val="24"/>
              </w:rPr>
              <w:t>8</w:t>
            </w:r>
          </w:p>
        </w:tc>
        <w:tc>
          <w:tcPr>
            <w:tcW w:w="2694" w:type="dxa"/>
            <w:shd w:val="clear" w:color="auto" w:fill="auto"/>
            <w:vAlign w:val="center"/>
            <w:hideMark/>
          </w:tcPr>
          <w:p w14:paraId="0AB10EBD" w14:textId="441209F1" w:rsidR="00AF4433" w:rsidRPr="00B041EC" w:rsidRDefault="00346E69" w:rsidP="008A0CAD">
            <w:pPr>
              <w:spacing w:after="0"/>
              <w:jc w:val="center"/>
              <w:rPr>
                <w:rFonts w:eastAsia="Times New Roman" w:cs="Times New Roman"/>
                <w:color w:val="000000"/>
                <w:sz w:val="24"/>
                <w:szCs w:val="24"/>
                <w:lang w:eastAsia="ru-RU"/>
              </w:rPr>
            </w:pPr>
            <w:r>
              <w:rPr>
                <w:rFonts w:cs="Times New Roman"/>
                <w:color w:val="000000"/>
                <w:sz w:val="24"/>
                <w:szCs w:val="24"/>
              </w:rPr>
              <w:t>12</w:t>
            </w:r>
          </w:p>
        </w:tc>
      </w:tr>
    </w:tbl>
    <w:p w14:paraId="18BABDBB" w14:textId="7A7EE4B6" w:rsidR="00AF4433" w:rsidRDefault="00AF4433" w:rsidP="00AF4433"/>
    <w:p w14:paraId="71190663" w14:textId="3425061E" w:rsidR="00AF4433" w:rsidRDefault="00AF4433" w:rsidP="00AF4433">
      <w:r>
        <w:t xml:space="preserve">К указанной оценке </w:t>
      </w:r>
      <w:r w:rsidR="00197E0F">
        <w:t>необходимо добавить оценку на этапы разработки, выделенные при планировании.</w:t>
      </w:r>
    </w:p>
    <w:p w14:paraId="472928DA" w14:textId="780AA209" w:rsidR="00AF4433" w:rsidRPr="001C1036" w:rsidRDefault="00AF4433" w:rsidP="00197E0F">
      <w:pPr>
        <w:pStyle w:val="2710"/>
        <w:numPr>
          <w:ilvl w:val="0"/>
          <w:numId w:val="3"/>
        </w:numPr>
        <w:spacing w:line="360" w:lineRule="auto"/>
        <w:rPr>
          <w:sz w:val="28"/>
          <w:szCs w:val="28"/>
        </w:rPr>
      </w:pPr>
      <w:r w:rsidRPr="001C1036">
        <w:rPr>
          <w:sz w:val="28"/>
          <w:szCs w:val="28"/>
        </w:rPr>
        <w:t xml:space="preserve">Проектирование и анализ: </w:t>
      </w:r>
      <w:r w:rsidR="00805376">
        <w:rPr>
          <w:sz w:val="28"/>
          <w:szCs w:val="28"/>
        </w:rPr>
        <w:t>8</w:t>
      </w:r>
      <w:r w:rsidRPr="001C1036">
        <w:rPr>
          <w:sz w:val="28"/>
          <w:szCs w:val="28"/>
        </w:rPr>
        <w:t xml:space="preserve"> – </w:t>
      </w:r>
      <w:r w:rsidR="00805376">
        <w:rPr>
          <w:sz w:val="28"/>
          <w:szCs w:val="28"/>
        </w:rPr>
        <w:t>10</w:t>
      </w:r>
      <w:r w:rsidRPr="001C1036">
        <w:rPr>
          <w:sz w:val="28"/>
          <w:szCs w:val="28"/>
        </w:rPr>
        <w:t xml:space="preserve"> часов</w:t>
      </w:r>
    </w:p>
    <w:p w14:paraId="71737606" w14:textId="04AA46E2" w:rsidR="00AF4433" w:rsidRPr="001C1036" w:rsidRDefault="00AF4433" w:rsidP="00197E0F">
      <w:pPr>
        <w:pStyle w:val="2710"/>
        <w:numPr>
          <w:ilvl w:val="0"/>
          <w:numId w:val="3"/>
        </w:numPr>
        <w:spacing w:line="360" w:lineRule="auto"/>
        <w:rPr>
          <w:sz w:val="28"/>
          <w:szCs w:val="28"/>
        </w:rPr>
      </w:pPr>
      <w:r w:rsidRPr="001C1036">
        <w:rPr>
          <w:sz w:val="28"/>
          <w:szCs w:val="28"/>
        </w:rPr>
        <w:t xml:space="preserve">Тестирование: </w:t>
      </w:r>
      <w:r w:rsidR="00805376">
        <w:rPr>
          <w:sz w:val="28"/>
          <w:szCs w:val="28"/>
        </w:rPr>
        <w:t>4</w:t>
      </w:r>
      <w:r w:rsidRPr="001C1036">
        <w:rPr>
          <w:sz w:val="28"/>
          <w:szCs w:val="28"/>
        </w:rPr>
        <w:t xml:space="preserve"> – 6 часов</w:t>
      </w:r>
    </w:p>
    <w:p w14:paraId="2850DCC2" w14:textId="77777777" w:rsidR="00197E0F" w:rsidRPr="00F917B5" w:rsidRDefault="00197E0F" w:rsidP="00197E0F">
      <w:pPr>
        <w:spacing w:line="240" w:lineRule="auto"/>
      </w:pPr>
    </w:p>
    <w:p w14:paraId="7583AA4E" w14:textId="6503A307" w:rsidR="00AF4433" w:rsidRPr="00197E0F" w:rsidRDefault="00AF4433" w:rsidP="00AF4433">
      <w:r>
        <w:t>Итоговая оценка</w:t>
      </w:r>
      <w:r w:rsidR="00197E0F">
        <w:t xml:space="preserve">, с учетом оценки всех задач и этапов, </w:t>
      </w:r>
      <w:r>
        <w:t>составляет</w:t>
      </w:r>
      <w:r w:rsidR="00197E0F" w:rsidRPr="00197E0F">
        <w:t>:</w:t>
      </w:r>
    </w:p>
    <w:p w14:paraId="5729625A" w14:textId="6FD2181C" w:rsidR="00AF4433" w:rsidRPr="001C1036" w:rsidRDefault="00AF4433" w:rsidP="001C1036">
      <w:pPr>
        <w:pStyle w:val="2710"/>
        <w:numPr>
          <w:ilvl w:val="0"/>
          <w:numId w:val="2"/>
        </w:numPr>
        <w:spacing w:line="360" w:lineRule="auto"/>
        <w:rPr>
          <w:sz w:val="28"/>
          <w:szCs w:val="28"/>
        </w:rPr>
      </w:pPr>
      <w:r w:rsidRPr="001C1036">
        <w:rPr>
          <w:sz w:val="28"/>
          <w:szCs w:val="28"/>
        </w:rPr>
        <w:t xml:space="preserve">Оценка </w:t>
      </w:r>
      <w:r w:rsidRPr="001C1036">
        <w:rPr>
          <w:b/>
          <w:bCs/>
          <w:sz w:val="28"/>
          <w:szCs w:val="28"/>
        </w:rPr>
        <w:t>минимально</w:t>
      </w:r>
      <w:r w:rsidRPr="001C1036">
        <w:rPr>
          <w:sz w:val="28"/>
          <w:szCs w:val="28"/>
        </w:rPr>
        <w:t xml:space="preserve"> возможного времени –</w:t>
      </w:r>
      <w:r w:rsidR="003F72F4">
        <w:rPr>
          <w:sz w:val="28"/>
          <w:szCs w:val="28"/>
        </w:rPr>
        <w:t>5</w:t>
      </w:r>
      <w:r w:rsidR="001803E4">
        <w:rPr>
          <w:sz w:val="28"/>
          <w:szCs w:val="28"/>
        </w:rPr>
        <w:t>9</w:t>
      </w:r>
      <w:r w:rsidR="003F72F4">
        <w:rPr>
          <w:sz w:val="28"/>
          <w:szCs w:val="28"/>
        </w:rPr>
        <w:t>,75</w:t>
      </w:r>
      <w:r w:rsidRPr="001C1036">
        <w:rPr>
          <w:sz w:val="28"/>
          <w:szCs w:val="28"/>
        </w:rPr>
        <w:t xml:space="preserve"> часов</w:t>
      </w:r>
    </w:p>
    <w:p w14:paraId="78A409BD" w14:textId="4E422D4F" w:rsidR="00AF4433" w:rsidRDefault="00AF4433" w:rsidP="001C1036">
      <w:pPr>
        <w:pStyle w:val="2710"/>
        <w:numPr>
          <w:ilvl w:val="0"/>
          <w:numId w:val="2"/>
        </w:numPr>
        <w:spacing w:line="360" w:lineRule="auto"/>
      </w:pPr>
      <w:r w:rsidRPr="001C1036">
        <w:rPr>
          <w:sz w:val="28"/>
          <w:szCs w:val="28"/>
        </w:rPr>
        <w:t xml:space="preserve">Оценка </w:t>
      </w:r>
      <w:r w:rsidRPr="001C1036">
        <w:rPr>
          <w:b/>
          <w:bCs/>
          <w:sz w:val="28"/>
          <w:szCs w:val="28"/>
        </w:rPr>
        <w:t>максимально</w:t>
      </w:r>
      <w:r w:rsidRPr="001C1036">
        <w:rPr>
          <w:sz w:val="28"/>
          <w:szCs w:val="28"/>
        </w:rPr>
        <w:t xml:space="preserve"> возможного времени – </w:t>
      </w:r>
      <w:r w:rsidR="001803E4">
        <w:rPr>
          <w:sz w:val="28"/>
          <w:szCs w:val="28"/>
        </w:rPr>
        <w:t>9</w:t>
      </w:r>
      <w:r w:rsidR="003F72F4">
        <w:rPr>
          <w:sz w:val="28"/>
          <w:szCs w:val="28"/>
        </w:rPr>
        <w:t>9</w:t>
      </w:r>
      <w:r w:rsidRPr="001C1036">
        <w:rPr>
          <w:sz w:val="28"/>
          <w:szCs w:val="28"/>
        </w:rPr>
        <w:t xml:space="preserve"> часов</w:t>
      </w:r>
      <w:r>
        <w:br w:type="page"/>
      </w:r>
    </w:p>
    <w:p w14:paraId="2756993E" w14:textId="7935446F" w:rsidR="00AF4433" w:rsidRDefault="00AF4433" w:rsidP="00AF4433">
      <w:pPr>
        <w:pStyle w:val="1"/>
      </w:pPr>
      <w:bookmarkStart w:id="3" w:name="_Toc130338857"/>
      <w:r>
        <w:lastRenderedPageBreak/>
        <w:t>Планирование разработки</w:t>
      </w:r>
      <w:bookmarkEnd w:id="3"/>
    </w:p>
    <w:p w14:paraId="15C361AF" w14:textId="57320D69" w:rsidR="00AF4433" w:rsidRDefault="00AF4433" w:rsidP="00AF4433">
      <w:pPr>
        <w:ind w:firstLine="708"/>
      </w:pPr>
      <w:r>
        <w:t xml:space="preserve">В качестве модели жизненного цикла была выбрана методология </w:t>
      </w:r>
      <w:r>
        <w:rPr>
          <w:lang w:val="en-US"/>
        </w:rPr>
        <w:t>Kanban</w:t>
      </w:r>
      <w:r>
        <w:t>, что позволяет сформировать бэклог задач</w:t>
      </w:r>
      <w:r w:rsidRPr="0073155C">
        <w:t xml:space="preserve"> </w:t>
      </w:r>
      <w:r>
        <w:t xml:space="preserve">и изменять их статусы на </w:t>
      </w:r>
      <w:r>
        <w:rPr>
          <w:lang w:val="en-US"/>
        </w:rPr>
        <w:t>Kanban</w:t>
      </w:r>
      <w:r w:rsidRPr="0073155C">
        <w:t xml:space="preserve"> </w:t>
      </w:r>
      <w:r>
        <w:t>доске, чтобы отчетливо видеть текущий статус разработки. Также данная методология является гибкой, что позволяет в любой момент внести новые требования для получения наилучшего конечно результата.</w:t>
      </w:r>
    </w:p>
    <w:p w14:paraId="36396098" w14:textId="3471E7C4" w:rsidR="00197E0F" w:rsidRDefault="00197E0F" w:rsidP="00AF4433">
      <w:pPr>
        <w:ind w:firstLine="708"/>
      </w:pPr>
      <w:r>
        <w:t xml:space="preserve">В качестве архитектуры </w:t>
      </w:r>
      <w:r w:rsidR="00F35729">
        <w:t>системы была выбрана монолитная архитектура, так как весь функционал системы без трудностей можно реализовать без разделения на микросервисы и в приоритете стоит скорость разработки.</w:t>
      </w:r>
    </w:p>
    <w:p w14:paraId="10D5240C" w14:textId="3192DF1F" w:rsidR="00F35729" w:rsidRDefault="00F35729" w:rsidP="00AF4433">
      <w:pPr>
        <w:ind w:firstLine="708"/>
      </w:pPr>
      <w:r>
        <w:t>При проектировании в каждом приложении будут выделены определенные слои, имеющие свою область ответственности, что позволит наладить четкую коммуникацию между слоями и разграничить логику приложения от других аспектов.</w:t>
      </w:r>
    </w:p>
    <w:p w14:paraId="32686555" w14:textId="77777777" w:rsidR="00AF4433" w:rsidRDefault="00AF4433" w:rsidP="00AF4433">
      <w:r>
        <w:t>После задачи были отсортированы по приоритету</w:t>
      </w:r>
    </w:p>
    <w:p w14:paraId="6A042CE4" w14:textId="1BBC1BBD" w:rsidR="00AF4433" w:rsidRPr="00E54472" w:rsidRDefault="00AF4433" w:rsidP="00AF4433">
      <w:pPr>
        <w:spacing w:after="0"/>
        <w:jc w:val="left"/>
        <w:rPr>
          <w:rFonts w:eastAsia="Times New Roman" w:cs="Times New Roman"/>
          <w:color w:val="000000"/>
          <w:szCs w:val="28"/>
          <w:lang w:eastAsia="ru-RU"/>
        </w:rPr>
      </w:pPr>
      <w:r w:rsidRPr="00E54472">
        <w:rPr>
          <w:rFonts w:cs="Times New Roman"/>
          <w:szCs w:val="28"/>
        </w:rPr>
        <w:t xml:space="preserve">1. </w:t>
      </w:r>
      <w:r w:rsidRPr="00E54472">
        <w:rPr>
          <w:rFonts w:eastAsia="Times New Roman" w:cs="Times New Roman"/>
          <w:color w:val="000000"/>
          <w:szCs w:val="28"/>
          <w:lang w:eastAsia="ru-RU"/>
        </w:rPr>
        <w:t>Создание исходного проекта</w:t>
      </w:r>
      <w:r w:rsidR="003043C6">
        <w:rPr>
          <w:rFonts w:eastAsia="Times New Roman" w:cs="Times New Roman"/>
          <w:color w:val="000000"/>
          <w:szCs w:val="28"/>
          <w:lang w:eastAsia="ru-RU"/>
        </w:rPr>
        <w:t>.</w:t>
      </w:r>
    </w:p>
    <w:p w14:paraId="106D7DF3" w14:textId="1A80D956" w:rsidR="003043C6" w:rsidRDefault="00AF4433" w:rsidP="003043C6">
      <w:pPr>
        <w:spacing w:after="0"/>
        <w:jc w:val="left"/>
        <w:rPr>
          <w:rFonts w:eastAsia="Times New Roman" w:cs="Times New Roman"/>
          <w:color w:val="000000"/>
          <w:szCs w:val="28"/>
          <w:lang w:eastAsia="ru-RU"/>
        </w:rPr>
      </w:pPr>
      <w:r w:rsidRPr="00E54472">
        <w:rPr>
          <w:rFonts w:cs="Times New Roman"/>
          <w:szCs w:val="28"/>
        </w:rPr>
        <w:t xml:space="preserve">2. </w:t>
      </w:r>
      <w:r w:rsidRPr="00E54472">
        <w:rPr>
          <w:rFonts w:eastAsia="Times New Roman" w:cs="Times New Roman"/>
          <w:color w:val="000000"/>
          <w:szCs w:val="28"/>
          <w:lang w:eastAsia="ru-RU"/>
        </w:rPr>
        <w:t xml:space="preserve">Конструирование сущности </w:t>
      </w:r>
      <w:r w:rsidR="003043C6">
        <w:rPr>
          <w:rFonts w:eastAsia="Times New Roman" w:cs="Times New Roman"/>
          <w:color w:val="000000"/>
          <w:szCs w:val="28"/>
          <w:lang w:eastAsia="ru-RU"/>
        </w:rPr>
        <w:t>преподавателя.</w:t>
      </w:r>
    </w:p>
    <w:p w14:paraId="4DB5113D" w14:textId="5C1E6A25" w:rsidR="003043C6" w:rsidRDefault="003043C6" w:rsidP="003043C6">
      <w:pPr>
        <w:spacing w:after="0"/>
        <w:jc w:val="left"/>
        <w:rPr>
          <w:rFonts w:eastAsia="Times New Roman" w:cs="Times New Roman"/>
          <w:color w:val="000000"/>
          <w:szCs w:val="28"/>
          <w:lang w:eastAsia="ru-RU"/>
        </w:rPr>
      </w:pPr>
      <w:r>
        <w:rPr>
          <w:rFonts w:cs="Times New Roman"/>
          <w:szCs w:val="28"/>
        </w:rPr>
        <w:t>2</w:t>
      </w:r>
      <w:r w:rsidR="00AF4433" w:rsidRPr="00E54472">
        <w:rPr>
          <w:rFonts w:cs="Times New Roman"/>
          <w:szCs w:val="28"/>
        </w:rPr>
        <w:t>.</w:t>
      </w:r>
      <w:r w:rsidR="00AF4433" w:rsidRPr="00E54472">
        <w:rPr>
          <w:rFonts w:cs="Times New Roman"/>
          <w:color w:val="000000"/>
          <w:szCs w:val="28"/>
        </w:rPr>
        <w:t xml:space="preserve"> </w:t>
      </w:r>
      <w:r>
        <w:rPr>
          <w:rFonts w:eastAsia="Times New Roman" w:cs="Times New Roman"/>
          <w:color w:val="000000"/>
          <w:szCs w:val="28"/>
          <w:lang w:eastAsia="ru-RU"/>
        </w:rPr>
        <w:t>Конструирование сущности класса.</w:t>
      </w:r>
    </w:p>
    <w:p w14:paraId="5113BCA5" w14:textId="58A6F130" w:rsidR="003043C6" w:rsidRDefault="003043C6" w:rsidP="003043C6">
      <w:pPr>
        <w:spacing w:after="0"/>
        <w:jc w:val="left"/>
        <w:rPr>
          <w:rFonts w:eastAsia="Times New Roman" w:cs="Times New Roman"/>
          <w:color w:val="000000"/>
          <w:szCs w:val="28"/>
          <w:lang w:eastAsia="ru-RU"/>
        </w:rPr>
      </w:pPr>
      <w:r>
        <w:rPr>
          <w:rFonts w:eastAsia="Times New Roman" w:cs="Times New Roman"/>
          <w:color w:val="000000"/>
          <w:szCs w:val="28"/>
          <w:lang w:eastAsia="ru-RU"/>
        </w:rPr>
        <w:t>2. Конструирование сущности предмета.</w:t>
      </w:r>
    </w:p>
    <w:p w14:paraId="177F9B6D" w14:textId="53778B97" w:rsidR="003043C6" w:rsidRDefault="003043C6" w:rsidP="003043C6">
      <w:pPr>
        <w:spacing w:after="0"/>
        <w:jc w:val="left"/>
        <w:rPr>
          <w:rFonts w:eastAsia="Times New Roman" w:cs="Times New Roman"/>
          <w:color w:val="000000"/>
          <w:szCs w:val="28"/>
          <w:lang w:eastAsia="ru-RU"/>
        </w:rPr>
      </w:pPr>
      <w:r>
        <w:rPr>
          <w:rFonts w:eastAsia="Times New Roman" w:cs="Times New Roman"/>
          <w:color w:val="000000"/>
          <w:szCs w:val="28"/>
          <w:lang w:eastAsia="ru-RU"/>
        </w:rPr>
        <w:t>2. Конструирование сущности аудитории.</w:t>
      </w:r>
    </w:p>
    <w:p w14:paraId="0A5281F0" w14:textId="3A8C0EDB" w:rsidR="003043C6" w:rsidRDefault="003043C6" w:rsidP="003043C6">
      <w:pPr>
        <w:spacing w:after="0"/>
        <w:jc w:val="left"/>
        <w:rPr>
          <w:rFonts w:eastAsia="Times New Roman" w:cs="Times New Roman"/>
          <w:color w:val="000000"/>
          <w:szCs w:val="28"/>
          <w:lang w:eastAsia="ru-RU"/>
        </w:rPr>
      </w:pPr>
      <w:r>
        <w:rPr>
          <w:rFonts w:eastAsia="Times New Roman" w:cs="Times New Roman"/>
          <w:color w:val="000000"/>
          <w:szCs w:val="28"/>
          <w:lang w:eastAsia="ru-RU"/>
        </w:rPr>
        <w:t xml:space="preserve">3. Реализация </w:t>
      </w:r>
      <w:r>
        <w:rPr>
          <w:rFonts w:eastAsia="Times New Roman" w:cs="Times New Roman"/>
          <w:color w:val="000000"/>
          <w:szCs w:val="28"/>
          <w:lang w:val="en-US" w:eastAsia="ru-RU"/>
        </w:rPr>
        <w:t>CRUD</w:t>
      </w:r>
      <w:r w:rsidRPr="003043C6">
        <w:rPr>
          <w:rFonts w:eastAsia="Times New Roman" w:cs="Times New Roman"/>
          <w:color w:val="000000"/>
          <w:szCs w:val="28"/>
          <w:lang w:eastAsia="ru-RU"/>
        </w:rPr>
        <w:t xml:space="preserve"> </w:t>
      </w:r>
      <w:r>
        <w:rPr>
          <w:rFonts w:eastAsia="Times New Roman" w:cs="Times New Roman"/>
          <w:color w:val="000000"/>
          <w:szCs w:val="28"/>
          <w:lang w:eastAsia="ru-RU"/>
        </w:rPr>
        <w:t>операций преподавателя.</w:t>
      </w:r>
    </w:p>
    <w:p w14:paraId="0B903823" w14:textId="2C3300D0" w:rsidR="003043C6" w:rsidRDefault="003043C6" w:rsidP="003043C6">
      <w:pPr>
        <w:spacing w:after="0"/>
        <w:jc w:val="left"/>
        <w:rPr>
          <w:rFonts w:eastAsia="Times New Roman" w:cs="Times New Roman"/>
          <w:color w:val="000000"/>
          <w:szCs w:val="28"/>
          <w:lang w:eastAsia="ru-RU"/>
        </w:rPr>
      </w:pPr>
      <w:r>
        <w:rPr>
          <w:rFonts w:eastAsia="Times New Roman" w:cs="Times New Roman"/>
          <w:color w:val="000000"/>
          <w:szCs w:val="28"/>
          <w:lang w:eastAsia="ru-RU"/>
        </w:rPr>
        <w:t xml:space="preserve">3. Реализация </w:t>
      </w:r>
      <w:r>
        <w:rPr>
          <w:rFonts w:eastAsia="Times New Roman" w:cs="Times New Roman"/>
          <w:color w:val="000000"/>
          <w:szCs w:val="28"/>
          <w:lang w:val="en-US" w:eastAsia="ru-RU"/>
        </w:rPr>
        <w:t>CRUD</w:t>
      </w:r>
      <w:r w:rsidRPr="003043C6">
        <w:rPr>
          <w:rFonts w:eastAsia="Times New Roman" w:cs="Times New Roman"/>
          <w:color w:val="000000"/>
          <w:szCs w:val="28"/>
          <w:lang w:eastAsia="ru-RU"/>
        </w:rPr>
        <w:t xml:space="preserve"> </w:t>
      </w:r>
      <w:r>
        <w:rPr>
          <w:rFonts w:eastAsia="Times New Roman" w:cs="Times New Roman"/>
          <w:color w:val="000000"/>
          <w:szCs w:val="28"/>
          <w:lang w:eastAsia="ru-RU"/>
        </w:rPr>
        <w:t>операций класса.</w:t>
      </w:r>
    </w:p>
    <w:p w14:paraId="0B46FF08" w14:textId="419C9114" w:rsidR="003043C6" w:rsidRDefault="003043C6" w:rsidP="003043C6">
      <w:pPr>
        <w:spacing w:after="0"/>
        <w:jc w:val="left"/>
        <w:rPr>
          <w:rFonts w:eastAsia="Times New Roman" w:cs="Times New Roman"/>
          <w:color w:val="000000"/>
          <w:szCs w:val="28"/>
          <w:lang w:eastAsia="ru-RU"/>
        </w:rPr>
      </w:pPr>
      <w:r>
        <w:rPr>
          <w:rFonts w:eastAsia="Times New Roman" w:cs="Times New Roman"/>
          <w:color w:val="000000"/>
          <w:szCs w:val="28"/>
          <w:lang w:eastAsia="ru-RU"/>
        </w:rPr>
        <w:t xml:space="preserve">3. Реализация </w:t>
      </w:r>
      <w:r>
        <w:rPr>
          <w:rFonts w:eastAsia="Times New Roman" w:cs="Times New Roman"/>
          <w:color w:val="000000"/>
          <w:szCs w:val="28"/>
          <w:lang w:val="en-US" w:eastAsia="ru-RU"/>
        </w:rPr>
        <w:t>CRUD</w:t>
      </w:r>
      <w:r w:rsidRPr="003043C6">
        <w:rPr>
          <w:rFonts w:eastAsia="Times New Roman" w:cs="Times New Roman"/>
          <w:color w:val="000000"/>
          <w:szCs w:val="28"/>
          <w:lang w:eastAsia="ru-RU"/>
        </w:rPr>
        <w:t xml:space="preserve"> </w:t>
      </w:r>
      <w:r>
        <w:rPr>
          <w:rFonts w:eastAsia="Times New Roman" w:cs="Times New Roman"/>
          <w:color w:val="000000"/>
          <w:szCs w:val="28"/>
          <w:lang w:eastAsia="ru-RU"/>
        </w:rPr>
        <w:t>операций предмета.</w:t>
      </w:r>
    </w:p>
    <w:p w14:paraId="2A3211A9" w14:textId="6FE63DC3" w:rsidR="003043C6" w:rsidRDefault="003043C6" w:rsidP="003043C6">
      <w:pPr>
        <w:spacing w:after="0"/>
        <w:jc w:val="left"/>
        <w:rPr>
          <w:rFonts w:eastAsia="Times New Roman" w:cs="Times New Roman"/>
          <w:color w:val="000000"/>
          <w:szCs w:val="28"/>
          <w:lang w:eastAsia="ru-RU"/>
        </w:rPr>
      </w:pPr>
      <w:r>
        <w:rPr>
          <w:rFonts w:eastAsia="Times New Roman" w:cs="Times New Roman"/>
          <w:color w:val="000000"/>
          <w:szCs w:val="28"/>
          <w:lang w:eastAsia="ru-RU"/>
        </w:rPr>
        <w:t xml:space="preserve">3. Реализация </w:t>
      </w:r>
      <w:r>
        <w:rPr>
          <w:rFonts w:eastAsia="Times New Roman" w:cs="Times New Roman"/>
          <w:color w:val="000000"/>
          <w:szCs w:val="28"/>
          <w:lang w:val="en-US" w:eastAsia="ru-RU"/>
        </w:rPr>
        <w:t>CRUD</w:t>
      </w:r>
      <w:r w:rsidRPr="003043C6">
        <w:rPr>
          <w:rFonts w:eastAsia="Times New Roman" w:cs="Times New Roman"/>
          <w:color w:val="000000"/>
          <w:szCs w:val="28"/>
          <w:lang w:eastAsia="ru-RU"/>
        </w:rPr>
        <w:t xml:space="preserve"> </w:t>
      </w:r>
      <w:r>
        <w:rPr>
          <w:rFonts w:eastAsia="Times New Roman" w:cs="Times New Roman"/>
          <w:color w:val="000000"/>
          <w:szCs w:val="28"/>
          <w:lang w:eastAsia="ru-RU"/>
        </w:rPr>
        <w:t>операций аудитории.</w:t>
      </w:r>
    </w:p>
    <w:p w14:paraId="3BB3070D" w14:textId="4BB85B0E" w:rsidR="003043C6" w:rsidRDefault="003043C6" w:rsidP="003043C6">
      <w:pPr>
        <w:spacing w:after="0"/>
        <w:jc w:val="left"/>
        <w:rPr>
          <w:rFonts w:eastAsia="Times New Roman" w:cs="Times New Roman"/>
          <w:color w:val="000000"/>
          <w:szCs w:val="28"/>
          <w:lang w:eastAsia="ru-RU"/>
        </w:rPr>
      </w:pPr>
      <w:r>
        <w:rPr>
          <w:rFonts w:eastAsia="Times New Roman" w:cs="Times New Roman"/>
          <w:color w:val="000000"/>
          <w:szCs w:val="28"/>
          <w:lang w:eastAsia="ru-RU"/>
        </w:rPr>
        <w:t xml:space="preserve">4. </w:t>
      </w:r>
      <w:r w:rsidR="00634E22">
        <w:rPr>
          <w:rFonts w:eastAsia="Times New Roman" w:cs="Times New Roman"/>
          <w:color w:val="000000"/>
          <w:szCs w:val="28"/>
          <w:lang w:eastAsia="ru-RU"/>
        </w:rPr>
        <w:t>Конструирование сущности урока.</w:t>
      </w:r>
    </w:p>
    <w:p w14:paraId="1A313200" w14:textId="339AA7E5" w:rsidR="00634E22" w:rsidRDefault="00634E22" w:rsidP="00634E22">
      <w:pPr>
        <w:spacing w:after="0"/>
        <w:jc w:val="left"/>
        <w:rPr>
          <w:rFonts w:eastAsia="Times New Roman" w:cs="Times New Roman"/>
          <w:color w:val="000000"/>
          <w:szCs w:val="28"/>
          <w:lang w:eastAsia="ru-RU"/>
        </w:rPr>
      </w:pPr>
      <w:r>
        <w:rPr>
          <w:rFonts w:eastAsia="Times New Roman" w:cs="Times New Roman"/>
          <w:color w:val="000000"/>
          <w:szCs w:val="28"/>
          <w:lang w:eastAsia="ru-RU"/>
        </w:rPr>
        <w:t>4. Конструирование сущности расписания.</w:t>
      </w:r>
    </w:p>
    <w:p w14:paraId="4F27CEFD" w14:textId="3774FC1A" w:rsidR="00634E22" w:rsidRDefault="00634E22" w:rsidP="00634E22">
      <w:pPr>
        <w:spacing w:after="0"/>
        <w:jc w:val="left"/>
        <w:rPr>
          <w:rFonts w:eastAsia="Times New Roman" w:cs="Times New Roman"/>
          <w:color w:val="000000"/>
          <w:szCs w:val="28"/>
          <w:lang w:eastAsia="ru-RU"/>
        </w:rPr>
      </w:pPr>
      <w:r>
        <w:rPr>
          <w:rFonts w:eastAsia="Times New Roman" w:cs="Times New Roman"/>
          <w:color w:val="000000"/>
          <w:szCs w:val="28"/>
          <w:lang w:eastAsia="ru-RU"/>
        </w:rPr>
        <w:t>4. Реализация функции, составляющей расписание.</w:t>
      </w:r>
    </w:p>
    <w:p w14:paraId="78CF2CBB" w14:textId="49400A4C" w:rsidR="00634E22" w:rsidRDefault="00634E22" w:rsidP="00634E22">
      <w:pPr>
        <w:spacing w:after="0"/>
        <w:jc w:val="left"/>
        <w:rPr>
          <w:rFonts w:eastAsia="Times New Roman" w:cs="Times New Roman"/>
          <w:color w:val="000000"/>
          <w:szCs w:val="28"/>
          <w:lang w:eastAsia="ru-RU"/>
        </w:rPr>
      </w:pPr>
      <w:r>
        <w:rPr>
          <w:rFonts w:eastAsia="Times New Roman" w:cs="Times New Roman"/>
          <w:color w:val="000000"/>
          <w:szCs w:val="28"/>
          <w:lang w:eastAsia="ru-RU"/>
        </w:rPr>
        <w:t xml:space="preserve">5. Реализация </w:t>
      </w:r>
      <w:r>
        <w:rPr>
          <w:rFonts w:eastAsia="Times New Roman" w:cs="Times New Roman"/>
          <w:color w:val="000000"/>
          <w:szCs w:val="28"/>
          <w:lang w:val="en-US" w:eastAsia="ru-RU"/>
        </w:rPr>
        <w:t>CRUD</w:t>
      </w:r>
      <w:r>
        <w:rPr>
          <w:rFonts w:eastAsia="Times New Roman" w:cs="Times New Roman"/>
          <w:color w:val="000000"/>
          <w:szCs w:val="28"/>
          <w:lang w:eastAsia="ru-RU"/>
        </w:rPr>
        <w:t xml:space="preserve"> операций урока. </w:t>
      </w:r>
    </w:p>
    <w:p w14:paraId="2838BBEF" w14:textId="0095BD60" w:rsidR="00634E22" w:rsidRPr="00634E22" w:rsidRDefault="00634E22" w:rsidP="00634E22">
      <w:pPr>
        <w:spacing w:after="0"/>
        <w:jc w:val="left"/>
        <w:rPr>
          <w:rFonts w:eastAsia="Times New Roman" w:cs="Times New Roman"/>
          <w:color w:val="000000"/>
          <w:szCs w:val="28"/>
          <w:lang w:eastAsia="ru-RU"/>
        </w:rPr>
      </w:pPr>
      <w:r>
        <w:rPr>
          <w:rFonts w:eastAsia="Times New Roman" w:cs="Times New Roman"/>
          <w:color w:val="000000"/>
          <w:szCs w:val="28"/>
          <w:lang w:eastAsia="ru-RU"/>
        </w:rPr>
        <w:lastRenderedPageBreak/>
        <w:t xml:space="preserve">5. Реализация </w:t>
      </w:r>
      <w:r>
        <w:rPr>
          <w:rFonts w:eastAsia="Times New Roman" w:cs="Times New Roman"/>
          <w:color w:val="000000"/>
          <w:szCs w:val="28"/>
          <w:lang w:val="en-US" w:eastAsia="ru-RU"/>
        </w:rPr>
        <w:t>CRUD</w:t>
      </w:r>
      <w:r w:rsidRPr="00634E22">
        <w:rPr>
          <w:rFonts w:eastAsia="Times New Roman" w:cs="Times New Roman"/>
          <w:color w:val="000000"/>
          <w:szCs w:val="28"/>
          <w:lang w:eastAsia="ru-RU"/>
        </w:rPr>
        <w:t xml:space="preserve"> </w:t>
      </w:r>
      <w:r>
        <w:rPr>
          <w:rFonts w:eastAsia="Times New Roman" w:cs="Times New Roman"/>
          <w:color w:val="000000"/>
          <w:szCs w:val="28"/>
          <w:lang w:eastAsia="ru-RU"/>
        </w:rPr>
        <w:t>операций расписания.</w:t>
      </w:r>
    </w:p>
    <w:p w14:paraId="66B27FEC" w14:textId="100DF99D" w:rsidR="00F802C3" w:rsidRDefault="00F802C3" w:rsidP="00F802C3">
      <w:pPr>
        <w:spacing w:after="0"/>
      </w:pPr>
      <w:r>
        <w:t>6. Реализация экрана преподавателя.</w:t>
      </w:r>
    </w:p>
    <w:p w14:paraId="032DA46D" w14:textId="1C687CC9" w:rsidR="00F802C3" w:rsidRDefault="00F802C3" w:rsidP="00F802C3">
      <w:pPr>
        <w:spacing w:after="0"/>
      </w:pPr>
      <w:r>
        <w:t>6. Реализация экрана класса.</w:t>
      </w:r>
    </w:p>
    <w:p w14:paraId="0BC17DA0" w14:textId="4799F454" w:rsidR="00F802C3" w:rsidRDefault="00F802C3" w:rsidP="00F802C3">
      <w:pPr>
        <w:spacing w:after="0"/>
      </w:pPr>
      <w:r>
        <w:t>6. Реализация экрана предмета.</w:t>
      </w:r>
    </w:p>
    <w:p w14:paraId="0C073679" w14:textId="3C547723" w:rsidR="00F802C3" w:rsidRDefault="00F802C3" w:rsidP="00F802C3">
      <w:pPr>
        <w:spacing w:after="0"/>
      </w:pPr>
      <w:r>
        <w:t>6. Реализация экрана аудитории.</w:t>
      </w:r>
    </w:p>
    <w:p w14:paraId="00B7177A" w14:textId="7FDD3098" w:rsidR="00F802C3" w:rsidRDefault="00F802C3" w:rsidP="00F802C3">
      <w:pPr>
        <w:spacing w:after="0"/>
      </w:pPr>
      <w:r>
        <w:t>6. Реализация экрана урока.</w:t>
      </w:r>
    </w:p>
    <w:p w14:paraId="0BBA0DC3" w14:textId="111EA818" w:rsidR="00F802C3" w:rsidRDefault="00F802C3" w:rsidP="00AF4433">
      <w:r>
        <w:t>6. Реализация экрана расписания.</w:t>
      </w:r>
    </w:p>
    <w:p w14:paraId="0FE9BFD2" w14:textId="77777777" w:rsidR="00AF4433" w:rsidRDefault="00AF4433" w:rsidP="00AF4433">
      <w:r>
        <w:t>После приоритезации были выделены этапы разработки</w:t>
      </w:r>
    </w:p>
    <w:p w14:paraId="157086D3" w14:textId="77777777" w:rsidR="00AF4433" w:rsidRDefault="00AF4433" w:rsidP="00AF4433">
      <w:pPr>
        <w:spacing w:line="240" w:lineRule="auto"/>
      </w:pPr>
      <w:r>
        <w:t>1. Проектирование и анализ</w:t>
      </w:r>
    </w:p>
    <w:p w14:paraId="18F11496" w14:textId="77777777" w:rsidR="00AF4433" w:rsidRDefault="00AF4433" w:rsidP="00AF4433">
      <w:pPr>
        <w:spacing w:line="240" w:lineRule="auto"/>
      </w:pPr>
      <w:r>
        <w:t>2. Конструирование MVP</w:t>
      </w:r>
    </w:p>
    <w:p w14:paraId="73AF805A" w14:textId="77777777" w:rsidR="00AF4433" w:rsidRDefault="00AF4433" w:rsidP="00AF4433">
      <w:pPr>
        <w:spacing w:line="240" w:lineRule="auto"/>
      </w:pPr>
      <w:r>
        <w:t>3. Доработка основного функционала</w:t>
      </w:r>
    </w:p>
    <w:p w14:paraId="2EDBEFF0" w14:textId="77777777" w:rsidR="00AF4433" w:rsidRDefault="00AF4433" w:rsidP="00AF4433">
      <w:pPr>
        <w:spacing w:line="240" w:lineRule="auto"/>
      </w:pPr>
      <w:r>
        <w:t>4. Реализация дополнительных функций</w:t>
      </w:r>
    </w:p>
    <w:p w14:paraId="46908BC0" w14:textId="77777777" w:rsidR="00AF4433" w:rsidRDefault="00AF4433" w:rsidP="00AF4433">
      <w:pPr>
        <w:spacing w:line="240" w:lineRule="auto"/>
      </w:pPr>
      <w:r>
        <w:t>5. Тестирование</w:t>
      </w:r>
    </w:p>
    <w:p w14:paraId="4280CA10" w14:textId="77777777" w:rsidR="00AF4433" w:rsidRDefault="00AF4433" w:rsidP="00AF4433"/>
    <w:p w14:paraId="61D490B7" w14:textId="3FA7E761" w:rsidR="00AF4433" w:rsidRDefault="00AF4433" w:rsidP="00AF4433">
      <w:r>
        <w:t xml:space="preserve">Далее сформируем календарный график работ по этапам и укажем крайний срок для каждого этапа разработки. Результат представлен на таблице </w:t>
      </w:r>
      <w:r w:rsidR="00197E0F">
        <w:rPr>
          <w:lang w:val="en-US"/>
        </w:rPr>
        <w:t>4</w:t>
      </w:r>
      <w:r>
        <w:t>.</w:t>
      </w:r>
    </w:p>
    <w:p w14:paraId="32C0B292" w14:textId="4DAD0AC7" w:rsidR="00AF4433" w:rsidRPr="001C1036" w:rsidRDefault="001C1036" w:rsidP="003D4D2A">
      <w:pPr>
        <w:keepNext/>
        <w:spacing w:line="240" w:lineRule="auto"/>
        <w:jc w:val="right"/>
        <w:rPr>
          <w:rFonts w:cs="Times New Roman"/>
          <w:i/>
          <w:iCs/>
          <w:color w:val="000000" w:themeColor="text1"/>
          <w:szCs w:val="28"/>
          <w:lang w:val="en-US"/>
        </w:rPr>
      </w:pPr>
      <w:r w:rsidRPr="001C1036">
        <w:rPr>
          <w:rFonts w:cs="Times New Roman"/>
          <w:color w:val="000000" w:themeColor="text1"/>
          <w:szCs w:val="28"/>
        </w:rPr>
        <w:t>Таблица 4. Календарный график этапов</w:t>
      </w:r>
    </w:p>
    <w:tbl>
      <w:tblPr>
        <w:tblW w:w="9493" w:type="dxa"/>
        <w:tblLook w:val="04A0" w:firstRow="1" w:lastRow="0" w:firstColumn="1" w:lastColumn="0" w:noHBand="0" w:noVBand="1"/>
      </w:tblPr>
      <w:tblGrid>
        <w:gridCol w:w="7083"/>
        <w:gridCol w:w="2410"/>
      </w:tblGrid>
      <w:tr w:rsidR="00AF4433" w:rsidRPr="00F917B5" w14:paraId="625857A5" w14:textId="77777777" w:rsidTr="008A0CAD">
        <w:trPr>
          <w:trHeight w:val="446"/>
        </w:trPr>
        <w:tc>
          <w:tcPr>
            <w:tcW w:w="70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F48B5" w14:textId="77777777" w:rsidR="00AF4433" w:rsidRPr="00135AE8" w:rsidRDefault="00AF4433" w:rsidP="008A0CAD">
            <w:pPr>
              <w:spacing w:after="0" w:line="240" w:lineRule="auto"/>
              <w:jc w:val="center"/>
              <w:rPr>
                <w:rFonts w:eastAsia="Times New Roman" w:cs="Times New Roman"/>
                <w:b/>
                <w:bCs/>
                <w:color w:val="000000"/>
                <w:sz w:val="24"/>
                <w:szCs w:val="24"/>
                <w:lang w:eastAsia="ru-RU"/>
              </w:rPr>
            </w:pPr>
            <w:r w:rsidRPr="00135AE8">
              <w:rPr>
                <w:rFonts w:eastAsia="Times New Roman" w:cs="Times New Roman"/>
                <w:b/>
                <w:bCs/>
                <w:color w:val="000000"/>
                <w:sz w:val="24"/>
                <w:szCs w:val="24"/>
                <w:lang w:eastAsia="ru-RU"/>
              </w:rPr>
              <w:t>Название этапа</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04E50E0A" w14:textId="77777777" w:rsidR="00AF4433" w:rsidRPr="00135AE8" w:rsidRDefault="00AF4433" w:rsidP="008A0CAD">
            <w:pPr>
              <w:spacing w:after="0" w:line="240" w:lineRule="auto"/>
              <w:jc w:val="center"/>
              <w:rPr>
                <w:rFonts w:eastAsia="Times New Roman" w:cs="Times New Roman"/>
                <w:b/>
                <w:bCs/>
                <w:color w:val="000000"/>
                <w:sz w:val="24"/>
                <w:szCs w:val="24"/>
                <w:lang w:eastAsia="ru-RU"/>
              </w:rPr>
            </w:pPr>
            <w:r w:rsidRPr="00135AE8">
              <w:rPr>
                <w:rFonts w:eastAsia="Times New Roman" w:cs="Times New Roman"/>
                <w:b/>
                <w:bCs/>
                <w:color w:val="000000"/>
                <w:sz w:val="24"/>
                <w:szCs w:val="24"/>
                <w:lang w:eastAsia="ru-RU"/>
              </w:rPr>
              <w:t>Конечный срок</w:t>
            </w:r>
          </w:p>
        </w:tc>
      </w:tr>
      <w:tr w:rsidR="00AF4433" w:rsidRPr="00F917B5" w14:paraId="4CED508F" w14:textId="77777777" w:rsidTr="008A0CAD">
        <w:trPr>
          <w:trHeight w:val="446"/>
        </w:trPr>
        <w:tc>
          <w:tcPr>
            <w:tcW w:w="7083" w:type="dxa"/>
            <w:tcBorders>
              <w:top w:val="nil"/>
              <w:left w:val="single" w:sz="4" w:space="0" w:color="auto"/>
              <w:bottom w:val="single" w:sz="4" w:space="0" w:color="auto"/>
              <w:right w:val="single" w:sz="4" w:space="0" w:color="auto"/>
            </w:tcBorders>
            <w:shd w:val="clear" w:color="auto" w:fill="auto"/>
            <w:vAlign w:val="bottom"/>
            <w:hideMark/>
          </w:tcPr>
          <w:p w14:paraId="72272FC0" w14:textId="77777777" w:rsidR="00AF4433" w:rsidRPr="00135AE8" w:rsidRDefault="00AF4433" w:rsidP="008A0CAD">
            <w:pPr>
              <w:spacing w:after="0" w:line="24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Проектирование и анализ</w:t>
            </w:r>
          </w:p>
        </w:tc>
        <w:tc>
          <w:tcPr>
            <w:tcW w:w="2410" w:type="dxa"/>
            <w:tcBorders>
              <w:top w:val="nil"/>
              <w:left w:val="nil"/>
              <w:bottom w:val="single" w:sz="4" w:space="0" w:color="auto"/>
              <w:right w:val="single" w:sz="4" w:space="0" w:color="auto"/>
            </w:tcBorders>
            <w:shd w:val="clear" w:color="auto" w:fill="auto"/>
            <w:vAlign w:val="bottom"/>
            <w:hideMark/>
          </w:tcPr>
          <w:p w14:paraId="645FDEA5" w14:textId="130A033B" w:rsidR="00AF4433" w:rsidRPr="00135AE8" w:rsidRDefault="002E3E07" w:rsidP="008A0CAD">
            <w:pPr>
              <w:spacing w:after="0" w:line="240" w:lineRule="auto"/>
              <w:jc w:val="right"/>
              <w:rPr>
                <w:rFonts w:eastAsia="Times New Roman" w:cs="Times New Roman"/>
                <w:color w:val="000000"/>
                <w:sz w:val="24"/>
                <w:szCs w:val="24"/>
                <w:lang w:eastAsia="ru-RU"/>
              </w:rPr>
            </w:pPr>
            <w:r w:rsidRPr="00135AE8">
              <w:rPr>
                <w:rFonts w:eastAsia="Times New Roman" w:cs="Times New Roman"/>
                <w:color w:val="000000"/>
                <w:sz w:val="24"/>
                <w:szCs w:val="24"/>
                <w:lang w:eastAsia="ru-RU"/>
              </w:rPr>
              <w:t>24</w:t>
            </w:r>
            <w:r w:rsidR="00AF4433" w:rsidRPr="00135AE8">
              <w:rPr>
                <w:rFonts w:eastAsia="Times New Roman" w:cs="Times New Roman"/>
                <w:color w:val="000000"/>
                <w:sz w:val="24"/>
                <w:szCs w:val="24"/>
                <w:lang w:eastAsia="ru-RU"/>
              </w:rPr>
              <w:t>.1</w:t>
            </w:r>
            <w:r w:rsidRPr="00135AE8">
              <w:rPr>
                <w:rFonts w:eastAsia="Times New Roman" w:cs="Times New Roman"/>
                <w:color w:val="000000"/>
                <w:sz w:val="24"/>
                <w:szCs w:val="24"/>
                <w:lang w:eastAsia="ru-RU"/>
              </w:rPr>
              <w:t>1</w:t>
            </w:r>
            <w:r w:rsidR="00AF4433" w:rsidRPr="00135AE8">
              <w:rPr>
                <w:rFonts w:eastAsia="Times New Roman" w:cs="Times New Roman"/>
                <w:color w:val="000000"/>
                <w:sz w:val="24"/>
                <w:szCs w:val="24"/>
                <w:lang w:eastAsia="ru-RU"/>
              </w:rPr>
              <w:t>.2022</w:t>
            </w:r>
          </w:p>
        </w:tc>
      </w:tr>
      <w:tr w:rsidR="00AF4433" w:rsidRPr="00F917B5" w14:paraId="166ADA26" w14:textId="77777777" w:rsidTr="008A0CAD">
        <w:trPr>
          <w:trHeight w:val="446"/>
        </w:trPr>
        <w:tc>
          <w:tcPr>
            <w:tcW w:w="7083" w:type="dxa"/>
            <w:tcBorders>
              <w:top w:val="nil"/>
              <w:left w:val="single" w:sz="4" w:space="0" w:color="auto"/>
              <w:bottom w:val="single" w:sz="4" w:space="0" w:color="auto"/>
              <w:right w:val="single" w:sz="4" w:space="0" w:color="auto"/>
            </w:tcBorders>
            <w:shd w:val="clear" w:color="auto" w:fill="auto"/>
            <w:vAlign w:val="bottom"/>
            <w:hideMark/>
          </w:tcPr>
          <w:p w14:paraId="47385803" w14:textId="77777777" w:rsidR="00AF4433" w:rsidRPr="00135AE8" w:rsidRDefault="00AF4433" w:rsidP="008A0CAD">
            <w:pPr>
              <w:spacing w:after="0" w:line="24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Конструирование MVP</w:t>
            </w:r>
          </w:p>
        </w:tc>
        <w:tc>
          <w:tcPr>
            <w:tcW w:w="2410" w:type="dxa"/>
            <w:tcBorders>
              <w:top w:val="nil"/>
              <w:left w:val="nil"/>
              <w:bottom w:val="single" w:sz="4" w:space="0" w:color="auto"/>
              <w:right w:val="single" w:sz="4" w:space="0" w:color="auto"/>
            </w:tcBorders>
            <w:shd w:val="clear" w:color="auto" w:fill="auto"/>
            <w:vAlign w:val="bottom"/>
            <w:hideMark/>
          </w:tcPr>
          <w:p w14:paraId="579551AA" w14:textId="370E2AC7" w:rsidR="00AF4433" w:rsidRPr="00135AE8" w:rsidRDefault="00AF4433" w:rsidP="008A0CAD">
            <w:pPr>
              <w:spacing w:after="0" w:line="240" w:lineRule="auto"/>
              <w:jc w:val="right"/>
              <w:rPr>
                <w:rFonts w:eastAsia="Times New Roman" w:cs="Times New Roman"/>
                <w:color w:val="000000"/>
                <w:sz w:val="24"/>
                <w:szCs w:val="24"/>
                <w:lang w:eastAsia="ru-RU"/>
              </w:rPr>
            </w:pPr>
            <w:r w:rsidRPr="00135AE8">
              <w:rPr>
                <w:rFonts w:eastAsia="Times New Roman" w:cs="Times New Roman"/>
                <w:color w:val="000000"/>
                <w:sz w:val="24"/>
                <w:szCs w:val="24"/>
                <w:lang w:eastAsia="ru-RU"/>
              </w:rPr>
              <w:t>2</w:t>
            </w:r>
            <w:r w:rsidR="002E3E07" w:rsidRPr="00135AE8">
              <w:rPr>
                <w:rFonts w:eastAsia="Times New Roman" w:cs="Times New Roman"/>
                <w:color w:val="000000"/>
                <w:sz w:val="24"/>
                <w:szCs w:val="24"/>
                <w:lang w:eastAsia="ru-RU"/>
              </w:rPr>
              <w:t>8</w:t>
            </w:r>
            <w:r w:rsidRPr="00135AE8">
              <w:rPr>
                <w:rFonts w:eastAsia="Times New Roman" w:cs="Times New Roman"/>
                <w:color w:val="000000"/>
                <w:sz w:val="24"/>
                <w:szCs w:val="24"/>
                <w:lang w:eastAsia="ru-RU"/>
              </w:rPr>
              <w:t>.11.2022</w:t>
            </w:r>
          </w:p>
        </w:tc>
      </w:tr>
      <w:tr w:rsidR="00AF4433" w:rsidRPr="00F917B5" w14:paraId="7B7C5BBA" w14:textId="77777777" w:rsidTr="008A0CAD">
        <w:trPr>
          <w:trHeight w:val="446"/>
        </w:trPr>
        <w:tc>
          <w:tcPr>
            <w:tcW w:w="7083" w:type="dxa"/>
            <w:tcBorders>
              <w:top w:val="nil"/>
              <w:left w:val="single" w:sz="4" w:space="0" w:color="auto"/>
              <w:bottom w:val="single" w:sz="4" w:space="0" w:color="auto"/>
              <w:right w:val="single" w:sz="4" w:space="0" w:color="auto"/>
            </w:tcBorders>
            <w:shd w:val="clear" w:color="auto" w:fill="auto"/>
            <w:vAlign w:val="bottom"/>
            <w:hideMark/>
          </w:tcPr>
          <w:p w14:paraId="1C3FB328" w14:textId="77777777" w:rsidR="00AF4433" w:rsidRPr="00135AE8" w:rsidRDefault="00AF4433" w:rsidP="008A0CAD">
            <w:pPr>
              <w:spacing w:after="0" w:line="24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Доработка основного функционала</w:t>
            </w:r>
          </w:p>
        </w:tc>
        <w:tc>
          <w:tcPr>
            <w:tcW w:w="2410" w:type="dxa"/>
            <w:tcBorders>
              <w:top w:val="nil"/>
              <w:left w:val="nil"/>
              <w:bottom w:val="single" w:sz="4" w:space="0" w:color="auto"/>
              <w:right w:val="single" w:sz="4" w:space="0" w:color="auto"/>
            </w:tcBorders>
            <w:shd w:val="clear" w:color="auto" w:fill="auto"/>
            <w:vAlign w:val="bottom"/>
            <w:hideMark/>
          </w:tcPr>
          <w:p w14:paraId="52C8C6B8" w14:textId="1A882268" w:rsidR="00AF4433" w:rsidRPr="00135AE8" w:rsidRDefault="002E3E07" w:rsidP="008A0CAD">
            <w:pPr>
              <w:spacing w:after="0" w:line="240" w:lineRule="auto"/>
              <w:jc w:val="right"/>
              <w:rPr>
                <w:rFonts w:eastAsia="Times New Roman" w:cs="Times New Roman"/>
                <w:color w:val="000000"/>
                <w:sz w:val="24"/>
                <w:szCs w:val="24"/>
                <w:lang w:eastAsia="ru-RU"/>
              </w:rPr>
            </w:pPr>
            <w:r w:rsidRPr="00135AE8">
              <w:rPr>
                <w:rFonts w:eastAsia="Times New Roman" w:cs="Times New Roman"/>
                <w:color w:val="000000"/>
                <w:sz w:val="24"/>
                <w:szCs w:val="24"/>
                <w:lang w:eastAsia="ru-RU"/>
              </w:rPr>
              <w:t>05</w:t>
            </w:r>
            <w:r w:rsidR="00AF4433" w:rsidRPr="00135AE8">
              <w:rPr>
                <w:rFonts w:eastAsia="Times New Roman" w:cs="Times New Roman"/>
                <w:color w:val="000000"/>
                <w:sz w:val="24"/>
                <w:szCs w:val="24"/>
                <w:lang w:eastAsia="ru-RU"/>
              </w:rPr>
              <w:t>.12.2022</w:t>
            </w:r>
          </w:p>
        </w:tc>
      </w:tr>
      <w:tr w:rsidR="00AF4433" w:rsidRPr="00F917B5" w14:paraId="06DD1BF0" w14:textId="77777777" w:rsidTr="008A0CAD">
        <w:trPr>
          <w:trHeight w:val="446"/>
        </w:trPr>
        <w:tc>
          <w:tcPr>
            <w:tcW w:w="7083" w:type="dxa"/>
            <w:tcBorders>
              <w:top w:val="nil"/>
              <w:left w:val="single" w:sz="4" w:space="0" w:color="auto"/>
              <w:bottom w:val="single" w:sz="4" w:space="0" w:color="auto"/>
              <w:right w:val="single" w:sz="4" w:space="0" w:color="auto"/>
            </w:tcBorders>
            <w:shd w:val="clear" w:color="auto" w:fill="auto"/>
            <w:vAlign w:val="bottom"/>
            <w:hideMark/>
          </w:tcPr>
          <w:p w14:paraId="6CD7FB6F" w14:textId="77777777" w:rsidR="00AF4433" w:rsidRPr="00135AE8" w:rsidRDefault="00AF4433" w:rsidP="008A0CAD">
            <w:pPr>
              <w:spacing w:after="0" w:line="24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дополнительных функций</w:t>
            </w:r>
          </w:p>
        </w:tc>
        <w:tc>
          <w:tcPr>
            <w:tcW w:w="2410" w:type="dxa"/>
            <w:tcBorders>
              <w:top w:val="nil"/>
              <w:left w:val="nil"/>
              <w:bottom w:val="single" w:sz="4" w:space="0" w:color="auto"/>
              <w:right w:val="single" w:sz="4" w:space="0" w:color="auto"/>
            </w:tcBorders>
            <w:shd w:val="clear" w:color="auto" w:fill="auto"/>
            <w:vAlign w:val="bottom"/>
            <w:hideMark/>
          </w:tcPr>
          <w:p w14:paraId="34D5BDBF" w14:textId="52847242" w:rsidR="00AF4433" w:rsidRPr="00135AE8" w:rsidRDefault="002E3E07" w:rsidP="008A0CAD">
            <w:pPr>
              <w:spacing w:after="0" w:line="240" w:lineRule="auto"/>
              <w:jc w:val="right"/>
              <w:rPr>
                <w:rFonts w:eastAsia="Times New Roman" w:cs="Times New Roman"/>
                <w:color w:val="000000"/>
                <w:sz w:val="24"/>
                <w:szCs w:val="24"/>
                <w:lang w:eastAsia="ru-RU"/>
              </w:rPr>
            </w:pPr>
            <w:r w:rsidRPr="00135AE8">
              <w:rPr>
                <w:rFonts w:eastAsia="Times New Roman" w:cs="Times New Roman"/>
                <w:color w:val="000000"/>
                <w:sz w:val="24"/>
                <w:szCs w:val="24"/>
                <w:lang w:eastAsia="ru-RU"/>
              </w:rPr>
              <w:t>08</w:t>
            </w:r>
            <w:r w:rsidR="00AF4433" w:rsidRPr="00135AE8">
              <w:rPr>
                <w:rFonts w:eastAsia="Times New Roman" w:cs="Times New Roman"/>
                <w:color w:val="000000"/>
                <w:sz w:val="24"/>
                <w:szCs w:val="24"/>
                <w:lang w:eastAsia="ru-RU"/>
              </w:rPr>
              <w:t>.12.2022</w:t>
            </w:r>
          </w:p>
        </w:tc>
      </w:tr>
      <w:tr w:rsidR="00AF4433" w:rsidRPr="00F917B5" w14:paraId="13FFE5C7" w14:textId="77777777" w:rsidTr="008A0CAD">
        <w:trPr>
          <w:trHeight w:val="446"/>
        </w:trPr>
        <w:tc>
          <w:tcPr>
            <w:tcW w:w="7083" w:type="dxa"/>
            <w:tcBorders>
              <w:top w:val="nil"/>
              <w:left w:val="single" w:sz="4" w:space="0" w:color="auto"/>
              <w:bottom w:val="single" w:sz="4" w:space="0" w:color="auto"/>
              <w:right w:val="single" w:sz="4" w:space="0" w:color="auto"/>
            </w:tcBorders>
            <w:shd w:val="clear" w:color="auto" w:fill="auto"/>
            <w:vAlign w:val="bottom"/>
            <w:hideMark/>
          </w:tcPr>
          <w:p w14:paraId="6B85679A" w14:textId="77777777" w:rsidR="00AF4433" w:rsidRPr="00135AE8" w:rsidRDefault="00AF4433" w:rsidP="008A0CAD">
            <w:pPr>
              <w:spacing w:after="0" w:line="24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Тестирование</w:t>
            </w:r>
          </w:p>
        </w:tc>
        <w:tc>
          <w:tcPr>
            <w:tcW w:w="2410" w:type="dxa"/>
            <w:tcBorders>
              <w:top w:val="nil"/>
              <w:left w:val="nil"/>
              <w:bottom w:val="single" w:sz="4" w:space="0" w:color="auto"/>
              <w:right w:val="single" w:sz="4" w:space="0" w:color="auto"/>
            </w:tcBorders>
            <w:shd w:val="clear" w:color="auto" w:fill="auto"/>
            <w:vAlign w:val="bottom"/>
            <w:hideMark/>
          </w:tcPr>
          <w:p w14:paraId="77E47F98" w14:textId="442C9E2B" w:rsidR="00AF4433" w:rsidRPr="00135AE8" w:rsidRDefault="002E3E07" w:rsidP="008A0CAD">
            <w:pPr>
              <w:spacing w:after="0" w:line="240" w:lineRule="auto"/>
              <w:jc w:val="right"/>
              <w:rPr>
                <w:rFonts w:eastAsia="Times New Roman" w:cs="Times New Roman"/>
                <w:color w:val="000000"/>
                <w:sz w:val="24"/>
                <w:szCs w:val="24"/>
                <w:lang w:eastAsia="ru-RU"/>
              </w:rPr>
            </w:pPr>
            <w:r w:rsidRPr="00135AE8">
              <w:rPr>
                <w:rFonts w:eastAsia="Times New Roman" w:cs="Times New Roman"/>
                <w:color w:val="000000"/>
                <w:sz w:val="24"/>
                <w:szCs w:val="24"/>
                <w:lang w:eastAsia="ru-RU"/>
              </w:rPr>
              <w:t>12</w:t>
            </w:r>
            <w:r w:rsidR="00AF4433" w:rsidRPr="00135AE8">
              <w:rPr>
                <w:rFonts w:eastAsia="Times New Roman" w:cs="Times New Roman"/>
                <w:color w:val="000000"/>
                <w:sz w:val="24"/>
                <w:szCs w:val="24"/>
                <w:lang w:eastAsia="ru-RU"/>
              </w:rPr>
              <w:t>.12.2022</w:t>
            </w:r>
          </w:p>
        </w:tc>
      </w:tr>
    </w:tbl>
    <w:p w14:paraId="6D48162F" w14:textId="62D1E700" w:rsidR="00197E0F" w:rsidRDefault="00197E0F"/>
    <w:p w14:paraId="2997C97C" w14:textId="77777777" w:rsidR="00197E0F" w:rsidRDefault="00197E0F">
      <w:pPr>
        <w:suppressAutoHyphens w:val="0"/>
        <w:spacing w:after="160" w:line="259" w:lineRule="auto"/>
        <w:jc w:val="left"/>
      </w:pPr>
      <w:r>
        <w:br w:type="page"/>
      </w:r>
    </w:p>
    <w:p w14:paraId="24FEECDF" w14:textId="13DA1CE8" w:rsidR="006D4204" w:rsidRDefault="00197E0F" w:rsidP="00197E0F">
      <w:pPr>
        <w:pStyle w:val="1"/>
      </w:pPr>
      <w:bookmarkStart w:id="4" w:name="_Toc130338858"/>
      <w:r>
        <w:lastRenderedPageBreak/>
        <w:t>Проектирование в конструировании</w:t>
      </w:r>
      <w:bookmarkEnd w:id="4"/>
    </w:p>
    <w:p w14:paraId="3193ACE6" w14:textId="68DA3A58" w:rsidR="00FA48CE" w:rsidRPr="00FA48CE" w:rsidRDefault="00FA48CE" w:rsidP="00FA48CE">
      <w:pPr>
        <w:pStyle w:val="2"/>
      </w:pPr>
      <w:r>
        <w:tab/>
      </w:r>
      <w:bookmarkStart w:id="5" w:name="_Toc130338859"/>
      <w:r>
        <w:rPr>
          <w:lang w:val="en-US"/>
        </w:rPr>
        <w:t xml:space="preserve">Use Case </w:t>
      </w:r>
      <w:r>
        <w:t>диаграмма</w:t>
      </w:r>
      <w:bookmarkEnd w:id="5"/>
    </w:p>
    <w:p w14:paraId="1033C779" w14:textId="6DEB3253" w:rsidR="00197E0F" w:rsidRPr="004D4D24" w:rsidRDefault="004D4D24" w:rsidP="004D4D24">
      <w:pPr>
        <w:ind w:firstLine="708"/>
      </w:pPr>
      <w:r>
        <w:t>Для лучшего понимания какие задачи мы пытаемся решить при помощи создаваемого проекта и для понимания какие функции будут доступны пользователю нам необходимо рассмотреть use</w:t>
      </w:r>
      <w:r w:rsidRPr="00B93B45">
        <w:t>-</w:t>
      </w:r>
      <w:r>
        <w:t>case</w:t>
      </w:r>
      <w:r w:rsidRPr="00B93B45">
        <w:t xml:space="preserve"> </w:t>
      </w:r>
      <w:r>
        <w:t>диаграмму. Данная последовательность проектирования позволит посмотреть на систему сверху вниз, в данном случае мы последовательно понижаем уровень абстракции с пользовательских сценариев, до уровня кода. На рисунке ниже представлены основные варианты использования приложения</w:t>
      </w:r>
      <w:r w:rsidR="00197E0F">
        <w:t xml:space="preserve">. </w:t>
      </w:r>
      <w:r w:rsidR="00197E0F">
        <w:rPr>
          <w:lang w:val="en-US"/>
        </w:rPr>
        <w:t>Use</w:t>
      </w:r>
      <w:r w:rsidR="00197E0F" w:rsidRPr="008E5AED">
        <w:t xml:space="preserve"> </w:t>
      </w:r>
      <w:r w:rsidR="00197E0F">
        <w:rPr>
          <w:lang w:val="en-US"/>
        </w:rPr>
        <w:t>Case</w:t>
      </w:r>
      <w:r w:rsidR="00197E0F" w:rsidRPr="008E5AED">
        <w:t xml:space="preserve"> </w:t>
      </w:r>
      <w:r w:rsidR="00197E0F">
        <w:t>диаграмма продемонстрирована на рисунке 1.</w:t>
      </w:r>
    </w:p>
    <w:p w14:paraId="2D78253B" w14:textId="71E191C2" w:rsidR="00197E0F" w:rsidRDefault="004D4D24" w:rsidP="00197E0F">
      <w:pPr>
        <w:keepNext/>
      </w:pPr>
      <w:r w:rsidRPr="00B93B45">
        <w:rPr>
          <w:noProof/>
          <w:szCs w:val="28"/>
          <w:lang w:eastAsia="ru-RU"/>
        </w:rPr>
        <w:drawing>
          <wp:inline distT="0" distB="0" distL="0" distR="0" wp14:anchorId="75A1A18E" wp14:editId="54BFBBF2">
            <wp:extent cx="5274310" cy="4134485"/>
            <wp:effectExtent l="0" t="0" r="254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134485"/>
                    </a:xfrm>
                    <a:prstGeom prst="rect">
                      <a:avLst/>
                    </a:prstGeom>
                  </pic:spPr>
                </pic:pic>
              </a:graphicData>
            </a:graphic>
          </wp:inline>
        </w:drawing>
      </w:r>
    </w:p>
    <w:p w14:paraId="1A9211CC" w14:textId="0DB048C3" w:rsidR="001C1036" w:rsidRPr="001C1036" w:rsidRDefault="00197E0F" w:rsidP="001C1036">
      <w:pPr>
        <w:spacing w:line="480" w:lineRule="auto"/>
        <w:jc w:val="center"/>
        <w:rPr>
          <w:rFonts w:cs="Times New Roman"/>
          <w:szCs w:val="28"/>
        </w:rPr>
      </w:pPr>
      <w:r w:rsidRPr="001C1036">
        <w:rPr>
          <w:rFonts w:cs="Times New Roman"/>
          <w:szCs w:val="28"/>
        </w:rPr>
        <w:t xml:space="preserve">Рисунок </w:t>
      </w:r>
      <w:r w:rsidRPr="001C1036">
        <w:rPr>
          <w:rFonts w:cs="Times New Roman"/>
          <w:szCs w:val="28"/>
        </w:rPr>
        <w:fldChar w:fldCharType="begin"/>
      </w:r>
      <w:r w:rsidRPr="001C1036">
        <w:rPr>
          <w:rFonts w:cs="Times New Roman"/>
          <w:szCs w:val="28"/>
        </w:rPr>
        <w:instrText xml:space="preserve"> SEQ Рисунок \* ARABIC </w:instrText>
      </w:r>
      <w:r w:rsidRPr="001C1036">
        <w:rPr>
          <w:rFonts w:cs="Times New Roman"/>
          <w:szCs w:val="28"/>
        </w:rPr>
        <w:fldChar w:fldCharType="separate"/>
      </w:r>
      <w:r w:rsidR="00072B42">
        <w:rPr>
          <w:rFonts w:cs="Times New Roman"/>
          <w:noProof/>
          <w:szCs w:val="28"/>
        </w:rPr>
        <w:t>1</w:t>
      </w:r>
      <w:r w:rsidRPr="001C1036">
        <w:rPr>
          <w:rFonts w:cs="Times New Roman"/>
          <w:noProof/>
          <w:szCs w:val="28"/>
        </w:rPr>
        <w:fldChar w:fldCharType="end"/>
      </w:r>
      <w:r w:rsidRPr="001C1036">
        <w:rPr>
          <w:rFonts w:cs="Times New Roman"/>
          <w:szCs w:val="28"/>
        </w:rPr>
        <w:t xml:space="preserve">. </w:t>
      </w:r>
      <w:r w:rsidRPr="001C1036">
        <w:rPr>
          <w:rFonts w:cs="Times New Roman"/>
          <w:szCs w:val="28"/>
          <w:lang w:val="en-US"/>
        </w:rPr>
        <w:t>Use</w:t>
      </w:r>
      <w:r w:rsidRPr="001C1036">
        <w:rPr>
          <w:rFonts w:cs="Times New Roman"/>
          <w:szCs w:val="28"/>
        </w:rPr>
        <w:t xml:space="preserve"> </w:t>
      </w:r>
      <w:r w:rsidRPr="001C1036">
        <w:rPr>
          <w:rFonts w:cs="Times New Roman"/>
          <w:szCs w:val="28"/>
          <w:lang w:val="en-US"/>
        </w:rPr>
        <w:t>Case</w:t>
      </w:r>
      <w:r w:rsidRPr="001C1036">
        <w:rPr>
          <w:rFonts w:cs="Times New Roman"/>
          <w:szCs w:val="28"/>
        </w:rPr>
        <w:t xml:space="preserve"> диаграмма авторизированного пользователя</w:t>
      </w:r>
    </w:p>
    <w:p w14:paraId="1398923F" w14:textId="2B3E65F4" w:rsidR="00FA48CE" w:rsidRPr="00FA48CE" w:rsidRDefault="00FA48CE" w:rsidP="00FA48CE">
      <w:pPr>
        <w:pStyle w:val="2"/>
        <w:rPr>
          <w:lang w:eastAsia="en-US"/>
        </w:rPr>
      </w:pPr>
      <w:r>
        <w:rPr>
          <w:lang w:eastAsia="en-US"/>
        </w:rPr>
        <w:tab/>
      </w:r>
      <w:bookmarkStart w:id="6" w:name="_Toc130338860"/>
      <w:r>
        <w:rPr>
          <w:lang w:val="en-US" w:eastAsia="en-US"/>
        </w:rPr>
        <w:t>ER</w:t>
      </w:r>
      <w:r w:rsidRPr="003D4D2A">
        <w:rPr>
          <w:lang w:eastAsia="en-US"/>
        </w:rPr>
        <w:t xml:space="preserve"> </w:t>
      </w:r>
      <w:r>
        <w:rPr>
          <w:lang w:eastAsia="en-US"/>
        </w:rPr>
        <w:t>диаграмма</w:t>
      </w:r>
      <w:bookmarkEnd w:id="6"/>
    </w:p>
    <w:p w14:paraId="03D40103" w14:textId="77777777" w:rsidR="004D4D24" w:rsidRDefault="004D4D24" w:rsidP="004D4D24">
      <w:pPr>
        <w:ind w:firstLine="708"/>
        <w:rPr>
          <w:rFonts w:cs="Times New Roman"/>
          <w:szCs w:val="28"/>
        </w:rPr>
      </w:pPr>
      <w:r w:rsidRPr="00026B1D">
        <w:rPr>
          <w:rFonts w:cs="Times New Roman"/>
          <w:szCs w:val="28"/>
        </w:rPr>
        <w:t xml:space="preserve">Далее </w:t>
      </w:r>
      <w:r>
        <w:rPr>
          <w:rFonts w:cs="Times New Roman"/>
          <w:szCs w:val="28"/>
        </w:rPr>
        <w:t xml:space="preserve">предлагаю рассмотреть основные сущности приложения, воспользовавшись ER диаграммой на рисунке ниже. Данная диаграмма </w:t>
      </w:r>
      <w:r>
        <w:rPr>
          <w:rFonts w:cs="Times New Roman"/>
          <w:szCs w:val="28"/>
        </w:rPr>
        <w:lastRenderedPageBreak/>
        <w:t xml:space="preserve">позволяет лучше ознакомиться с данными выбранной предметной области, начать обдумывание реализации обработки и взаимодействия объектов. </w:t>
      </w:r>
    </w:p>
    <w:p w14:paraId="793147F0" w14:textId="662BEEBD" w:rsidR="00197E0F" w:rsidRDefault="004D2049" w:rsidP="004D4D24">
      <w:pPr>
        <w:ind w:firstLine="708"/>
      </w:pPr>
      <w:r>
        <w:rPr>
          <w:b/>
          <w:bCs/>
          <w:lang w:val="en-US"/>
        </w:rPr>
        <w:t>Class</w:t>
      </w:r>
      <w:r w:rsidR="00197E0F" w:rsidRPr="005077DD">
        <w:t xml:space="preserve"> </w:t>
      </w:r>
      <w:r w:rsidR="00197E0F">
        <w:t>–</w:t>
      </w:r>
      <w:r w:rsidR="00197E0F" w:rsidRPr="005077DD">
        <w:t xml:space="preserve"> </w:t>
      </w:r>
      <w:r w:rsidR="00197E0F">
        <w:t xml:space="preserve">таблица, представляющая собой сущность </w:t>
      </w:r>
      <w:r>
        <w:t>класса учеников</w:t>
      </w:r>
      <w:r w:rsidR="00197E0F">
        <w:t xml:space="preserve"> и содержащая такие поля как</w:t>
      </w:r>
    </w:p>
    <w:p w14:paraId="72A1C562" w14:textId="77777777" w:rsidR="00197E0F" w:rsidRPr="001C1036" w:rsidRDefault="00197E0F" w:rsidP="001C1036">
      <w:pPr>
        <w:pStyle w:val="2710"/>
        <w:numPr>
          <w:ilvl w:val="0"/>
          <w:numId w:val="4"/>
        </w:numPr>
        <w:spacing w:after="160" w:line="360" w:lineRule="auto"/>
        <w:rPr>
          <w:sz w:val="28"/>
          <w:szCs w:val="28"/>
        </w:rPr>
      </w:pPr>
      <w:r w:rsidRPr="001C1036">
        <w:rPr>
          <w:sz w:val="28"/>
          <w:szCs w:val="28"/>
          <w:lang w:val="en-US"/>
        </w:rPr>
        <w:t>id</w:t>
      </w:r>
      <w:r w:rsidRPr="001C1036">
        <w:rPr>
          <w:sz w:val="28"/>
          <w:szCs w:val="28"/>
        </w:rPr>
        <w:t xml:space="preserve"> – уникальный идентификатор типа </w:t>
      </w:r>
      <w:r w:rsidRPr="001C1036">
        <w:rPr>
          <w:sz w:val="28"/>
          <w:szCs w:val="28"/>
          <w:lang w:val="en-US"/>
        </w:rPr>
        <w:t>integer</w:t>
      </w:r>
    </w:p>
    <w:p w14:paraId="431E42E7" w14:textId="0E3D75E9" w:rsidR="00197E0F" w:rsidRPr="001C1036" w:rsidRDefault="004D2049" w:rsidP="001C1036">
      <w:pPr>
        <w:pStyle w:val="2710"/>
        <w:numPr>
          <w:ilvl w:val="0"/>
          <w:numId w:val="4"/>
        </w:numPr>
        <w:spacing w:after="160" w:line="360" w:lineRule="auto"/>
        <w:rPr>
          <w:sz w:val="28"/>
          <w:szCs w:val="28"/>
        </w:rPr>
      </w:pPr>
      <w:r>
        <w:rPr>
          <w:sz w:val="28"/>
          <w:szCs w:val="28"/>
          <w:lang w:val="en-US"/>
        </w:rPr>
        <w:t>name</w:t>
      </w:r>
      <w:r w:rsidR="00197E0F" w:rsidRPr="001C1036">
        <w:rPr>
          <w:sz w:val="28"/>
          <w:szCs w:val="28"/>
        </w:rPr>
        <w:t xml:space="preserve"> – уникальное представление </w:t>
      </w:r>
      <w:r>
        <w:rPr>
          <w:sz w:val="28"/>
          <w:szCs w:val="28"/>
        </w:rPr>
        <w:t>названия класса</w:t>
      </w:r>
      <w:r w:rsidR="00197E0F" w:rsidRPr="001C1036">
        <w:rPr>
          <w:sz w:val="28"/>
          <w:szCs w:val="28"/>
        </w:rPr>
        <w:t xml:space="preserve"> типа </w:t>
      </w:r>
      <w:r w:rsidR="00197E0F" w:rsidRPr="001C1036">
        <w:rPr>
          <w:sz w:val="28"/>
          <w:szCs w:val="28"/>
          <w:lang w:val="en-US"/>
        </w:rPr>
        <w:t>varchar</w:t>
      </w:r>
      <w:r w:rsidRPr="004D2049">
        <w:rPr>
          <w:sz w:val="28"/>
          <w:szCs w:val="28"/>
        </w:rPr>
        <w:t xml:space="preserve"> </w:t>
      </w:r>
      <w:r w:rsidR="00197E0F" w:rsidRPr="001C1036">
        <w:rPr>
          <w:sz w:val="28"/>
          <w:szCs w:val="28"/>
        </w:rPr>
        <w:t>(</w:t>
      </w:r>
      <w:r w:rsidRPr="004D2049">
        <w:rPr>
          <w:sz w:val="28"/>
          <w:szCs w:val="28"/>
        </w:rPr>
        <w:t>255</w:t>
      </w:r>
      <w:r w:rsidR="00197E0F" w:rsidRPr="001C1036">
        <w:rPr>
          <w:sz w:val="28"/>
          <w:szCs w:val="28"/>
        </w:rPr>
        <w:t>)</w:t>
      </w:r>
    </w:p>
    <w:p w14:paraId="7AF96CF5" w14:textId="40D41194" w:rsidR="00197E0F" w:rsidRPr="001C1036" w:rsidRDefault="004D2049" w:rsidP="001C1036">
      <w:pPr>
        <w:pStyle w:val="2710"/>
        <w:numPr>
          <w:ilvl w:val="0"/>
          <w:numId w:val="4"/>
        </w:numPr>
        <w:spacing w:after="160" w:line="360" w:lineRule="auto"/>
        <w:rPr>
          <w:sz w:val="28"/>
          <w:szCs w:val="28"/>
        </w:rPr>
      </w:pPr>
      <w:r>
        <w:rPr>
          <w:sz w:val="28"/>
          <w:szCs w:val="28"/>
          <w:lang w:val="en-US"/>
        </w:rPr>
        <w:t>course</w:t>
      </w:r>
      <w:r w:rsidR="00197E0F" w:rsidRPr="001C1036">
        <w:rPr>
          <w:sz w:val="28"/>
          <w:szCs w:val="28"/>
        </w:rPr>
        <w:t xml:space="preserve"> – </w:t>
      </w:r>
      <w:r>
        <w:rPr>
          <w:sz w:val="28"/>
          <w:szCs w:val="28"/>
        </w:rPr>
        <w:t xml:space="preserve">номер курса/класса группы учеников типа </w:t>
      </w:r>
      <w:r>
        <w:rPr>
          <w:sz w:val="28"/>
          <w:szCs w:val="28"/>
          <w:lang w:val="en-US"/>
        </w:rPr>
        <w:t>integer</w:t>
      </w:r>
    </w:p>
    <w:p w14:paraId="4DD5F96D" w14:textId="3F1CA934" w:rsidR="00197E0F" w:rsidRPr="001C1036" w:rsidRDefault="004D2049" w:rsidP="001C1036">
      <w:pPr>
        <w:pStyle w:val="2710"/>
        <w:numPr>
          <w:ilvl w:val="0"/>
          <w:numId w:val="4"/>
        </w:numPr>
        <w:spacing w:after="160" w:line="360" w:lineRule="auto"/>
        <w:rPr>
          <w:sz w:val="28"/>
          <w:szCs w:val="28"/>
        </w:rPr>
      </w:pPr>
      <w:r>
        <w:rPr>
          <w:sz w:val="28"/>
          <w:szCs w:val="28"/>
          <w:lang w:val="en-US"/>
        </w:rPr>
        <w:t>number</w:t>
      </w:r>
      <w:r w:rsidRPr="004D2049">
        <w:rPr>
          <w:sz w:val="28"/>
          <w:szCs w:val="28"/>
        </w:rPr>
        <w:t>_</w:t>
      </w:r>
      <w:r>
        <w:rPr>
          <w:sz w:val="28"/>
          <w:szCs w:val="28"/>
          <w:lang w:val="en-US"/>
        </w:rPr>
        <w:t>students</w:t>
      </w:r>
      <w:r w:rsidR="00197E0F" w:rsidRPr="001C1036">
        <w:rPr>
          <w:sz w:val="28"/>
          <w:szCs w:val="28"/>
        </w:rPr>
        <w:t xml:space="preserve"> – </w:t>
      </w:r>
      <w:r w:rsidR="00FE027B">
        <w:rPr>
          <w:sz w:val="28"/>
          <w:szCs w:val="28"/>
        </w:rPr>
        <w:t>количество студентов в группе</w:t>
      </w:r>
      <w:r w:rsidR="00197E0F" w:rsidRPr="001C1036">
        <w:rPr>
          <w:sz w:val="28"/>
          <w:szCs w:val="28"/>
        </w:rPr>
        <w:t xml:space="preserve"> типа </w:t>
      </w:r>
      <w:r w:rsidR="00FE027B">
        <w:rPr>
          <w:sz w:val="28"/>
          <w:szCs w:val="28"/>
          <w:lang w:val="en-US"/>
        </w:rPr>
        <w:t>integer</w:t>
      </w:r>
    </w:p>
    <w:p w14:paraId="66B8A3FF" w14:textId="0B4FE42F" w:rsidR="00197E0F" w:rsidRPr="004D2049" w:rsidRDefault="004D2049" w:rsidP="00197E0F">
      <w:pPr>
        <w:pStyle w:val="2710"/>
        <w:numPr>
          <w:ilvl w:val="0"/>
          <w:numId w:val="4"/>
        </w:numPr>
        <w:spacing w:after="160" w:line="360" w:lineRule="auto"/>
        <w:rPr>
          <w:sz w:val="28"/>
          <w:szCs w:val="28"/>
        </w:rPr>
      </w:pPr>
      <w:r>
        <w:rPr>
          <w:sz w:val="28"/>
          <w:szCs w:val="28"/>
          <w:lang w:val="en-US"/>
        </w:rPr>
        <w:t>estimate</w:t>
      </w:r>
      <w:r w:rsidR="00197E0F" w:rsidRPr="001C1036">
        <w:rPr>
          <w:sz w:val="28"/>
          <w:szCs w:val="28"/>
        </w:rPr>
        <w:t xml:space="preserve"> </w:t>
      </w:r>
      <w:r w:rsidR="00FE027B">
        <w:rPr>
          <w:sz w:val="28"/>
          <w:szCs w:val="28"/>
        </w:rPr>
        <w:t xml:space="preserve">– коэффициент класса, является субъективной оценкой, используется для смещения при генерации расписания в пользу определённого объекта, тип </w:t>
      </w:r>
      <w:r w:rsidR="00FE027B">
        <w:rPr>
          <w:sz w:val="28"/>
          <w:szCs w:val="28"/>
          <w:lang w:val="en-US"/>
        </w:rPr>
        <w:t>integer</w:t>
      </w:r>
    </w:p>
    <w:p w14:paraId="5478690B" w14:textId="68880B78" w:rsidR="00197E0F" w:rsidRDefault="00463973" w:rsidP="00197E0F">
      <w:r>
        <w:rPr>
          <w:b/>
          <w:bCs/>
          <w:lang w:val="en-US"/>
        </w:rPr>
        <w:t>Lesson</w:t>
      </w:r>
      <w:r w:rsidR="00197E0F" w:rsidRPr="005077DD">
        <w:t xml:space="preserve"> – </w:t>
      </w:r>
      <w:r w:rsidR="00197E0F">
        <w:t xml:space="preserve">таблица, представляющая собой сущность </w:t>
      </w:r>
      <w:r>
        <w:t>урока</w:t>
      </w:r>
      <w:r w:rsidR="00197E0F">
        <w:t xml:space="preserve"> и содержащая такие поля как</w:t>
      </w:r>
    </w:p>
    <w:p w14:paraId="2A62AB0E" w14:textId="77777777" w:rsidR="00197E0F" w:rsidRPr="001C1036" w:rsidRDefault="00197E0F" w:rsidP="001C1036">
      <w:pPr>
        <w:pStyle w:val="2710"/>
        <w:numPr>
          <w:ilvl w:val="0"/>
          <w:numId w:val="4"/>
        </w:numPr>
        <w:spacing w:after="160" w:line="360" w:lineRule="auto"/>
        <w:rPr>
          <w:sz w:val="28"/>
          <w:szCs w:val="28"/>
        </w:rPr>
      </w:pPr>
      <w:r w:rsidRPr="001C1036">
        <w:rPr>
          <w:sz w:val="28"/>
          <w:szCs w:val="28"/>
          <w:lang w:val="en-US"/>
        </w:rPr>
        <w:t>id</w:t>
      </w:r>
      <w:r w:rsidRPr="001C1036">
        <w:rPr>
          <w:sz w:val="28"/>
          <w:szCs w:val="28"/>
        </w:rPr>
        <w:t xml:space="preserve"> – уникальный идентификатор типа </w:t>
      </w:r>
      <w:r w:rsidRPr="001C1036">
        <w:rPr>
          <w:sz w:val="28"/>
          <w:szCs w:val="28"/>
          <w:lang w:val="en-US"/>
        </w:rPr>
        <w:t>integer</w:t>
      </w:r>
    </w:p>
    <w:p w14:paraId="26490CAF" w14:textId="418DB6EE" w:rsidR="00197E0F" w:rsidRPr="001C1036" w:rsidRDefault="00463973" w:rsidP="001C1036">
      <w:pPr>
        <w:pStyle w:val="2710"/>
        <w:numPr>
          <w:ilvl w:val="0"/>
          <w:numId w:val="4"/>
        </w:numPr>
        <w:spacing w:after="160" w:line="360" w:lineRule="auto"/>
        <w:rPr>
          <w:sz w:val="28"/>
          <w:szCs w:val="28"/>
        </w:rPr>
      </w:pPr>
      <w:r>
        <w:rPr>
          <w:sz w:val="28"/>
          <w:szCs w:val="28"/>
          <w:lang w:val="en-US"/>
        </w:rPr>
        <w:t>time</w:t>
      </w:r>
      <w:r w:rsidR="00197E0F" w:rsidRPr="001C1036">
        <w:rPr>
          <w:sz w:val="28"/>
          <w:szCs w:val="28"/>
        </w:rPr>
        <w:t xml:space="preserve"> – </w:t>
      </w:r>
      <w:r>
        <w:rPr>
          <w:sz w:val="28"/>
          <w:szCs w:val="28"/>
        </w:rPr>
        <w:t xml:space="preserve">время отражающее время проведения урока типа </w:t>
      </w:r>
      <w:r w:rsidRPr="001C1036">
        <w:rPr>
          <w:sz w:val="28"/>
          <w:szCs w:val="28"/>
          <w:lang w:val="en-US"/>
        </w:rPr>
        <w:t>timestamp</w:t>
      </w:r>
    </w:p>
    <w:p w14:paraId="6FAD803A" w14:textId="5D01C3B8" w:rsidR="00197E0F" w:rsidRPr="007F0BD6" w:rsidRDefault="00463973" w:rsidP="00197E0F">
      <w:pPr>
        <w:pStyle w:val="2710"/>
        <w:numPr>
          <w:ilvl w:val="0"/>
          <w:numId w:val="4"/>
        </w:numPr>
        <w:spacing w:after="160" w:line="360" w:lineRule="auto"/>
        <w:rPr>
          <w:sz w:val="28"/>
          <w:szCs w:val="28"/>
        </w:rPr>
      </w:pPr>
      <w:r>
        <w:rPr>
          <w:sz w:val="28"/>
          <w:szCs w:val="28"/>
          <w:lang w:val="en-US"/>
        </w:rPr>
        <w:t>type</w:t>
      </w:r>
      <w:r w:rsidR="00197E0F" w:rsidRPr="001C1036">
        <w:rPr>
          <w:sz w:val="28"/>
          <w:szCs w:val="28"/>
        </w:rPr>
        <w:t xml:space="preserve"> – </w:t>
      </w:r>
      <w:r>
        <w:rPr>
          <w:sz w:val="28"/>
          <w:szCs w:val="28"/>
        </w:rPr>
        <w:t xml:space="preserve">тип урока, параметр отражающий вид урока (лекция/практика) типа </w:t>
      </w:r>
      <w:r>
        <w:rPr>
          <w:sz w:val="28"/>
          <w:szCs w:val="28"/>
          <w:lang w:val="en-US"/>
        </w:rPr>
        <w:t>boolean</w:t>
      </w:r>
    </w:p>
    <w:p w14:paraId="6E1D2CA0" w14:textId="73F1F15D" w:rsidR="00197E0F" w:rsidRDefault="00463973" w:rsidP="00197E0F">
      <w:r>
        <w:rPr>
          <w:b/>
          <w:bCs/>
          <w:lang w:val="en-US"/>
        </w:rPr>
        <w:t>Teacher</w:t>
      </w:r>
      <w:r w:rsidR="00197E0F" w:rsidRPr="005077DD">
        <w:t xml:space="preserve"> – </w:t>
      </w:r>
      <w:r w:rsidR="00197E0F">
        <w:t xml:space="preserve">таблица, представляющая собой сущность </w:t>
      </w:r>
      <w:r w:rsidR="00FE027B">
        <w:t>преподавателя</w:t>
      </w:r>
      <w:r w:rsidR="00197E0F">
        <w:t xml:space="preserve"> и содержащая такие поля как</w:t>
      </w:r>
    </w:p>
    <w:p w14:paraId="7045E431" w14:textId="77777777" w:rsidR="00197E0F" w:rsidRPr="001C1036" w:rsidRDefault="00197E0F" w:rsidP="001C1036">
      <w:pPr>
        <w:pStyle w:val="2710"/>
        <w:numPr>
          <w:ilvl w:val="0"/>
          <w:numId w:val="4"/>
        </w:numPr>
        <w:spacing w:after="160" w:line="360" w:lineRule="auto"/>
        <w:rPr>
          <w:sz w:val="28"/>
          <w:szCs w:val="28"/>
        </w:rPr>
      </w:pPr>
      <w:r w:rsidRPr="001C1036">
        <w:rPr>
          <w:sz w:val="28"/>
          <w:szCs w:val="28"/>
          <w:lang w:val="en-US"/>
        </w:rPr>
        <w:t>id</w:t>
      </w:r>
      <w:r w:rsidRPr="001C1036">
        <w:rPr>
          <w:sz w:val="28"/>
          <w:szCs w:val="28"/>
        </w:rPr>
        <w:t xml:space="preserve"> – уникальный идентификатор типа </w:t>
      </w:r>
      <w:r w:rsidRPr="001C1036">
        <w:rPr>
          <w:sz w:val="28"/>
          <w:szCs w:val="28"/>
          <w:lang w:val="en-US"/>
        </w:rPr>
        <w:t>integer</w:t>
      </w:r>
    </w:p>
    <w:p w14:paraId="4450258F" w14:textId="00739711" w:rsidR="00197E0F" w:rsidRPr="001C1036" w:rsidRDefault="00197E0F" w:rsidP="001C1036">
      <w:pPr>
        <w:pStyle w:val="2710"/>
        <w:numPr>
          <w:ilvl w:val="0"/>
          <w:numId w:val="4"/>
        </w:numPr>
        <w:spacing w:after="160" w:line="360" w:lineRule="auto"/>
        <w:rPr>
          <w:sz w:val="28"/>
          <w:szCs w:val="28"/>
        </w:rPr>
      </w:pPr>
      <w:r w:rsidRPr="001C1036">
        <w:rPr>
          <w:sz w:val="28"/>
          <w:szCs w:val="28"/>
          <w:lang w:val="en-US"/>
        </w:rPr>
        <w:t>name</w:t>
      </w:r>
      <w:r w:rsidRPr="001C1036">
        <w:rPr>
          <w:sz w:val="28"/>
          <w:szCs w:val="28"/>
        </w:rPr>
        <w:t xml:space="preserve"> – уникальное представление имен</w:t>
      </w:r>
      <w:r w:rsidR="00463973">
        <w:rPr>
          <w:sz w:val="28"/>
          <w:szCs w:val="28"/>
        </w:rPr>
        <w:t>и преподавателя</w:t>
      </w:r>
      <w:r w:rsidRPr="001C1036">
        <w:rPr>
          <w:sz w:val="28"/>
          <w:szCs w:val="28"/>
        </w:rPr>
        <w:t xml:space="preserve"> типа </w:t>
      </w:r>
      <w:r w:rsidRPr="001C1036">
        <w:rPr>
          <w:sz w:val="28"/>
          <w:szCs w:val="28"/>
          <w:lang w:val="en-US"/>
        </w:rPr>
        <w:t>varchar</w:t>
      </w:r>
      <w:r w:rsidR="00FE027B" w:rsidRPr="00FE027B">
        <w:rPr>
          <w:sz w:val="28"/>
          <w:szCs w:val="28"/>
        </w:rPr>
        <w:t xml:space="preserve"> </w:t>
      </w:r>
      <w:r w:rsidRPr="001C1036">
        <w:rPr>
          <w:sz w:val="28"/>
          <w:szCs w:val="28"/>
        </w:rPr>
        <w:t>(</w:t>
      </w:r>
      <w:r w:rsidR="00463973">
        <w:rPr>
          <w:sz w:val="28"/>
          <w:szCs w:val="28"/>
        </w:rPr>
        <w:t>255</w:t>
      </w:r>
      <w:r w:rsidRPr="001C1036">
        <w:rPr>
          <w:sz w:val="28"/>
          <w:szCs w:val="28"/>
        </w:rPr>
        <w:t>)</w:t>
      </w:r>
    </w:p>
    <w:p w14:paraId="51BDBF3B" w14:textId="6C9F82D9" w:rsidR="00197E0F" w:rsidRPr="001C1036" w:rsidRDefault="00463973" w:rsidP="001C1036">
      <w:pPr>
        <w:pStyle w:val="2710"/>
        <w:numPr>
          <w:ilvl w:val="0"/>
          <w:numId w:val="4"/>
        </w:numPr>
        <w:spacing w:after="160" w:line="360" w:lineRule="auto"/>
        <w:rPr>
          <w:sz w:val="28"/>
          <w:szCs w:val="28"/>
        </w:rPr>
      </w:pPr>
      <w:r>
        <w:rPr>
          <w:sz w:val="28"/>
          <w:szCs w:val="28"/>
          <w:lang w:val="en-US"/>
        </w:rPr>
        <w:t>priority</w:t>
      </w:r>
      <w:r w:rsidR="00197E0F" w:rsidRPr="001C1036">
        <w:rPr>
          <w:sz w:val="28"/>
          <w:szCs w:val="28"/>
        </w:rPr>
        <w:t xml:space="preserve"> –</w:t>
      </w:r>
      <w:r w:rsidRPr="00463973">
        <w:rPr>
          <w:sz w:val="28"/>
          <w:szCs w:val="28"/>
        </w:rPr>
        <w:t xml:space="preserve"> </w:t>
      </w:r>
      <w:r>
        <w:rPr>
          <w:sz w:val="28"/>
          <w:szCs w:val="28"/>
        </w:rPr>
        <w:t xml:space="preserve">коэффициент «важности» преподавателя, используется для смещения при генерации расписания в пользу определённого объекта, тип </w:t>
      </w:r>
      <w:r>
        <w:rPr>
          <w:sz w:val="28"/>
          <w:szCs w:val="28"/>
          <w:lang w:val="en-US"/>
        </w:rPr>
        <w:t>integer</w:t>
      </w:r>
    </w:p>
    <w:p w14:paraId="775E23EE" w14:textId="760A0259" w:rsidR="00197E0F" w:rsidRPr="001C1036" w:rsidRDefault="00463973" w:rsidP="001C1036">
      <w:pPr>
        <w:pStyle w:val="2710"/>
        <w:numPr>
          <w:ilvl w:val="0"/>
          <w:numId w:val="4"/>
        </w:numPr>
        <w:spacing w:after="160" w:line="360" w:lineRule="auto"/>
        <w:rPr>
          <w:sz w:val="28"/>
          <w:szCs w:val="28"/>
        </w:rPr>
      </w:pPr>
      <w:r>
        <w:rPr>
          <w:sz w:val="28"/>
          <w:szCs w:val="28"/>
          <w:lang w:val="en-US"/>
        </w:rPr>
        <w:t>start</w:t>
      </w:r>
      <w:r w:rsidRPr="00463973">
        <w:rPr>
          <w:sz w:val="28"/>
          <w:szCs w:val="28"/>
        </w:rPr>
        <w:t>_</w:t>
      </w:r>
      <w:r>
        <w:rPr>
          <w:sz w:val="28"/>
          <w:szCs w:val="28"/>
          <w:lang w:val="en-US"/>
        </w:rPr>
        <w:t>day</w:t>
      </w:r>
      <w:r w:rsidR="00197E0F" w:rsidRPr="001C1036">
        <w:rPr>
          <w:sz w:val="28"/>
          <w:szCs w:val="28"/>
        </w:rPr>
        <w:t xml:space="preserve"> – </w:t>
      </w:r>
      <w:r>
        <w:rPr>
          <w:sz w:val="28"/>
          <w:szCs w:val="28"/>
        </w:rPr>
        <w:t xml:space="preserve">время начала занятий преподавателя типа </w:t>
      </w:r>
      <w:r w:rsidRPr="001C1036">
        <w:rPr>
          <w:sz w:val="28"/>
          <w:szCs w:val="28"/>
          <w:lang w:val="en-US"/>
        </w:rPr>
        <w:t>timestamp</w:t>
      </w:r>
    </w:p>
    <w:p w14:paraId="1AB7EAF0" w14:textId="6B75ED65" w:rsidR="00197E0F" w:rsidRPr="00463973" w:rsidRDefault="00463973" w:rsidP="00197E0F">
      <w:pPr>
        <w:pStyle w:val="2710"/>
        <w:numPr>
          <w:ilvl w:val="0"/>
          <w:numId w:val="4"/>
        </w:numPr>
        <w:spacing w:after="160" w:line="360" w:lineRule="auto"/>
        <w:rPr>
          <w:sz w:val="28"/>
          <w:szCs w:val="28"/>
        </w:rPr>
      </w:pPr>
      <w:r>
        <w:rPr>
          <w:sz w:val="28"/>
          <w:szCs w:val="28"/>
          <w:lang w:val="en-US"/>
        </w:rPr>
        <w:lastRenderedPageBreak/>
        <w:t>end</w:t>
      </w:r>
      <w:r w:rsidRPr="00463973">
        <w:rPr>
          <w:sz w:val="28"/>
          <w:szCs w:val="28"/>
        </w:rPr>
        <w:t>_</w:t>
      </w:r>
      <w:r>
        <w:rPr>
          <w:sz w:val="28"/>
          <w:szCs w:val="28"/>
          <w:lang w:val="en-US"/>
        </w:rPr>
        <w:t>day</w:t>
      </w:r>
      <w:r w:rsidR="00197E0F" w:rsidRPr="001C1036">
        <w:rPr>
          <w:sz w:val="28"/>
          <w:szCs w:val="28"/>
        </w:rPr>
        <w:t xml:space="preserve"> – </w:t>
      </w:r>
      <w:r w:rsidR="008409B0">
        <w:rPr>
          <w:sz w:val="28"/>
          <w:szCs w:val="28"/>
        </w:rPr>
        <w:t xml:space="preserve">время завершения занятий преподавателя типа </w:t>
      </w:r>
      <w:r w:rsidR="008409B0" w:rsidRPr="001C1036">
        <w:rPr>
          <w:sz w:val="28"/>
          <w:szCs w:val="28"/>
          <w:lang w:val="en-US"/>
        </w:rPr>
        <w:t>timestamp</w:t>
      </w:r>
    </w:p>
    <w:p w14:paraId="1CBCC3DB" w14:textId="1819DE71" w:rsidR="00197E0F" w:rsidRDefault="00FE027B" w:rsidP="00197E0F">
      <w:r>
        <w:rPr>
          <w:b/>
          <w:bCs/>
          <w:lang w:val="en-US"/>
        </w:rPr>
        <w:t>Classroom</w:t>
      </w:r>
      <w:r w:rsidR="00197E0F" w:rsidRPr="005077DD">
        <w:t xml:space="preserve"> – </w:t>
      </w:r>
      <w:r w:rsidR="00197E0F">
        <w:t xml:space="preserve">таблица, представляющая собой </w:t>
      </w:r>
      <w:r>
        <w:t>сущность аудитории</w:t>
      </w:r>
      <w:r w:rsidR="00197E0F">
        <w:t xml:space="preserve"> и содержащая такие поля как</w:t>
      </w:r>
      <w:r w:rsidR="00197E0F" w:rsidRPr="00EF2257">
        <w:t>:</w:t>
      </w:r>
    </w:p>
    <w:p w14:paraId="10B26F68" w14:textId="77777777" w:rsidR="00197E0F" w:rsidRPr="001C1036" w:rsidRDefault="00197E0F" w:rsidP="001C1036">
      <w:pPr>
        <w:pStyle w:val="2710"/>
        <w:numPr>
          <w:ilvl w:val="0"/>
          <w:numId w:val="4"/>
        </w:numPr>
        <w:spacing w:after="160" w:line="360" w:lineRule="auto"/>
        <w:rPr>
          <w:sz w:val="28"/>
          <w:szCs w:val="28"/>
        </w:rPr>
      </w:pPr>
      <w:r w:rsidRPr="001C1036">
        <w:rPr>
          <w:sz w:val="28"/>
          <w:szCs w:val="28"/>
          <w:lang w:val="en-US"/>
        </w:rPr>
        <w:t>id</w:t>
      </w:r>
      <w:r w:rsidRPr="001C1036">
        <w:rPr>
          <w:sz w:val="28"/>
          <w:szCs w:val="28"/>
        </w:rPr>
        <w:t xml:space="preserve"> – уникальный идентификатор типа </w:t>
      </w:r>
      <w:r w:rsidRPr="001C1036">
        <w:rPr>
          <w:sz w:val="28"/>
          <w:szCs w:val="28"/>
          <w:lang w:val="en-US"/>
        </w:rPr>
        <w:t>integer</w:t>
      </w:r>
    </w:p>
    <w:p w14:paraId="2868A583" w14:textId="582F02B3" w:rsidR="00197E0F" w:rsidRPr="001C1036" w:rsidRDefault="00197E0F" w:rsidP="001C1036">
      <w:pPr>
        <w:pStyle w:val="2710"/>
        <w:numPr>
          <w:ilvl w:val="0"/>
          <w:numId w:val="4"/>
        </w:numPr>
        <w:spacing w:after="160" w:line="360" w:lineRule="auto"/>
        <w:rPr>
          <w:sz w:val="28"/>
          <w:szCs w:val="28"/>
        </w:rPr>
      </w:pPr>
      <w:r w:rsidRPr="001C1036">
        <w:rPr>
          <w:sz w:val="28"/>
          <w:szCs w:val="28"/>
          <w:lang w:val="en-US"/>
        </w:rPr>
        <w:t>name</w:t>
      </w:r>
      <w:r w:rsidRPr="001C1036">
        <w:rPr>
          <w:sz w:val="28"/>
          <w:szCs w:val="28"/>
        </w:rPr>
        <w:t xml:space="preserve"> – </w:t>
      </w:r>
      <w:r w:rsidR="007F0BD6">
        <w:rPr>
          <w:sz w:val="28"/>
          <w:szCs w:val="28"/>
        </w:rPr>
        <w:t xml:space="preserve">уникальное </w:t>
      </w:r>
      <w:r w:rsidRPr="001C1036">
        <w:rPr>
          <w:sz w:val="28"/>
          <w:szCs w:val="28"/>
        </w:rPr>
        <w:t xml:space="preserve">представление </w:t>
      </w:r>
      <w:r w:rsidR="007F0BD6">
        <w:rPr>
          <w:sz w:val="28"/>
          <w:szCs w:val="28"/>
        </w:rPr>
        <w:t xml:space="preserve">названия аудитории </w:t>
      </w:r>
      <w:r w:rsidRPr="001C1036">
        <w:rPr>
          <w:sz w:val="28"/>
          <w:szCs w:val="28"/>
        </w:rPr>
        <w:t xml:space="preserve">типа </w:t>
      </w:r>
      <w:r w:rsidRPr="001C1036">
        <w:rPr>
          <w:sz w:val="28"/>
          <w:szCs w:val="28"/>
          <w:lang w:val="en-US"/>
        </w:rPr>
        <w:t>varchar</w:t>
      </w:r>
      <w:r w:rsidR="00FE027B" w:rsidRPr="00FE027B">
        <w:rPr>
          <w:sz w:val="28"/>
          <w:szCs w:val="28"/>
        </w:rPr>
        <w:t xml:space="preserve"> </w:t>
      </w:r>
      <w:r w:rsidRPr="001C1036">
        <w:rPr>
          <w:sz w:val="28"/>
          <w:szCs w:val="28"/>
        </w:rPr>
        <w:t>(</w:t>
      </w:r>
      <w:r w:rsidR="007F0BD6">
        <w:rPr>
          <w:sz w:val="28"/>
          <w:szCs w:val="28"/>
        </w:rPr>
        <w:t>255</w:t>
      </w:r>
      <w:r w:rsidRPr="001C1036">
        <w:rPr>
          <w:sz w:val="28"/>
          <w:szCs w:val="28"/>
        </w:rPr>
        <w:t>)</w:t>
      </w:r>
    </w:p>
    <w:p w14:paraId="51A261AD" w14:textId="0D25C043" w:rsidR="00197E0F" w:rsidRPr="001C1036" w:rsidRDefault="00FE027B" w:rsidP="001C1036">
      <w:pPr>
        <w:pStyle w:val="2710"/>
        <w:numPr>
          <w:ilvl w:val="0"/>
          <w:numId w:val="4"/>
        </w:numPr>
        <w:spacing w:after="160" w:line="360" w:lineRule="auto"/>
        <w:rPr>
          <w:sz w:val="28"/>
          <w:szCs w:val="28"/>
        </w:rPr>
      </w:pPr>
      <w:r>
        <w:rPr>
          <w:sz w:val="28"/>
          <w:szCs w:val="28"/>
          <w:lang w:val="en-US"/>
        </w:rPr>
        <w:t>capacity</w:t>
      </w:r>
      <w:r w:rsidR="00197E0F" w:rsidRPr="001C1036">
        <w:rPr>
          <w:sz w:val="28"/>
          <w:szCs w:val="28"/>
        </w:rPr>
        <w:t xml:space="preserve"> – представление </w:t>
      </w:r>
      <w:r w:rsidR="007F0BD6">
        <w:rPr>
          <w:sz w:val="28"/>
          <w:szCs w:val="28"/>
        </w:rPr>
        <w:t>вместимости аудитории</w:t>
      </w:r>
      <w:r w:rsidR="00197E0F" w:rsidRPr="001C1036">
        <w:rPr>
          <w:sz w:val="28"/>
          <w:szCs w:val="28"/>
        </w:rPr>
        <w:t xml:space="preserve"> типа </w:t>
      </w:r>
      <w:r w:rsidR="00197E0F" w:rsidRPr="001C1036">
        <w:rPr>
          <w:sz w:val="28"/>
          <w:szCs w:val="28"/>
          <w:lang w:val="en-US"/>
        </w:rPr>
        <w:t>integer</w:t>
      </w:r>
    </w:p>
    <w:p w14:paraId="140289F9" w14:textId="55707EDE" w:rsidR="00197E0F" w:rsidRPr="007F0BD6" w:rsidRDefault="00FE027B" w:rsidP="00197E0F">
      <w:pPr>
        <w:pStyle w:val="2710"/>
        <w:numPr>
          <w:ilvl w:val="0"/>
          <w:numId w:val="4"/>
        </w:numPr>
        <w:spacing w:after="160" w:line="360" w:lineRule="auto"/>
        <w:rPr>
          <w:sz w:val="28"/>
          <w:szCs w:val="28"/>
        </w:rPr>
      </w:pPr>
      <w:r>
        <w:rPr>
          <w:sz w:val="28"/>
          <w:szCs w:val="28"/>
          <w:lang w:val="en-US"/>
        </w:rPr>
        <w:t>type</w:t>
      </w:r>
      <w:r w:rsidRPr="00FE027B">
        <w:rPr>
          <w:sz w:val="28"/>
          <w:szCs w:val="28"/>
        </w:rPr>
        <w:t xml:space="preserve"> </w:t>
      </w:r>
      <w:r w:rsidR="00197E0F" w:rsidRPr="001C1036">
        <w:rPr>
          <w:sz w:val="28"/>
          <w:szCs w:val="28"/>
        </w:rPr>
        <w:t xml:space="preserve">– </w:t>
      </w:r>
      <w:r w:rsidR="007F0BD6">
        <w:rPr>
          <w:sz w:val="28"/>
          <w:szCs w:val="28"/>
        </w:rPr>
        <w:t xml:space="preserve">представление типа аудитории (лекционная/для практик) тип </w:t>
      </w:r>
      <w:r w:rsidR="007F0BD6">
        <w:rPr>
          <w:sz w:val="28"/>
          <w:szCs w:val="28"/>
          <w:lang w:val="en-US"/>
        </w:rPr>
        <w:t>Boolean</w:t>
      </w:r>
      <w:r w:rsidR="007F0BD6" w:rsidRPr="007F0BD6">
        <w:rPr>
          <w:sz w:val="28"/>
          <w:szCs w:val="28"/>
        </w:rPr>
        <w:tab/>
      </w:r>
    </w:p>
    <w:p w14:paraId="4073C496" w14:textId="7B56E757" w:rsidR="00197E0F" w:rsidRDefault="007F0BD6" w:rsidP="00197E0F">
      <w:r>
        <w:rPr>
          <w:b/>
          <w:bCs/>
          <w:lang w:val="en-US"/>
        </w:rPr>
        <w:t>Subject</w:t>
      </w:r>
      <w:r w:rsidR="00197E0F" w:rsidRPr="005077DD">
        <w:t xml:space="preserve"> – </w:t>
      </w:r>
      <w:r w:rsidR="00197E0F">
        <w:t xml:space="preserve">таблица, представляющая собой </w:t>
      </w:r>
      <w:r>
        <w:t>сущность предмета и содержащая</w:t>
      </w:r>
      <w:r w:rsidR="00197E0F">
        <w:t xml:space="preserve"> такие </w:t>
      </w:r>
      <w:r>
        <w:t>поля</w:t>
      </w:r>
      <w:r w:rsidR="00197E0F">
        <w:t xml:space="preserve"> как</w:t>
      </w:r>
      <w:r w:rsidR="00197E0F" w:rsidRPr="00EF2257">
        <w:t>:</w:t>
      </w:r>
    </w:p>
    <w:p w14:paraId="344991FF" w14:textId="77777777" w:rsidR="00197E0F" w:rsidRPr="001C1036" w:rsidRDefault="00197E0F" w:rsidP="001C1036">
      <w:pPr>
        <w:pStyle w:val="2710"/>
        <w:numPr>
          <w:ilvl w:val="0"/>
          <w:numId w:val="4"/>
        </w:numPr>
        <w:spacing w:after="160" w:line="360" w:lineRule="auto"/>
        <w:rPr>
          <w:sz w:val="28"/>
          <w:szCs w:val="28"/>
        </w:rPr>
      </w:pPr>
      <w:r w:rsidRPr="001C1036">
        <w:rPr>
          <w:sz w:val="28"/>
          <w:szCs w:val="28"/>
          <w:lang w:val="en-US"/>
        </w:rPr>
        <w:t>id</w:t>
      </w:r>
      <w:r w:rsidRPr="001C1036">
        <w:rPr>
          <w:sz w:val="28"/>
          <w:szCs w:val="28"/>
        </w:rPr>
        <w:t xml:space="preserve"> – уникальный идентификатор типа </w:t>
      </w:r>
      <w:r w:rsidRPr="001C1036">
        <w:rPr>
          <w:sz w:val="28"/>
          <w:szCs w:val="28"/>
          <w:lang w:val="en-US"/>
        </w:rPr>
        <w:t>integer</w:t>
      </w:r>
    </w:p>
    <w:p w14:paraId="47C54422" w14:textId="5CC6E897" w:rsidR="007F0BD6" w:rsidRPr="007F0BD6" w:rsidRDefault="007F0BD6" w:rsidP="007F0BD6">
      <w:pPr>
        <w:pStyle w:val="2710"/>
        <w:numPr>
          <w:ilvl w:val="0"/>
          <w:numId w:val="4"/>
        </w:numPr>
        <w:spacing w:after="160" w:line="360" w:lineRule="auto"/>
        <w:rPr>
          <w:sz w:val="28"/>
          <w:szCs w:val="28"/>
        </w:rPr>
      </w:pPr>
      <w:r>
        <w:rPr>
          <w:sz w:val="28"/>
          <w:szCs w:val="28"/>
          <w:lang w:val="en-US"/>
        </w:rPr>
        <w:t>name</w:t>
      </w:r>
      <w:r w:rsidR="00197E0F" w:rsidRPr="001C1036">
        <w:rPr>
          <w:sz w:val="28"/>
          <w:szCs w:val="28"/>
        </w:rPr>
        <w:t xml:space="preserve"> – </w:t>
      </w:r>
      <w:r>
        <w:rPr>
          <w:sz w:val="28"/>
          <w:szCs w:val="28"/>
        </w:rPr>
        <w:t xml:space="preserve">представление названия предмета типа </w:t>
      </w:r>
      <w:r w:rsidRPr="001C1036">
        <w:rPr>
          <w:sz w:val="28"/>
          <w:szCs w:val="28"/>
          <w:lang w:val="en-US"/>
        </w:rPr>
        <w:t>varchar</w:t>
      </w:r>
      <w:r w:rsidRPr="00FE027B">
        <w:rPr>
          <w:sz w:val="28"/>
          <w:szCs w:val="28"/>
        </w:rPr>
        <w:t xml:space="preserve"> </w:t>
      </w:r>
      <w:r w:rsidRPr="001C1036">
        <w:rPr>
          <w:sz w:val="28"/>
          <w:szCs w:val="28"/>
        </w:rPr>
        <w:t>(</w:t>
      </w:r>
      <w:r>
        <w:rPr>
          <w:sz w:val="28"/>
          <w:szCs w:val="28"/>
        </w:rPr>
        <w:t>255</w:t>
      </w:r>
      <w:r w:rsidRPr="001C1036">
        <w:rPr>
          <w:sz w:val="28"/>
          <w:szCs w:val="28"/>
        </w:rPr>
        <w:t>)</w:t>
      </w:r>
    </w:p>
    <w:p w14:paraId="6DFEFE18" w14:textId="699F7E7B" w:rsidR="00197E0F" w:rsidRDefault="007F0BD6" w:rsidP="00197E0F">
      <w:r>
        <w:rPr>
          <w:b/>
          <w:bCs/>
          <w:lang w:val="en-US"/>
        </w:rPr>
        <w:t>Subject</w:t>
      </w:r>
      <w:r w:rsidRPr="007F0BD6">
        <w:rPr>
          <w:b/>
          <w:bCs/>
        </w:rPr>
        <w:t>_</w:t>
      </w:r>
      <w:r>
        <w:rPr>
          <w:b/>
          <w:bCs/>
          <w:lang w:val="en-US"/>
        </w:rPr>
        <w:t>Class</w:t>
      </w:r>
      <w:r w:rsidRPr="007F0BD6">
        <w:rPr>
          <w:b/>
          <w:bCs/>
        </w:rPr>
        <w:t xml:space="preserve"> </w:t>
      </w:r>
      <w:r w:rsidRPr="005077DD">
        <w:t xml:space="preserve">– </w:t>
      </w:r>
      <w:r>
        <w:t>таблица, представляющая связь многие ко многим между группой студентов и предметом.</w:t>
      </w:r>
    </w:p>
    <w:p w14:paraId="5E670D14" w14:textId="3EF3F4B6" w:rsidR="007F0BD6" w:rsidRDefault="007F0BD6" w:rsidP="007F0BD6">
      <w:r>
        <w:rPr>
          <w:b/>
          <w:bCs/>
          <w:lang w:val="en-US"/>
        </w:rPr>
        <w:t>Teacher</w:t>
      </w:r>
      <w:r w:rsidRPr="007F0BD6">
        <w:rPr>
          <w:b/>
          <w:bCs/>
        </w:rPr>
        <w:t>_</w:t>
      </w:r>
      <w:r>
        <w:rPr>
          <w:b/>
          <w:bCs/>
          <w:lang w:val="en-US"/>
        </w:rPr>
        <w:t>Subject</w:t>
      </w:r>
      <w:r w:rsidRPr="007F0BD6">
        <w:rPr>
          <w:b/>
          <w:bCs/>
        </w:rPr>
        <w:t xml:space="preserve"> </w:t>
      </w:r>
      <w:r w:rsidRPr="005077DD">
        <w:t xml:space="preserve">– </w:t>
      </w:r>
      <w:r>
        <w:t>таблица, представляющая связь многие ко многим между преподавателем и предметом.</w:t>
      </w:r>
    </w:p>
    <w:p w14:paraId="26C42108" w14:textId="2494679A" w:rsidR="007F0BD6" w:rsidRPr="00EF2257" w:rsidRDefault="007F0BD6" w:rsidP="00197E0F">
      <w:r>
        <w:rPr>
          <w:b/>
          <w:bCs/>
          <w:lang w:val="en-US"/>
        </w:rPr>
        <w:t>Teacher</w:t>
      </w:r>
      <w:r w:rsidRPr="007F0BD6">
        <w:rPr>
          <w:b/>
          <w:bCs/>
        </w:rPr>
        <w:t>_</w:t>
      </w:r>
      <w:r>
        <w:rPr>
          <w:b/>
          <w:bCs/>
          <w:lang w:val="en-US"/>
        </w:rPr>
        <w:t>Week</w:t>
      </w:r>
      <w:r w:rsidRPr="007F0BD6">
        <w:rPr>
          <w:b/>
          <w:bCs/>
        </w:rPr>
        <w:t xml:space="preserve"> </w:t>
      </w:r>
      <w:r w:rsidRPr="005077DD">
        <w:t xml:space="preserve">– </w:t>
      </w:r>
      <w:r>
        <w:t>таблица, представляющая связь многие ко многим между преподавателем и рабочим днём недели.</w:t>
      </w:r>
    </w:p>
    <w:p w14:paraId="6A66C7B1" w14:textId="068F720B" w:rsidR="00197E0F" w:rsidRDefault="00197E0F" w:rsidP="00FA48CE">
      <w:pPr>
        <w:ind w:firstLine="360"/>
      </w:pPr>
      <w:r>
        <w:t xml:space="preserve">Результат анализа представлен в виде </w:t>
      </w:r>
      <w:r>
        <w:rPr>
          <w:lang w:val="en-US"/>
        </w:rPr>
        <w:t>ER</w:t>
      </w:r>
      <w:r w:rsidRPr="00865A24">
        <w:t xml:space="preserve"> </w:t>
      </w:r>
      <w:r>
        <w:t xml:space="preserve">диаграммы, продемонстрированной на рисунке </w:t>
      </w:r>
      <w:r w:rsidR="00072B42">
        <w:t>2</w:t>
      </w:r>
      <w:r>
        <w:t>.</w:t>
      </w:r>
    </w:p>
    <w:p w14:paraId="0407BD93" w14:textId="1BA56ED7" w:rsidR="00197E0F" w:rsidRDefault="004D4D24" w:rsidP="00197E0F">
      <w:pPr>
        <w:keepNext/>
      </w:pPr>
      <w:r w:rsidRPr="004D4D24">
        <w:rPr>
          <w:noProof/>
          <w:lang w:eastAsia="ru-RU"/>
        </w:rPr>
        <w:lastRenderedPageBreak/>
        <w:drawing>
          <wp:inline distT="0" distB="0" distL="0" distR="0" wp14:anchorId="3499EE78" wp14:editId="64E91FCF">
            <wp:extent cx="5940425" cy="3819525"/>
            <wp:effectExtent l="0" t="0" r="317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819525"/>
                    </a:xfrm>
                    <a:prstGeom prst="rect">
                      <a:avLst/>
                    </a:prstGeom>
                  </pic:spPr>
                </pic:pic>
              </a:graphicData>
            </a:graphic>
          </wp:inline>
        </w:drawing>
      </w:r>
    </w:p>
    <w:p w14:paraId="04B9413F" w14:textId="1FE3127D" w:rsidR="00197E0F" w:rsidRPr="001C1036" w:rsidRDefault="00197E0F" w:rsidP="001C1036">
      <w:pPr>
        <w:spacing w:line="480" w:lineRule="auto"/>
        <w:jc w:val="center"/>
        <w:rPr>
          <w:rFonts w:cs="Times New Roman"/>
          <w:szCs w:val="28"/>
        </w:rPr>
      </w:pPr>
      <w:r w:rsidRPr="001C1036">
        <w:rPr>
          <w:rFonts w:cs="Times New Roman"/>
          <w:szCs w:val="28"/>
        </w:rPr>
        <w:t xml:space="preserve">Рисунок </w:t>
      </w:r>
      <w:r w:rsidRPr="001C1036">
        <w:rPr>
          <w:rFonts w:cs="Times New Roman"/>
          <w:szCs w:val="28"/>
        </w:rPr>
        <w:fldChar w:fldCharType="begin"/>
      </w:r>
      <w:r w:rsidRPr="001C1036">
        <w:rPr>
          <w:rFonts w:cs="Times New Roman"/>
          <w:szCs w:val="28"/>
        </w:rPr>
        <w:instrText xml:space="preserve"> SEQ Рисунок \* ARABIC </w:instrText>
      </w:r>
      <w:r w:rsidRPr="001C1036">
        <w:rPr>
          <w:rFonts w:cs="Times New Roman"/>
          <w:szCs w:val="28"/>
        </w:rPr>
        <w:fldChar w:fldCharType="separate"/>
      </w:r>
      <w:r w:rsidR="00072B42">
        <w:rPr>
          <w:rFonts w:cs="Times New Roman"/>
          <w:noProof/>
          <w:szCs w:val="28"/>
        </w:rPr>
        <w:t>2</w:t>
      </w:r>
      <w:r w:rsidRPr="001C1036">
        <w:rPr>
          <w:rFonts w:cs="Times New Roman"/>
          <w:noProof/>
          <w:szCs w:val="28"/>
        </w:rPr>
        <w:fldChar w:fldCharType="end"/>
      </w:r>
      <w:r w:rsidRPr="001C1036">
        <w:rPr>
          <w:rFonts w:cs="Times New Roman"/>
          <w:szCs w:val="28"/>
        </w:rPr>
        <w:t xml:space="preserve">. </w:t>
      </w:r>
      <w:r w:rsidRPr="001C1036">
        <w:rPr>
          <w:rFonts w:cs="Times New Roman"/>
          <w:szCs w:val="28"/>
          <w:lang w:val="en-US"/>
        </w:rPr>
        <w:t>ER</w:t>
      </w:r>
      <w:r w:rsidRPr="001C1036">
        <w:rPr>
          <w:rFonts w:cs="Times New Roman"/>
          <w:szCs w:val="28"/>
        </w:rPr>
        <w:t xml:space="preserve"> диаграмма</w:t>
      </w:r>
    </w:p>
    <w:p w14:paraId="17E5AD62" w14:textId="77777777" w:rsidR="00072B42" w:rsidRPr="00FA48CE" w:rsidRDefault="00072B42" w:rsidP="00072B42">
      <w:pPr>
        <w:pStyle w:val="2"/>
        <w:ind w:firstLine="708"/>
        <w:rPr>
          <w:lang w:eastAsia="en-US"/>
        </w:rPr>
      </w:pPr>
      <w:bookmarkStart w:id="7" w:name="_Toc130338861"/>
      <w:r>
        <w:rPr>
          <w:lang w:eastAsia="en-US"/>
        </w:rPr>
        <w:t>Диаграмма последовательностей</w:t>
      </w:r>
      <w:bookmarkEnd w:id="7"/>
    </w:p>
    <w:p w14:paraId="2B44A4C2" w14:textId="1E97E1ED" w:rsidR="00197E0F" w:rsidRPr="00865A24" w:rsidRDefault="00072B42" w:rsidP="00FA48CE">
      <w:pPr>
        <w:ind w:firstLine="708"/>
      </w:pPr>
      <w:r>
        <w:rPr>
          <w:rFonts w:cs="Times New Roman"/>
          <w:szCs w:val="28"/>
        </w:rPr>
        <w:t>Для описания программной реализации, для лучшего понимания алгоритма реализации предлагается использование sequence</w:t>
      </w:r>
      <w:r w:rsidRPr="00AA7359">
        <w:rPr>
          <w:rFonts w:cs="Times New Roman"/>
          <w:szCs w:val="28"/>
        </w:rPr>
        <w:t xml:space="preserve"> </w:t>
      </w:r>
      <w:r>
        <w:rPr>
          <w:rFonts w:cs="Times New Roman"/>
          <w:szCs w:val="28"/>
        </w:rPr>
        <w:t xml:space="preserve">диаграммы. Данные диаграммы представлены на рисунках ниже. На первой диаграмме рассмотрена последовательность наиболее важного пути использования программы – составления расписания. На второй диаграмме рассмотрена последовательность наиболее частого использования, при условии использования. </w:t>
      </w:r>
      <w:r>
        <w:rPr>
          <w:lang w:val="en-US"/>
        </w:rPr>
        <w:t>Sequence</w:t>
      </w:r>
      <w:r w:rsidR="00197E0F" w:rsidRPr="005077DD">
        <w:t xml:space="preserve"> </w:t>
      </w:r>
      <w:r w:rsidR="00197E0F">
        <w:t>диаграмм</w:t>
      </w:r>
      <w:r>
        <w:t xml:space="preserve">ы </w:t>
      </w:r>
      <w:r w:rsidR="00197E0F">
        <w:t>представлен</w:t>
      </w:r>
      <w:r>
        <w:t xml:space="preserve">ы </w:t>
      </w:r>
      <w:r w:rsidR="00197E0F">
        <w:t>на рисунк</w:t>
      </w:r>
      <w:r>
        <w:t>ах</w:t>
      </w:r>
      <w:r w:rsidR="00197E0F">
        <w:t xml:space="preserve"> </w:t>
      </w:r>
      <w:r>
        <w:t>3-4</w:t>
      </w:r>
      <w:r w:rsidR="00197E0F">
        <w:t>.</w:t>
      </w:r>
    </w:p>
    <w:p w14:paraId="03717E72" w14:textId="4DFDFCD1" w:rsidR="00197E0F" w:rsidRDefault="00072B42" w:rsidP="00197E0F">
      <w:pPr>
        <w:keepNext/>
      </w:pPr>
      <w:r w:rsidRPr="00AA7359">
        <w:rPr>
          <w:rFonts w:cs="Times New Roman"/>
          <w:noProof/>
          <w:szCs w:val="28"/>
          <w:lang w:eastAsia="ru-RU"/>
        </w:rPr>
        <w:lastRenderedPageBreak/>
        <w:drawing>
          <wp:inline distT="0" distB="0" distL="0" distR="0" wp14:anchorId="23D8C5DA" wp14:editId="4E2B1390">
            <wp:extent cx="5274310" cy="2253615"/>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53615"/>
                    </a:xfrm>
                    <a:prstGeom prst="rect">
                      <a:avLst/>
                    </a:prstGeom>
                  </pic:spPr>
                </pic:pic>
              </a:graphicData>
            </a:graphic>
          </wp:inline>
        </w:drawing>
      </w:r>
    </w:p>
    <w:p w14:paraId="623CC234" w14:textId="17ED56FC" w:rsidR="00197E0F" w:rsidRDefault="00197E0F" w:rsidP="001C1036">
      <w:pPr>
        <w:spacing w:line="480" w:lineRule="auto"/>
        <w:jc w:val="center"/>
        <w:rPr>
          <w:rFonts w:cs="Times New Roman"/>
          <w:szCs w:val="28"/>
        </w:rPr>
      </w:pPr>
      <w:r w:rsidRPr="001C1036">
        <w:rPr>
          <w:rFonts w:cs="Times New Roman"/>
          <w:szCs w:val="28"/>
        </w:rPr>
        <w:t xml:space="preserve">Рисунок </w:t>
      </w:r>
      <w:r w:rsidRPr="001C1036">
        <w:rPr>
          <w:rFonts w:cs="Times New Roman"/>
          <w:szCs w:val="28"/>
        </w:rPr>
        <w:fldChar w:fldCharType="begin"/>
      </w:r>
      <w:r w:rsidRPr="001C1036">
        <w:rPr>
          <w:rFonts w:cs="Times New Roman"/>
          <w:szCs w:val="28"/>
        </w:rPr>
        <w:instrText xml:space="preserve"> SEQ Рисунок \* ARABIC </w:instrText>
      </w:r>
      <w:r w:rsidRPr="001C1036">
        <w:rPr>
          <w:rFonts w:cs="Times New Roman"/>
          <w:szCs w:val="28"/>
        </w:rPr>
        <w:fldChar w:fldCharType="separate"/>
      </w:r>
      <w:r w:rsidR="00072B42">
        <w:rPr>
          <w:rFonts w:cs="Times New Roman"/>
          <w:noProof/>
          <w:szCs w:val="28"/>
        </w:rPr>
        <w:t>3</w:t>
      </w:r>
      <w:r w:rsidRPr="001C1036">
        <w:rPr>
          <w:rFonts w:cs="Times New Roman"/>
          <w:noProof/>
          <w:szCs w:val="28"/>
        </w:rPr>
        <w:fldChar w:fldCharType="end"/>
      </w:r>
      <w:r w:rsidRPr="001C1036">
        <w:rPr>
          <w:rFonts w:cs="Times New Roman"/>
          <w:szCs w:val="28"/>
        </w:rPr>
        <w:t xml:space="preserve">. </w:t>
      </w:r>
      <w:r w:rsidR="00072B42">
        <w:rPr>
          <w:rFonts w:cs="Times New Roman"/>
          <w:szCs w:val="28"/>
          <w:lang w:val="en-US"/>
        </w:rPr>
        <w:t>Sequence</w:t>
      </w:r>
      <w:r w:rsidRPr="001C1036">
        <w:rPr>
          <w:rFonts w:cs="Times New Roman"/>
          <w:szCs w:val="28"/>
        </w:rPr>
        <w:t xml:space="preserve"> диаграмма</w:t>
      </w:r>
      <w:r w:rsidR="00072B42" w:rsidRPr="00072B42">
        <w:rPr>
          <w:rFonts w:cs="Times New Roman"/>
          <w:szCs w:val="28"/>
        </w:rPr>
        <w:t xml:space="preserve"> </w:t>
      </w:r>
      <w:r w:rsidR="00072B42">
        <w:rPr>
          <w:rFonts w:cs="Times New Roman"/>
          <w:szCs w:val="28"/>
        </w:rPr>
        <w:t>составления расписания</w:t>
      </w:r>
    </w:p>
    <w:p w14:paraId="34423873" w14:textId="77777777" w:rsidR="00072B42" w:rsidRDefault="00072B42" w:rsidP="00072B42">
      <w:pPr>
        <w:keepNext/>
        <w:spacing w:line="480" w:lineRule="auto"/>
      </w:pPr>
      <w:r w:rsidRPr="00DE1B74">
        <w:rPr>
          <w:noProof/>
          <w:lang w:eastAsia="ru-RU"/>
        </w:rPr>
        <w:drawing>
          <wp:inline distT="0" distB="0" distL="0" distR="0" wp14:anchorId="4E5F478A" wp14:editId="38486481">
            <wp:extent cx="5274310" cy="2132965"/>
            <wp:effectExtent l="0" t="0" r="2540" b="63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132965"/>
                    </a:xfrm>
                    <a:prstGeom prst="rect">
                      <a:avLst/>
                    </a:prstGeom>
                  </pic:spPr>
                </pic:pic>
              </a:graphicData>
            </a:graphic>
          </wp:inline>
        </w:drawing>
      </w:r>
    </w:p>
    <w:p w14:paraId="0F8EFF0C" w14:textId="127937CB" w:rsidR="00072B42" w:rsidRPr="00072B42" w:rsidRDefault="00072B42" w:rsidP="00072B42">
      <w:pPr>
        <w:pStyle w:val="a7"/>
        <w:rPr>
          <w:rFonts w:cs="Times New Roman"/>
          <w:szCs w:val="28"/>
        </w:rPr>
      </w:pPr>
      <w:r>
        <w:t xml:space="preserve">Рисунок </w:t>
      </w:r>
      <w:r w:rsidR="00A52630">
        <w:fldChar w:fldCharType="begin"/>
      </w:r>
      <w:r w:rsidR="00A52630">
        <w:instrText xml:space="preserve"> SEQ Рисунок \* ARABIC </w:instrText>
      </w:r>
      <w:r w:rsidR="00A52630">
        <w:fldChar w:fldCharType="separate"/>
      </w:r>
      <w:r>
        <w:rPr>
          <w:noProof/>
        </w:rPr>
        <w:t>4</w:t>
      </w:r>
      <w:r w:rsidR="00A52630">
        <w:rPr>
          <w:noProof/>
        </w:rPr>
        <w:fldChar w:fldCharType="end"/>
      </w:r>
      <w:r>
        <w:t xml:space="preserve">. </w:t>
      </w:r>
      <w:r>
        <w:rPr>
          <w:lang w:val="en-US"/>
        </w:rPr>
        <w:t>Sequence</w:t>
      </w:r>
      <w:r w:rsidRPr="00072B42">
        <w:t xml:space="preserve"> </w:t>
      </w:r>
      <w:r>
        <w:t>диаграмма редактирования объекта</w:t>
      </w:r>
    </w:p>
    <w:p w14:paraId="7FD56F87" w14:textId="7503542C" w:rsidR="00197E0F" w:rsidRPr="00072B42" w:rsidRDefault="00197E0F" w:rsidP="00072B42">
      <w:pPr>
        <w:spacing w:line="480" w:lineRule="auto"/>
        <w:jc w:val="center"/>
        <w:rPr>
          <w:rFonts w:cs="Times New Roman"/>
          <w:szCs w:val="28"/>
        </w:rPr>
      </w:pPr>
      <w:r>
        <w:br w:type="page"/>
      </w:r>
    </w:p>
    <w:p w14:paraId="53B5754A" w14:textId="56F9C176" w:rsidR="00197E0F" w:rsidRDefault="00197E0F" w:rsidP="00197E0F">
      <w:pPr>
        <w:pStyle w:val="1"/>
      </w:pPr>
      <w:bookmarkStart w:id="8" w:name="_Toc130338862"/>
      <w:r>
        <w:lastRenderedPageBreak/>
        <w:t>Обоснование выбора процедур процесса конструирования</w:t>
      </w:r>
      <w:bookmarkEnd w:id="8"/>
    </w:p>
    <w:p w14:paraId="467FBFEE" w14:textId="516B793F" w:rsidR="00F35729" w:rsidRPr="00F35729" w:rsidRDefault="00F35729" w:rsidP="00F35729">
      <w:pPr>
        <w:pStyle w:val="2"/>
      </w:pPr>
      <w:r>
        <w:tab/>
      </w:r>
      <w:bookmarkStart w:id="9" w:name="_Toc130338863"/>
      <w:r>
        <w:t>Язык и платформа разработки</w:t>
      </w:r>
      <w:bookmarkEnd w:id="9"/>
    </w:p>
    <w:p w14:paraId="51A92990" w14:textId="1E16CC10" w:rsidR="00F35729" w:rsidRDefault="00F35729" w:rsidP="00F35729">
      <w:r>
        <w:tab/>
        <w:t>В качестве платформы для серверной части была выбрана платформа</w:t>
      </w:r>
      <w:r w:rsidR="00057FDD">
        <w:t xml:space="preserve"> .</w:t>
      </w:r>
      <w:r w:rsidR="00057FDD">
        <w:rPr>
          <w:lang w:val="en-US"/>
        </w:rPr>
        <w:t>Net</w:t>
      </w:r>
      <w:r w:rsidR="00057FDD">
        <w:t xml:space="preserve">, данная платформа предоставляет необходимый функционал для решения поставленных задач. Также имеет готовые библиотеки, использование которых производится путём установки соответствующих </w:t>
      </w:r>
      <w:r w:rsidR="00057FDD">
        <w:rPr>
          <w:lang w:val="en-US"/>
        </w:rPr>
        <w:t>Nuget</w:t>
      </w:r>
      <w:r w:rsidR="00057FDD" w:rsidRPr="00057FDD">
        <w:t xml:space="preserve"> </w:t>
      </w:r>
      <w:r w:rsidR="00057FDD">
        <w:t>пакетов.</w:t>
      </w:r>
    </w:p>
    <w:p w14:paraId="64AE3123" w14:textId="677DD9E1" w:rsidR="00F35729" w:rsidRDefault="00F35729" w:rsidP="00F35729">
      <w:pPr>
        <w:pStyle w:val="2"/>
      </w:pPr>
      <w:r>
        <w:tab/>
      </w:r>
      <w:bookmarkStart w:id="10" w:name="_Toc130338864"/>
      <w:r>
        <w:t>Инструменты</w:t>
      </w:r>
      <w:bookmarkEnd w:id="10"/>
    </w:p>
    <w:p w14:paraId="63C03360" w14:textId="121ECAAB" w:rsidR="00F35729" w:rsidRDefault="00F35729" w:rsidP="001C1036">
      <w:pPr>
        <w:pStyle w:val="2710"/>
        <w:numPr>
          <w:ilvl w:val="0"/>
          <w:numId w:val="9"/>
        </w:numPr>
        <w:spacing w:line="360" w:lineRule="auto"/>
        <w:rPr>
          <w:sz w:val="28"/>
          <w:szCs w:val="28"/>
        </w:rPr>
      </w:pPr>
      <w:r w:rsidRPr="001C1036">
        <w:rPr>
          <w:sz w:val="28"/>
          <w:szCs w:val="28"/>
          <w:lang w:val="en-US"/>
        </w:rPr>
        <w:t>VisualParadigm</w:t>
      </w:r>
      <w:r w:rsidRPr="001C1036">
        <w:rPr>
          <w:sz w:val="28"/>
          <w:szCs w:val="28"/>
        </w:rPr>
        <w:t xml:space="preserve"> – инструмент для создания диаграмм</w:t>
      </w:r>
    </w:p>
    <w:p w14:paraId="4251C628" w14:textId="3E440FED" w:rsidR="00057FDD" w:rsidRPr="001C1036" w:rsidRDefault="00057FDD" w:rsidP="001C1036">
      <w:pPr>
        <w:pStyle w:val="2710"/>
        <w:numPr>
          <w:ilvl w:val="0"/>
          <w:numId w:val="9"/>
        </w:numPr>
        <w:spacing w:line="360" w:lineRule="auto"/>
        <w:rPr>
          <w:sz w:val="28"/>
          <w:szCs w:val="28"/>
        </w:rPr>
      </w:pPr>
      <w:r>
        <w:rPr>
          <w:sz w:val="28"/>
          <w:szCs w:val="28"/>
          <w:lang w:val="en-US"/>
        </w:rPr>
        <w:t>Vusiaul</w:t>
      </w:r>
      <w:r w:rsidRPr="00057FDD">
        <w:rPr>
          <w:sz w:val="28"/>
          <w:szCs w:val="28"/>
        </w:rPr>
        <w:t xml:space="preserve"> </w:t>
      </w:r>
      <w:r>
        <w:rPr>
          <w:sz w:val="28"/>
          <w:szCs w:val="28"/>
          <w:lang w:val="en-US"/>
        </w:rPr>
        <w:t>Studio</w:t>
      </w:r>
      <w:r w:rsidRPr="00057FDD">
        <w:rPr>
          <w:sz w:val="28"/>
          <w:szCs w:val="28"/>
        </w:rPr>
        <w:t xml:space="preserve"> - </w:t>
      </w:r>
      <w:r w:rsidRPr="00057FDD">
        <w:rPr>
          <w:sz w:val="28"/>
          <w:szCs w:val="28"/>
          <w:lang w:val="en-US"/>
        </w:rPr>
        <w:t>IDE</w:t>
      </w:r>
      <w:r w:rsidRPr="00057FDD">
        <w:rPr>
          <w:sz w:val="28"/>
          <w:szCs w:val="28"/>
        </w:rPr>
        <w:t xml:space="preserve"> для разработки, рефакторинга, и генерации кода приложения.</w:t>
      </w:r>
    </w:p>
    <w:p w14:paraId="5F2A8D9D" w14:textId="7E87B4B2" w:rsidR="00F35729" w:rsidRPr="00F35729" w:rsidRDefault="00F35729" w:rsidP="00F35729"/>
    <w:p w14:paraId="372C09C0" w14:textId="03EAF321" w:rsidR="00F35729" w:rsidRPr="00057FDD" w:rsidRDefault="00F35729" w:rsidP="00F35729">
      <w:pPr>
        <w:pStyle w:val="2"/>
      </w:pPr>
      <w:r w:rsidRPr="00F35729">
        <w:tab/>
      </w:r>
      <w:bookmarkStart w:id="11" w:name="_Toc130338865"/>
      <w:r>
        <w:t>Технологии</w:t>
      </w:r>
      <w:bookmarkEnd w:id="11"/>
    </w:p>
    <w:p w14:paraId="760763BB" w14:textId="77777777" w:rsidR="00057FDD" w:rsidRPr="005C57A8" w:rsidRDefault="00057FDD" w:rsidP="00057FDD">
      <w:pPr>
        <w:pStyle w:val="a9"/>
      </w:pPr>
      <w:r>
        <w:t>«</w:t>
      </w:r>
      <w:r>
        <w:rPr>
          <w:lang w:val="en-US"/>
        </w:rPr>
        <w:t>Asp</w:t>
      </w:r>
      <w:r w:rsidRPr="005C57A8">
        <w:t>.</w:t>
      </w:r>
      <w:r>
        <w:rPr>
          <w:lang w:val="en-US"/>
        </w:rPr>
        <w:t>Net</w:t>
      </w:r>
      <w:r w:rsidRPr="005C57A8">
        <w:t>.</w:t>
      </w:r>
      <w:r>
        <w:rPr>
          <w:lang w:val="en-US"/>
        </w:rPr>
        <w:t>Core</w:t>
      </w:r>
      <w:r>
        <w:t>»</w:t>
      </w:r>
      <w:r w:rsidRPr="005C57A8">
        <w:t xml:space="preserve"> – </w:t>
      </w:r>
      <w:r>
        <w:t xml:space="preserve">фреймворк для создания </w:t>
      </w:r>
      <w:r>
        <w:rPr>
          <w:lang w:val="en-US"/>
        </w:rPr>
        <w:t>Web</w:t>
      </w:r>
      <w:r w:rsidRPr="005C57A8">
        <w:t>-</w:t>
      </w:r>
      <w:r>
        <w:t>приложений.</w:t>
      </w:r>
    </w:p>
    <w:p w14:paraId="1489F280" w14:textId="77777777" w:rsidR="00057FDD" w:rsidRDefault="00057FDD" w:rsidP="00057FDD">
      <w:pPr>
        <w:pStyle w:val="a9"/>
      </w:pPr>
      <w:r>
        <w:t>«</w:t>
      </w:r>
      <w:r>
        <w:rPr>
          <w:lang w:val="en-US"/>
        </w:rPr>
        <w:t>EntityFrameworkCore</w:t>
      </w:r>
      <w:r>
        <w:t>» – фреймворк для работы с БД.</w:t>
      </w:r>
    </w:p>
    <w:p w14:paraId="0B28CBD4" w14:textId="0BCA78CF" w:rsidR="00057FDD" w:rsidRPr="00057FDD" w:rsidRDefault="00057FDD" w:rsidP="00057FDD">
      <w:pPr>
        <w:pStyle w:val="a9"/>
      </w:pPr>
      <w:r>
        <w:t>«</w:t>
      </w:r>
      <w:r>
        <w:rPr>
          <w:lang w:val="en-US"/>
        </w:rPr>
        <w:t>MSSQL</w:t>
      </w:r>
      <w:r>
        <w:t>»</w:t>
      </w:r>
      <w:r w:rsidRPr="005C57A8">
        <w:t xml:space="preserve"> – </w:t>
      </w:r>
      <w:r>
        <w:t>база данных, использующаяся в приложении.</w:t>
      </w:r>
    </w:p>
    <w:p w14:paraId="3C9506D4" w14:textId="322A256A" w:rsidR="00FA48CE" w:rsidRDefault="00057FDD" w:rsidP="00057FDD">
      <w:pPr>
        <w:pStyle w:val="a9"/>
      </w:pPr>
      <w:r>
        <w:t>«</w:t>
      </w:r>
      <w:r>
        <w:rPr>
          <w:lang w:val="en-US"/>
        </w:rPr>
        <w:t>NUnit</w:t>
      </w:r>
      <w:r>
        <w:t>» - фреймворк для тестирования приложения.</w:t>
      </w:r>
      <w:r w:rsidR="00FA48CE">
        <w:br w:type="page"/>
      </w:r>
    </w:p>
    <w:p w14:paraId="1ACA25F4" w14:textId="77777777" w:rsidR="00FA48CE" w:rsidRDefault="00FA48CE" w:rsidP="00FA48CE">
      <w:pPr>
        <w:pStyle w:val="1"/>
        <w:rPr>
          <w:lang w:eastAsia="ru-RU"/>
        </w:rPr>
      </w:pPr>
      <w:bookmarkStart w:id="12" w:name="_Toc121421740"/>
      <w:bookmarkStart w:id="13" w:name="_Toc130338866"/>
      <w:r>
        <w:lastRenderedPageBreak/>
        <w:t>Техника кодирования</w:t>
      </w:r>
      <w:bookmarkEnd w:id="12"/>
      <w:bookmarkEnd w:id="13"/>
    </w:p>
    <w:p w14:paraId="581EC141" w14:textId="77777777" w:rsidR="00FA48CE" w:rsidRDefault="00FA48CE" w:rsidP="00FA48CE">
      <w:pPr>
        <w:pStyle w:val="a9"/>
      </w:pPr>
      <w:r>
        <w:t>В процессе разработки системы будут соблюдены определенные соглашения о стиле кода:</w:t>
      </w:r>
    </w:p>
    <w:p w14:paraId="20CD87F8" w14:textId="7FED32DA" w:rsidR="00FA48CE" w:rsidRDefault="00FA48CE" w:rsidP="00FA48CE">
      <w:pPr>
        <w:pStyle w:val="a9"/>
        <w:numPr>
          <w:ilvl w:val="0"/>
          <w:numId w:val="10"/>
        </w:numPr>
        <w:ind w:left="851"/>
      </w:pPr>
      <w:r>
        <w:t>Название функций и полей происходит в формате camelCase</w:t>
      </w:r>
    </w:p>
    <w:p w14:paraId="07E600A0" w14:textId="77777777" w:rsidR="00FA48CE" w:rsidRDefault="00FA48CE" w:rsidP="00FA48CE">
      <w:pPr>
        <w:pStyle w:val="a9"/>
        <w:numPr>
          <w:ilvl w:val="0"/>
          <w:numId w:val="10"/>
        </w:numPr>
        <w:ind w:left="851"/>
      </w:pPr>
      <w:r>
        <w:t>Константы называются заглавными буквами.</w:t>
      </w:r>
    </w:p>
    <w:p w14:paraId="1DB2B133" w14:textId="77777777" w:rsidR="00FA48CE" w:rsidRDefault="00FA48CE" w:rsidP="00FA48CE">
      <w:pPr>
        <w:pStyle w:val="a9"/>
        <w:numPr>
          <w:ilvl w:val="0"/>
          <w:numId w:val="10"/>
        </w:numPr>
        <w:ind w:left="851"/>
      </w:pPr>
      <w:r>
        <w:t>Вокруг операторов (= + - * /) и после запятых ставятся пробелы</w:t>
      </w:r>
    </w:p>
    <w:p w14:paraId="6B44B868" w14:textId="77777777" w:rsidR="00FA48CE" w:rsidRDefault="00FA48CE" w:rsidP="00FA48CE">
      <w:pPr>
        <w:pStyle w:val="a9"/>
        <w:numPr>
          <w:ilvl w:val="0"/>
          <w:numId w:val="10"/>
        </w:numPr>
        <w:ind w:left="851"/>
      </w:pPr>
      <w:r>
        <w:t>Для отступов блоков кода используются 4 пробела.</w:t>
      </w:r>
    </w:p>
    <w:p w14:paraId="4663678A" w14:textId="77777777" w:rsidR="00FA48CE" w:rsidRDefault="00FA48CE" w:rsidP="00FA48CE">
      <w:pPr>
        <w:pStyle w:val="a9"/>
        <w:numPr>
          <w:ilvl w:val="0"/>
          <w:numId w:val="10"/>
        </w:numPr>
        <w:ind w:left="851"/>
      </w:pPr>
      <w:r>
        <w:t>Общие правила определения объектов:</w:t>
      </w:r>
    </w:p>
    <w:p w14:paraId="6E87F96A" w14:textId="57A22454" w:rsidR="00FA48CE" w:rsidRDefault="00FA48CE" w:rsidP="00FA48CE">
      <w:pPr>
        <w:pStyle w:val="a9"/>
        <w:numPr>
          <w:ilvl w:val="1"/>
          <w:numId w:val="11"/>
        </w:numPr>
        <w:ind w:left="1276"/>
      </w:pPr>
      <w:r>
        <w:t>Открывающая скобка отделяется от названия объекта пробелом</w:t>
      </w:r>
    </w:p>
    <w:p w14:paraId="71784101" w14:textId="77777777" w:rsidR="00FA48CE" w:rsidRDefault="00FA48CE" w:rsidP="00FA48CE">
      <w:pPr>
        <w:pStyle w:val="a9"/>
        <w:numPr>
          <w:ilvl w:val="1"/>
          <w:numId w:val="11"/>
        </w:numPr>
        <w:ind w:left="1276"/>
      </w:pPr>
      <w:r>
        <w:t>Закрывающая скобка помещается на новую строку, без начальных пробелов.</w:t>
      </w:r>
    </w:p>
    <w:p w14:paraId="2D62B9FA" w14:textId="77777777" w:rsidR="00FA48CE" w:rsidRDefault="00FA48CE" w:rsidP="00FA48CE">
      <w:pPr>
        <w:pStyle w:val="a9"/>
      </w:pPr>
      <w:r>
        <w:t>В процессе разработки использовались техники по организации исходного кода, такие как:</w:t>
      </w:r>
    </w:p>
    <w:p w14:paraId="3F8573FA" w14:textId="498C6CCE" w:rsidR="00FA48CE" w:rsidRDefault="00FA48CE" w:rsidP="00FA48CE">
      <w:pPr>
        <w:pStyle w:val="a9"/>
        <w:numPr>
          <w:ilvl w:val="0"/>
          <w:numId w:val="12"/>
        </w:numPr>
        <w:ind w:left="851"/>
      </w:pPr>
      <w:r>
        <w:t xml:space="preserve">Разделение на слои – слой </w:t>
      </w:r>
      <w:r>
        <w:rPr>
          <w:lang w:val="en-US"/>
        </w:rPr>
        <w:t>API</w:t>
      </w:r>
      <w:r>
        <w:t>, слой логики, слой взаимодействия с БД</w:t>
      </w:r>
    </w:p>
    <w:p w14:paraId="7DBF1495" w14:textId="19441B55" w:rsidR="00FA48CE" w:rsidRDefault="00FA48CE" w:rsidP="00FA48CE">
      <w:pPr>
        <w:pStyle w:val="a9"/>
        <w:numPr>
          <w:ilvl w:val="0"/>
          <w:numId w:val="12"/>
        </w:numPr>
        <w:ind w:left="851"/>
      </w:pPr>
      <w:r>
        <w:t>В названии объекта последним словом фиксируется, к какому слою он относится</w:t>
      </w:r>
    </w:p>
    <w:p w14:paraId="1DD8B5BE" w14:textId="77777777" w:rsidR="00BF52BE" w:rsidRPr="00285339" w:rsidRDefault="00BF52BE" w:rsidP="00BF52BE">
      <w:pPr>
        <w:pStyle w:val="a9"/>
        <w:numPr>
          <w:ilvl w:val="0"/>
          <w:numId w:val="12"/>
        </w:numPr>
        <w:ind w:left="851"/>
      </w:pPr>
      <w:r>
        <w:t xml:space="preserve">В каждом слое группировка компонентов по назначению компонента - Слой </w:t>
      </w:r>
      <w:r>
        <w:rPr>
          <w:lang w:val="en-US"/>
        </w:rPr>
        <w:t>API</w:t>
      </w:r>
      <w:r w:rsidRPr="00285339">
        <w:t xml:space="preserve"> (</w:t>
      </w:r>
      <w:r>
        <w:t>контроллеры, модели, сервисы</w:t>
      </w:r>
      <w:r w:rsidRPr="00285339">
        <w:t xml:space="preserve">, </w:t>
      </w:r>
      <w:r>
        <w:t>исключения, расширения</w:t>
      </w:r>
      <w:r w:rsidRPr="00285339">
        <w:t xml:space="preserve">), </w:t>
      </w:r>
      <w:r>
        <w:t>слой доступа к данным (модели, миграции), слой тестирования (модульные тесты, интеграционные тесты)</w:t>
      </w:r>
    </w:p>
    <w:p w14:paraId="45B0120D" w14:textId="77777777" w:rsidR="00FA48CE" w:rsidRDefault="00FA48CE">
      <w:pPr>
        <w:suppressAutoHyphens w:val="0"/>
        <w:spacing w:after="160" w:line="259" w:lineRule="auto"/>
        <w:jc w:val="left"/>
        <w:rPr>
          <w:rFonts w:eastAsiaTheme="minorHAnsi"/>
        </w:rPr>
      </w:pPr>
      <w:r>
        <w:br w:type="page"/>
      </w:r>
    </w:p>
    <w:p w14:paraId="662010AF" w14:textId="77777777" w:rsidR="00FA48CE" w:rsidRDefault="00FA48CE" w:rsidP="00FA48CE">
      <w:pPr>
        <w:pStyle w:val="1"/>
      </w:pPr>
      <w:bookmarkStart w:id="14" w:name="_Toc130338867"/>
      <w:r>
        <w:lastRenderedPageBreak/>
        <w:t>Прототип приложения</w:t>
      </w:r>
      <w:bookmarkEnd w:id="14"/>
    </w:p>
    <w:p w14:paraId="0B4745EC" w14:textId="77777777" w:rsidR="003543CB" w:rsidRPr="00855A27" w:rsidRDefault="003543CB" w:rsidP="003543CB">
      <w:pPr>
        <w:rPr>
          <w:szCs w:val="28"/>
        </w:rPr>
      </w:pPr>
      <w:r w:rsidRPr="00855A27">
        <w:rPr>
          <w:szCs w:val="28"/>
        </w:rPr>
        <w:t>Для формирования прототипа были выделены следующие задачи</w:t>
      </w:r>
    </w:p>
    <w:p w14:paraId="48522163" w14:textId="77777777" w:rsidR="003543CB" w:rsidRDefault="003543CB" w:rsidP="003543CB">
      <w:pPr>
        <w:pStyle w:val="a5"/>
        <w:numPr>
          <w:ilvl w:val="0"/>
          <w:numId w:val="13"/>
        </w:numPr>
        <w:spacing w:after="160"/>
        <w:rPr>
          <w:szCs w:val="28"/>
        </w:rPr>
      </w:pPr>
      <w:r>
        <w:rPr>
          <w:szCs w:val="28"/>
        </w:rPr>
        <w:t>Создание исходного проекта</w:t>
      </w:r>
    </w:p>
    <w:p w14:paraId="11D7A4B7" w14:textId="77777777" w:rsidR="003543CB" w:rsidRDefault="003543CB" w:rsidP="003543CB">
      <w:pPr>
        <w:pStyle w:val="a5"/>
        <w:numPr>
          <w:ilvl w:val="0"/>
          <w:numId w:val="13"/>
        </w:numPr>
        <w:spacing w:after="160"/>
        <w:rPr>
          <w:szCs w:val="28"/>
        </w:rPr>
      </w:pPr>
      <w:r>
        <w:rPr>
          <w:szCs w:val="28"/>
        </w:rPr>
        <w:t xml:space="preserve">Создание моделей данных </w:t>
      </w:r>
    </w:p>
    <w:p w14:paraId="18D6BA7A" w14:textId="77777777" w:rsidR="003543CB" w:rsidRDefault="003543CB" w:rsidP="003543CB">
      <w:pPr>
        <w:pStyle w:val="a5"/>
        <w:numPr>
          <w:ilvl w:val="0"/>
          <w:numId w:val="13"/>
        </w:numPr>
        <w:spacing w:after="160"/>
        <w:rPr>
          <w:szCs w:val="28"/>
        </w:rPr>
      </w:pPr>
      <w:r>
        <w:rPr>
          <w:szCs w:val="28"/>
        </w:rPr>
        <w:t>Реализация интеграции с БД</w:t>
      </w:r>
    </w:p>
    <w:p w14:paraId="00BCA46E" w14:textId="77777777" w:rsidR="003543CB" w:rsidRDefault="003543CB" w:rsidP="003543CB">
      <w:pPr>
        <w:pStyle w:val="a5"/>
        <w:numPr>
          <w:ilvl w:val="0"/>
          <w:numId w:val="13"/>
        </w:numPr>
        <w:spacing w:after="160"/>
        <w:rPr>
          <w:szCs w:val="28"/>
        </w:rPr>
      </w:pPr>
      <w:r>
        <w:rPr>
          <w:szCs w:val="28"/>
        </w:rPr>
        <w:t xml:space="preserve">Реализация </w:t>
      </w:r>
      <w:r>
        <w:rPr>
          <w:szCs w:val="28"/>
          <w:lang w:val="en-US"/>
        </w:rPr>
        <w:t>CRUD</w:t>
      </w:r>
      <w:r>
        <w:rPr>
          <w:szCs w:val="28"/>
        </w:rPr>
        <w:t xml:space="preserve"> операций для сущностей системы</w:t>
      </w:r>
    </w:p>
    <w:p w14:paraId="5FFCB5B9" w14:textId="77777777" w:rsidR="003543CB" w:rsidRDefault="003543CB" w:rsidP="003543CB">
      <w:pPr>
        <w:pStyle w:val="a5"/>
        <w:numPr>
          <w:ilvl w:val="0"/>
          <w:numId w:val="13"/>
        </w:numPr>
        <w:spacing w:after="160"/>
        <w:rPr>
          <w:szCs w:val="28"/>
        </w:rPr>
      </w:pPr>
      <w:r>
        <w:rPr>
          <w:szCs w:val="28"/>
        </w:rPr>
        <w:t>Реализация логики генерации расписания</w:t>
      </w:r>
    </w:p>
    <w:p w14:paraId="339A2E82" w14:textId="1C7B4174" w:rsidR="00D558D0" w:rsidRPr="003543CB" w:rsidRDefault="003543CB" w:rsidP="00FA48CE">
      <w:pPr>
        <w:pStyle w:val="a5"/>
        <w:numPr>
          <w:ilvl w:val="0"/>
          <w:numId w:val="13"/>
        </w:numPr>
        <w:spacing w:after="160"/>
        <w:rPr>
          <w:szCs w:val="28"/>
        </w:rPr>
      </w:pPr>
      <w:r>
        <w:rPr>
          <w:szCs w:val="28"/>
        </w:rPr>
        <w:t>Реализация экранных форм приложения</w:t>
      </w:r>
    </w:p>
    <w:p w14:paraId="3BF8AEA2" w14:textId="77777777" w:rsidR="00D558D0" w:rsidRDefault="00D558D0" w:rsidP="00473BDF">
      <w:pPr>
        <w:ind w:firstLine="708"/>
        <w:rPr>
          <w:szCs w:val="28"/>
        </w:rPr>
      </w:pPr>
      <w:r>
        <w:rPr>
          <w:szCs w:val="28"/>
        </w:rPr>
        <w:t>В ходе выполнения работ были реализованы соответствующие сущности системы, реализована интеграция с БД, настроено взаимодействие между объектами данных, необходимыми для генерации расписания и непосредственно сам генетический алгоритм для его создания.</w:t>
      </w:r>
    </w:p>
    <w:p w14:paraId="4E5048FA" w14:textId="23670804" w:rsidR="00D558D0" w:rsidRPr="00202BC8" w:rsidRDefault="00D558D0" w:rsidP="00D558D0">
      <w:pPr>
        <w:rPr>
          <w:szCs w:val="28"/>
        </w:rPr>
      </w:pPr>
      <w:r>
        <w:rPr>
          <w:szCs w:val="28"/>
        </w:rPr>
        <w:t>Этапы генерации расписания представлены на рисунке 5.</w:t>
      </w:r>
    </w:p>
    <w:p w14:paraId="790C8DA3" w14:textId="77777777" w:rsidR="00D558D0" w:rsidRDefault="00D558D0" w:rsidP="00D558D0">
      <w:pPr>
        <w:keepNext/>
        <w:jc w:val="center"/>
      </w:pPr>
      <w:r w:rsidRPr="00686153">
        <w:rPr>
          <w:noProof/>
          <w:lang w:eastAsia="ru-RU"/>
        </w:rPr>
        <w:drawing>
          <wp:inline distT="0" distB="0" distL="0" distR="0" wp14:anchorId="6935F9B8" wp14:editId="56BA050C">
            <wp:extent cx="5940425" cy="312928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29280"/>
                    </a:xfrm>
                    <a:prstGeom prst="rect">
                      <a:avLst/>
                    </a:prstGeom>
                  </pic:spPr>
                </pic:pic>
              </a:graphicData>
            </a:graphic>
          </wp:inline>
        </w:drawing>
      </w:r>
    </w:p>
    <w:p w14:paraId="71A298DA" w14:textId="1F14133F" w:rsidR="00D558D0" w:rsidRDefault="00D558D0" w:rsidP="00D558D0">
      <w:pPr>
        <w:pStyle w:val="a7"/>
      </w:pPr>
      <w:r>
        <w:t xml:space="preserve">Рисунок </w:t>
      </w:r>
      <w:r w:rsidR="00A52630">
        <w:fldChar w:fldCharType="begin"/>
      </w:r>
      <w:r w:rsidR="00A52630">
        <w:instrText xml:space="preserve"> SEQ Рисунок \* ARABIC </w:instrText>
      </w:r>
      <w:r w:rsidR="00A52630">
        <w:fldChar w:fldCharType="separate"/>
      </w:r>
      <w:r>
        <w:rPr>
          <w:noProof/>
        </w:rPr>
        <w:t>5</w:t>
      </w:r>
      <w:r w:rsidR="00A52630">
        <w:rPr>
          <w:noProof/>
        </w:rPr>
        <w:fldChar w:fldCharType="end"/>
      </w:r>
      <w:r>
        <w:t>. Этапы генерации расписания</w:t>
      </w:r>
    </w:p>
    <w:p w14:paraId="05CEE01B" w14:textId="6A505D54" w:rsidR="00D558D0" w:rsidRPr="007F50C1" w:rsidRDefault="00D558D0" w:rsidP="00473BDF">
      <w:pPr>
        <w:ind w:firstLine="708"/>
      </w:pPr>
      <w:r>
        <w:t xml:space="preserve">Пример сгенерированного расписания (сущность урок в БД) представлен на рисунке 6 (выборка отсортирована по учителю). По данным </w:t>
      </w:r>
      <w:r>
        <w:lastRenderedPageBreak/>
        <w:t xml:space="preserve">можно определить что алгоритм действительно отработал и определённые предметы были изменены в своём порядке, например, у </w:t>
      </w:r>
      <w:r>
        <w:rPr>
          <w:lang w:val="en-US"/>
        </w:rPr>
        <w:t>teacher</w:t>
      </w:r>
      <w:r>
        <w:t xml:space="preserve"> с </w:t>
      </w:r>
      <w:r>
        <w:rPr>
          <w:lang w:val="en-US"/>
        </w:rPr>
        <w:t>id</w:t>
      </w:r>
      <w:r>
        <w:t xml:space="preserve"> = 3. Также сохранена логика распределения, одному классу не достались разные учителя в рамках одного предмета. Но само изменение данных не значительно, это можно увидеть распределению предметов, это обусловлено характером тестовых данных, малым количеством учителей и малым количеством классов, в отличие от количества предметов (оно примерно равно количеству учителей и классов).</w:t>
      </w:r>
    </w:p>
    <w:p w14:paraId="6C78177D" w14:textId="77777777" w:rsidR="00D558D0" w:rsidRDefault="00D558D0" w:rsidP="00D558D0">
      <w:pPr>
        <w:keepNext/>
        <w:jc w:val="center"/>
      </w:pPr>
      <w:r w:rsidRPr="007B0CCB">
        <w:rPr>
          <w:noProof/>
          <w:lang w:eastAsia="ru-RU"/>
        </w:rPr>
        <w:drawing>
          <wp:inline distT="0" distB="0" distL="0" distR="0" wp14:anchorId="39608B34" wp14:editId="519CECBD">
            <wp:extent cx="1817365" cy="58568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19744" cy="5864556"/>
                    </a:xfrm>
                    <a:prstGeom prst="rect">
                      <a:avLst/>
                    </a:prstGeom>
                  </pic:spPr>
                </pic:pic>
              </a:graphicData>
            </a:graphic>
          </wp:inline>
        </w:drawing>
      </w:r>
    </w:p>
    <w:p w14:paraId="562A12A4" w14:textId="32AB2B6C" w:rsidR="00D558D0" w:rsidRDefault="00D558D0" w:rsidP="00D558D0">
      <w:pPr>
        <w:pStyle w:val="a7"/>
      </w:pPr>
      <w:r>
        <w:t xml:space="preserve">Рисунок </w:t>
      </w:r>
      <w:r w:rsidR="00A52630">
        <w:fldChar w:fldCharType="begin"/>
      </w:r>
      <w:r w:rsidR="00A52630">
        <w:instrText xml:space="preserve"> SEQ Рисунок \* ARABIC </w:instrText>
      </w:r>
      <w:r w:rsidR="00A52630">
        <w:fldChar w:fldCharType="separate"/>
      </w:r>
      <w:r>
        <w:rPr>
          <w:noProof/>
        </w:rPr>
        <w:t>6</w:t>
      </w:r>
      <w:r w:rsidR="00A52630">
        <w:rPr>
          <w:noProof/>
        </w:rPr>
        <w:fldChar w:fldCharType="end"/>
      </w:r>
      <w:r>
        <w:t>. Пример сгенерированного расписания</w:t>
      </w:r>
    </w:p>
    <w:p w14:paraId="2719FDB7" w14:textId="6F1AC334" w:rsidR="00D558D0" w:rsidRDefault="00D558D0" w:rsidP="00D558D0">
      <w:r>
        <w:lastRenderedPageBreak/>
        <w:t>Также реализовано дополнительное смешение данных, когда предметы могут быть отданы разным учителям в рамках одного класса. Пример данного расписания представлен на рисунке 7.</w:t>
      </w:r>
    </w:p>
    <w:p w14:paraId="2B270AAE" w14:textId="77777777" w:rsidR="00D558D0" w:rsidRDefault="00D558D0" w:rsidP="00D558D0">
      <w:pPr>
        <w:keepNext/>
        <w:jc w:val="center"/>
      </w:pPr>
      <w:r w:rsidRPr="006C3769">
        <w:rPr>
          <w:noProof/>
          <w:lang w:eastAsia="ru-RU"/>
        </w:rPr>
        <w:drawing>
          <wp:inline distT="0" distB="0" distL="0" distR="0" wp14:anchorId="0C103BBA" wp14:editId="7B926748">
            <wp:extent cx="1988221" cy="6978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9557" cy="6983339"/>
                    </a:xfrm>
                    <a:prstGeom prst="rect">
                      <a:avLst/>
                    </a:prstGeom>
                  </pic:spPr>
                </pic:pic>
              </a:graphicData>
            </a:graphic>
          </wp:inline>
        </w:drawing>
      </w:r>
    </w:p>
    <w:p w14:paraId="13D18DB4" w14:textId="26D1EEE3" w:rsidR="00D558D0" w:rsidRDefault="00D558D0" w:rsidP="00D558D0">
      <w:pPr>
        <w:pStyle w:val="a7"/>
      </w:pPr>
      <w:r>
        <w:t xml:space="preserve">Рисунок </w:t>
      </w:r>
      <w:r w:rsidR="00A52630">
        <w:fldChar w:fldCharType="begin"/>
      </w:r>
      <w:r w:rsidR="00A52630">
        <w:instrText xml:space="preserve"> SEQ Рисунок \* ARABIC </w:instrText>
      </w:r>
      <w:r w:rsidR="00A52630">
        <w:fldChar w:fldCharType="separate"/>
      </w:r>
      <w:r>
        <w:rPr>
          <w:noProof/>
        </w:rPr>
        <w:t>7</w:t>
      </w:r>
      <w:r w:rsidR="00A52630">
        <w:rPr>
          <w:noProof/>
        </w:rPr>
        <w:fldChar w:fldCharType="end"/>
      </w:r>
      <w:r>
        <w:t>. Пример сгенерированного расписания со смешением классов учителей внутри класса</w:t>
      </w:r>
    </w:p>
    <w:p w14:paraId="198C96F9" w14:textId="77777777" w:rsidR="00473BDF" w:rsidRPr="0076279E" w:rsidRDefault="00473BDF" w:rsidP="00473BDF">
      <w:pPr>
        <w:ind w:firstLine="708"/>
      </w:pPr>
      <w:r>
        <w:lastRenderedPageBreak/>
        <w:t>В ходе выполнения прототипа были уточнены функциональные требования и реализован функционал генетического алгоритма составления расписания. По итогам выполнения прототипа можно сделать вывод, что задачи были оценены некорректно, указанные временные значения слишком малы для решения поставленной задачи с учётом текущих навыков.</w:t>
      </w:r>
    </w:p>
    <w:p w14:paraId="1D42F75F" w14:textId="77777777" w:rsidR="007B314F" w:rsidRDefault="007B314F">
      <w:pPr>
        <w:suppressAutoHyphens w:val="0"/>
        <w:spacing w:after="160" w:line="259" w:lineRule="auto"/>
        <w:jc w:val="left"/>
      </w:pPr>
      <w:r>
        <w:br w:type="page"/>
      </w:r>
    </w:p>
    <w:p w14:paraId="41FC4842" w14:textId="7DEE78FF" w:rsidR="00197E0F" w:rsidRDefault="007B314F" w:rsidP="007B314F">
      <w:pPr>
        <w:pStyle w:val="1"/>
      </w:pPr>
      <w:bookmarkStart w:id="15" w:name="_Toc130338868"/>
      <w:r>
        <w:lastRenderedPageBreak/>
        <w:t>Итоги разработки</w:t>
      </w:r>
      <w:bookmarkEnd w:id="15"/>
    </w:p>
    <w:p w14:paraId="62AECBE5" w14:textId="77777777" w:rsidR="00DB5E09" w:rsidRDefault="00DB5E09" w:rsidP="00DB5E09">
      <w:pPr>
        <w:ind w:firstLine="708"/>
        <w:rPr>
          <w:szCs w:val="28"/>
        </w:rPr>
      </w:pPr>
      <w:r>
        <w:rPr>
          <w:szCs w:val="28"/>
        </w:rPr>
        <w:t xml:space="preserve">В ходе выполнения работы возникли трудности, связанные с реализацией генетического алгоритма, основного функционала программы. </w:t>
      </w:r>
    </w:p>
    <w:p w14:paraId="66D10155" w14:textId="77777777" w:rsidR="00DB5E09" w:rsidRDefault="00DB5E09" w:rsidP="00DB5E09">
      <w:pPr>
        <w:ind w:firstLine="708"/>
        <w:rPr>
          <w:szCs w:val="28"/>
        </w:rPr>
      </w:pPr>
      <w:r>
        <w:rPr>
          <w:szCs w:val="28"/>
        </w:rPr>
        <w:t>Первая проблема была связана с неудобством использования коллекций, отчего время выполнения программы сильно увеличивалось. Вместе с этим появилась вторая проблема, что изначально выбранная структура данных требовала изменений, но поскольку об этом стало известно лишь на конечном этапе, во время прохождения процесса генерации, то потребовались значительные изменения функционала.</w:t>
      </w:r>
    </w:p>
    <w:p w14:paraId="7B2CFE5B" w14:textId="77777777" w:rsidR="00DB5E09" w:rsidRDefault="00DB5E09" w:rsidP="00DB5E09">
      <w:pPr>
        <w:ind w:firstLine="708"/>
        <w:rPr>
          <w:szCs w:val="28"/>
        </w:rPr>
      </w:pPr>
      <w:r>
        <w:rPr>
          <w:szCs w:val="28"/>
        </w:rPr>
        <w:t>Вторая проблема была связана с распределением ответственности между функций оценки и мутацией, поскольку изначально было принято решение производить потомков с ограничением, что на один класс, в рамках одного предмета, может быть лишь один учитель, то логика генерации новых поколений заметно усложнилась.</w:t>
      </w:r>
    </w:p>
    <w:p w14:paraId="0826D928" w14:textId="77777777" w:rsidR="00DB5E09" w:rsidRDefault="00DB5E09" w:rsidP="00DB5E09">
      <w:pPr>
        <w:ind w:firstLine="708"/>
        <w:rPr>
          <w:szCs w:val="28"/>
        </w:rPr>
      </w:pPr>
      <w:r>
        <w:rPr>
          <w:szCs w:val="28"/>
        </w:rPr>
        <w:t>Третья проблема была связана с решением производить мутации не по одной сущности (преподаватель или класс), а сразу по двум, то большое число времени ушло на сохранение согласованности данных.</w:t>
      </w:r>
    </w:p>
    <w:p w14:paraId="55657CD1" w14:textId="77777777" w:rsidR="00DB5E09" w:rsidRDefault="00DB5E09" w:rsidP="00DB5E09">
      <w:pPr>
        <w:ind w:firstLine="708"/>
        <w:rPr>
          <w:szCs w:val="28"/>
        </w:rPr>
      </w:pPr>
      <w:r>
        <w:rPr>
          <w:szCs w:val="28"/>
        </w:rPr>
        <w:t>Четвёртая проблема была связана с отсутствием корректных аналогичных решений для данных ограничений (третья проблема) в общем доступе, отчего потребовалось дополнительное время на разработку собственного.</w:t>
      </w:r>
    </w:p>
    <w:p w14:paraId="31723AFD" w14:textId="77777777" w:rsidR="00DB5E09" w:rsidRPr="008819E6" w:rsidRDefault="00DB5E09" w:rsidP="00DB5E09">
      <w:pPr>
        <w:ind w:firstLine="708"/>
        <w:rPr>
          <w:szCs w:val="28"/>
        </w:rPr>
      </w:pPr>
      <w:r>
        <w:rPr>
          <w:szCs w:val="28"/>
        </w:rPr>
        <w:t xml:space="preserve">Для удержания разработки проекта в установленных временных рамках было принято решение не реализовывать </w:t>
      </w:r>
      <w:r>
        <w:rPr>
          <w:szCs w:val="28"/>
          <w:lang w:val="en-US"/>
        </w:rPr>
        <w:t>GUI</w:t>
      </w:r>
      <w:r>
        <w:rPr>
          <w:szCs w:val="28"/>
        </w:rPr>
        <w:t xml:space="preserve"> функционал, на данный момент реализована лишь </w:t>
      </w:r>
      <w:r>
        <w:rPr>
          <w:szCs w:val="28"/>
          <w:lang w:val="en-US"/>
        </w:rPr>
        <w:t>back</w:t>
      </w:r>
      <w:r w:rsidRPr="008819E6">
        <w:rPr>
          <w:szCs w:val="28"/>
        </w:rPr>
        <w:t>-</w:t>
      </w:r>
      <w:r>
        <w:rPr>
          <w:szCs w:val="28"/>
          <w:lang w:val="en-US"/>
        </w:rPr>
        <w:t>end</w:t>
      </w:r>
      <w:r w:rsidRPr="008819E6">
        <w:rPr>
          <w:szCs w:val="28"/>
        </w:rPr>
        <w:t xml:space="preserve"> </w:t>
      </w:r>
      <w:r>
        <w:rPr>
          <w:szCs w:val="28"/>
        </w:rPr>
        <w:t>составляющая, с взаимодействием с БД и генерацией самого расписания.</w:t>
      </w:r>
    </w:p>
    <w:p w14:paraId="064DC651" w14:textId="77777777" w:rsidR="00DB5E09" w:rsidRPr="00A71061" w:rsidRDefault="00DB5E09" w:rsidP="00DB5E09">
      <w:pPr>
        <w:ind w:firstLine="708"/>
        <w:rPr>
          <w:szCs w:val="28"/>
        </w:rPr>
      </w:pPr>
      <w:r>
        <w:rPr>
          <w:szCs w:val="28"/>
        </w:rPr>
        <w:t>В результате, в указанный изначально срок была реализована лишь часть функционала, а именно</w:t>
      </w:r>
      <w:r w:rsidRPr="00A71061">
        <w:rPr>
          <w:szCs w:val="28"/>
        </w:rPr>
        <w:t xml:space="preserve"> </w:t>
      </w:r>
      <w:r>
        <w:rPr>
          <w:szCs w:val="28"/>
          <w:lang w:val="en-US"/>
        </w:rPr>
        <w:t>back</w:t>
      </w:r>
      <w:r w:rsidRPr="00A71061">
        <w:rPr>
          <w:szCs w:val="28"/>
        </w:rPr>
        <w:t>-</w:t>
      </w:r>
      <w:r>
        <w:rPr>
          <w:szCs w:val="28"/>
          <w:lang w:val="en-US"/>
        </w:rPr>
        <w:t>end</w:t>
      </w:r>
      <w:r w:rsidRPr="00A71061">
        <w:rPr>
          <w:szCs w:val="28"/>
        </w:rPr>
        <w:t xml:space="preserve"> </w:t>
      </w:r>
      <w:r>
        <w:rPr>
          <w:szCs w:val="28"/>
        </w:rPr>
        <w:t xml:space="preserve">составляющая. Оставшиеся 19 часов </w:t>
      </w:r>
      <w:r>
        <w:rPr>
          <w:szCs w:val="28"/>
        </w:rPr>
        <w:lastRenderedPageBreak/>
        <w:t xml:space="preserve">можно было бы потратить на реализацию </w:t>
      </w:r>
      <w:r>
        <w:rPr>
          <w:szCs w:val="28"/>
          <w:lang w:val="en-US"/>
        </w:rPr>
        <w:t>UI</w:t>
      </w:r>
      <w:r>
        <w:rPr>
          <w:szCs w:val="28"/>
        </w:rPr>
        <w:t xml:space="preserve"> части, но за указанный промежуток времени данный функционал полностью реализовать бы не удалось, но поскольку несвязанный частично реализованный </w:t>
      </w:r>
      <w:r>
        <w:rPr>
          <w:szCs w:val="28"/>
          <w:lang w:val="en-US"/>
        </w:rPr>
        <w:t>UI</w:t>
      </w:r>
      <w:r>
        <w:rPr>
          <w:szCs w:val="28"/>
        </w:rPr>
        <w:t xml:space="preserve"> не имеет смысла для пользователя, данный блок не был реализован.</w:t>
      </w:r>
    </w:p>
    <w:p w14:paraId="777EBD98" w14:textId="61214687" w:rsidR="007B314F" w:rsidRDefault="007B314F" w:rsidP="007B314F">
      <w:pPr>
        <w:ind w:firstLine="708"/>
        <w:rPr>
          <w:szCs w:val="28"/>
        </w:rPr>
      </w:pPr>
      <w:r>
        <w:rPr>
          <w:szCs w:val="28"/>
        </w:rPr>
        <w:t>Оценка задач с фактическим временем на реализацию представлена ниже на таблице 5.</w:t>
      </w:r>
    </w:p>
    <w:p w14:paraId="41B2BBA7" w14:textId="63DDE94C" w:rsidR="007B314F" w:rsidRPr="001C1036" w:rsidRDefault="007B314F" w:rsidP="003D4D2A">
      <w:pPr>
        <w:keepNext/>
        <w:spacing w:line="240" w:lineRule="auto"/>
        <w:jc w:val="right"/>
        <w:rPr>
          <w:rFonts w:cs="Times New Roman"/>
          <w:szCs w:val="28"/>
        </w:rPr>
      </w:pPr>
      <w:r w:rsidRPr="001C1036">
        <w:rPr>
          <w:rFonts w:cs="Times New Roman"/>
          <w:szCs w:val="28"/>
        </w:rPr>
        <w:t>Таблица 5</w:t>
      </w:r>
      <w:r w:rsidR="001C1036">
        <w:rPr>
          <w:rFonts w:cs="Times New Roman"/>
          <w:szCs w:val="28"/>
        </w:rPr>
        <w:t>. Фактическое время на реализацию</w:t>
      </w:r>
    </w:p>
    <w:tbl>
      <w:tblPr>
        <w:tblW w:w="9715" w:type="dxa"/>
        <w:tblLook w:val="04A0" w:firstRow="1" w:lastRow="0" w:firstColumn="1" w:lastColumn="0" w:noHBand="0" w:noVBand="1"/>
      </w:tblPr>
      <w:tblGrid>
        <w:gridCol w:w="3713"/>
        <w:gridCol w:w="2001"/>
        <w:gridCol w:w="2000"/>
        <w:gridCol w:w="2001"/>
      </w:tblGrid>
      <w:tr w:rsidR="00DB5E09" w:rsidRPr="00C02EC6" w14:paraId="2F848C11" w14:textId="77777777" w:rsidTr="00FC4407">
        <w:trPr>
          <w:trHeight w:val="20"/>
        </w:trPr>
        <w:tc>
          <w:tcPr>
            <w:tcW w:w="371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66FC7D"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Название задачи</w:t>
            </w:r>
          </w:p>
        </w:tc>
        <w:tc>
          <w:tcPr>
            <w:tcW w:w="2001" w:type="dxa"/>
            <w:tcBorders>
              <w:top w:val="single" w:sz="4" w:space="0" w:color="auto"/>
              <w:left w:val="nil"/>
              <w:bottom w:val="single" w:sz="4" w:space="0" w:color="auto"/>
              <w:right w:val="single" w:sz="4" w:space="0" w:color="auto"/>
            </w:tcBorders>
            <w:shd w:val="clear" w:color="auto" w:fill="auto"/>
            <w:noWrap/>
            <w:vAlign w:val="center"/>
          </w:tcPr>
          <w:p w14:paraId="2EF124FF"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Минимальная оценка</w:t>
            </w:r>
          </w:p>
        </w:tc>
        <w:tc>
          <w:tcPr>
            <w:tcW w:w="2000" w:type="dxa"/>
            <w:tcBorders>
              <w:top w:val="single" w:sz="4" w:space="0" w:color="auto"/>
              <w:left w:val="nil"/>
              <w:bottom w:val="single" w:sz="4" w:space="0" w:color="auto"/>
              <w:right w:val="single" w:sz="4" w:space="0" w:color="auto"/>
            </w:tcBorders>
            <w:shd w:val="clear" w:color="auto" w:fill="auto"/>
            <w:noWrap/>
            <w:vAlign w:val="center"/>
          </w:tcPr>
          <w:p w14:paraId="74251F74"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Максимальная оценка</w:t>
            </w:r>
          </w:p>
        </w:tc>
        <w:tc>
          <w:tcPr>
            <w:tcW w:w="2001" w:type="dxa"/>
            <w:tcBorders>
              <w:top w:val="single" w:sz="4" w:space="0" w:color="auto"/>
              <w:left w:val="nil"/>
              <w:bottom w:val="single" w:sz="4" w:space="0" w:color="auto"/>
              <w:right w:val="single" w:sz="4" w:space="0" w:color="auto"/>
            </w:tcBorders>
            <w:shd w:val="clear" w:color="auto" w:fill="auto"/>
            <w:vAlign w:val="center"/>
          </w:tcPr>
          <w:p w14:paraId="4F3496A8"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Затраченное время</w:t>
            </w:r>
          </w:p>
        </w:tc>
      </w:tr>
      <w:tr w:rsidR="00DB5E09" w:rsidRPr="00C02EC6" w14:paraId="4189D28C" w14:textId="77777777" w:rsidTr="00FC4407">
        <w:trPr>
          <w:trHeight w:val="20"/>
        </w:trPr>
        <w:tc>
          <w:tcPr>
            <w:tcW w:w="37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E2446"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Проектирование</w:t>
            </w:r>
          </w:p>
        </w:tc>
        <w:tc>
          <w:tcPr>
            <w:tcW w:w="2001" w:type="dxa"/>
            <w:tcBorders>
              <w:top w:val="single" w:sz="4" w:space="0" w:color="auto"/>
              <w:left w:val="nil"/>
              <w:bottom w:val="single" w:sz="4" w:space="0" w:color="auto"/>
              <w:right w:val="single" w:sz="4" w:space="0" w:color="auto"/>
            </w:tcBorders>
            <w:shd w:val="clear" w:color="auto" w:fill="auto"/>
            <w:noWrap/>
            <w:vAlign w:val="center"/>
            <w:hideMark/>
          </w:tcPr>
          <w:p w14:paraId="52C23877"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8</w:t>
            </w:r>
          </w:p>
        </w:tc>
        <w:tc>
          <w:tcPr>
            <w:tcW w:w="2000" w:type="dxa"/>
            <w:tcBorders>
              <w:top w:val="single" w:sz="4" w:space="0" w:color="auto"/>
              <w:left w:val="nil"/>
              <w:bottom w:val="single" w:sz="4" w:space="0" w:color="auto"/>
              <w:right w:val="single" w:sz="4" w:space="0" w:color="auto"/>
            </w:tcBorders>
            <w:shd w:val="clear" w:color="auto" w:fill="auto"/>
            <w:noWrap/>
            <w:vAlign w:val="center"/>
            <w:hideMark/>
          </w:tcPr>
          <w:p w14:paraId="7FFD1F6B"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10</w:t>
            </w:r>
          </w:p>
        </w:tc>
        <w:tc>
          <w:tcPr>
            <w:tcW w:w="2001" w:type="dxa"/>
            <w:tcBorders>
              <w:top w:val="single" w:sz="4" w:space="0" w:color="auto"/>
              <w:left w:val="nil"/>
              <w:bottom w:val="single" w:sz="4" w:space="0" w:color="auto"/>
              <w:right w:val="single" w:sz="4" w:space="0" w:color="auto"/>
            </w:tcBorders>
            <w:shd w:val="clear" w:color="auto" w:fill="auto"/>
            <w:vAlign w:val="center"/>
            <w:hideMark/>
          </w:tcPr>
          <w:p w14:paraId="2CAB452E"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8</w:t>
            </w:r>
          </w:p>
        </w:tc>
      </w:tr>
      <w:tr w:rsidR="00DB5E09" w:rsidRPr="00C02EC6" w14:paraId="6D2D1ADF"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5F5F20B8"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Создание исходного проекта</w:t>
            </w:r>
          </w:p>
        </w:tc>
        <w:tc>
          <w:tcPr>
            <w:tcW w:w="2001" w:type="dxa"/>
            <w:tcBorders>
              <w:top w:val="nil"/>
              <w:left w:val="nil"/>
              <w:bottom w:val="single" w:sz="4" w:space="0" w:color="auto"/>
              <w:right w:val="single" w:sz="4" w:space="0" w:color="auto"/>
            </w:tcBorders>
            <w:shd w:val="clear" w:color="auto" w:fill="auto"/>
            <w:vAlign w:val="center"/>
            <w:hideMark/>
          </w:tcPr>
          <w:p w14:paraId="5F772735"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0" w:type="dxa"/>
            <w:tcBorders>
              <w:top w:val="nil"/>
              <w:left w:val="nil"/>
              <w:bottom w:val="single" w:sz="4" w:space="0" w:color="auto"/>
              <w:right w:val="single" w:sz="4" w:space="0" w:color="auto"/>
            </w:tcBorders>
            <w:shd w:val="clear" w:color="auto" w:fill="auto"/>
            <w:vAlign w:val="center"/>
            <w:hideMark/>
          </w:tcPr>
          <w:p w14:paraId="7927F976"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1" w:type="dxa"/>
            <w:tcBorders>
              <w:top w:val="nil"/>
              <w:left w:val="nil"/>
              <w:bottom w:val="single" w:sz="4" w:space="0" w:color="auto"/>
              <w:right w:val="single" w:sz="4" w:space="0" w:color="auto"/>
            </w:tcBorders>
            <w:shd w:val="clear" w:color="auto" w:fill="auto"/>
            <w:noWrap/>
            <w:vAlign w:val="center"/>
            <w:hideMark/>
          </w:tcPr>
          <w:p w14:paraId="0D9A2293"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2</w:t>
            </w:r>
          </w:p>
        </w:tc>
      </w:tr>
      <w:tr w:rsidR="00DB5E09" w:rsidRPr="00C02EC6" w14:paraId="458425F0" w14:textId="77777777" w:rsidTr="00FC4407">
        <w:trPr>
          <w:trHeight w:val="20"/>
        </w:trPr>
        <w:tc>
          <w:tcPr>
            <w:tcW w:w="9715" w:type="dxa"/>
            <w:gridSpan w:val="4"/>
            <w:tcBorders>
              <w:top w:val="nil"/>
              <w:left w:val="single" w:sz="4" w:space="0" w:color="auto"/>
              <w:bottom w:val="single" w:sz="4" w:space="0" w:color="auto"/>
              <w:right w:val="single" w:sz="4" w:space="0" w:color="auto"/>
            </w:tcBorders>
            <w:shd w:val="clear" w:color="auto" w:fill="auto"/>
            <w:vAlign w:val="center"/>
            <w:hideMark/>
          </w:tcPr>
          <w:p w14:paraId="766CC310" w14:textId="77777777" w:rsidR="00DB5E09" w:rsidRPr="00135AE8" w:rsidRDefault="00DB5E09" w:rsidP="00FC4407">
            <w:pPr>
              <w:spacing w:after="0" w:line="48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функционала предмета</w:t>
            </w:r>
          </w:p>
        </w:tc>
      </w:tr>
      <w:tr w:rsidR="00DB5E09" w:rsidRPr="00C02EC6" w14:paraId="1A776D9F"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79B03C07"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Конструирование сущности предмета</w:t>
            </w:r>
          </w:p>
        </w:tc>
        <w:tc>
          <w:tcPr>
            <w:tcW w:w="2001" w:type="dxa"/>
            <w:tcBorders>
              <w:top w:val="nil"/>
              <w:left w:val="nil"/>
              <w:bottom w:val="single" w:sz="4" w:space="0" w:color="auto"/>
              <w:right w:val="single" w:sz="4" w:space="0" w:color="auto"/>
            </w:tcBorders>
            <w:shd w:val="clear" w:color="auto" w:fill="auto"/>
            <w:vAlign w:val="center"/>
            <w:hideMark/>
          </w:tcPr>
          <w:p w14:paraId="78FBE28F"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0" w:type="dxa"/>
            <w:tcBorders>
              <w:top w:val="nil"/>
              <w:left w:val="nil"/>
              <w:bottom w:val="single" w:sz="4" w:space="0" w:color="auto"/>
              <w:right w:val="single" w:sz="4" w:space="0" w:color="auto"/>
            </w:tcBorders>
            <w:shd w:val="clear" w:color="auto" w:fill="auto"/>
            <w:vAlign w:val="center"/>
            <w:hideMark/>
          </w:tcPr>
          <w:p w14:paraId="722F7844"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2</w:t>
            </w:r>
          </w:p>
        </w:tc>
        <w:tc>
          <w:tcPr>
            <w:tcW w:w="2001" w:type="dxa"/>
            <w:tcBorders>
              <w:top w:val="nil"/>
              <w:left w:val="nil"/>
              <w:bottom w:val="single" w:sz="4" w:space="0" w:color="auto"/>
              <w:right w:val="single" w:sz="4" w:space="0" w:color="auto"/>
            </w:tcBorders>
            <w:shd w:val="clear" w:color="auto" w:fill="auto"/>
            <w:noWrap/>
            <w:vAlign w:val="center"/>
            <w:hideMark/>
          </w:tcPr>
          <w:p w14:paraId="2225AD55"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r>
      <w:tr w:rsidR="00DB5E09" w:rsidRPr="00C02EC6" w14:paraId="3E209ADD"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72B53B22"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экранов предмета</w:t>
            </w:r>
          </w:p>
        </w:tc>
        <w:tc>
          <w:tcPr>
            <w:tcW w:w="2001" w:type="dxa"/>
            <w:tcBorders>
              <w:top w:val="nil"/>
              <w:left w:val="nil"/>
              <w:bottom w:val="single" w:sz="4" w:space="0" w:color="auto"/>
              <w:right w:val="single" w:sz="4" w:space="0" w:color="auto"/>
            </w:tcBorders>
            <w:shd w:val="clear" w:color="auto" w:fill="auto"/>
            <w:vAlign w:val="center"/>
            <w:hideMark/>
          </w:tcPr>
          <w:p w14:paraId="2DAA8768"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5</w:t>
            </w:r>
          </w:p>
        </w:tc>
        <w:tc>
          <w:tcPr>
            <w:tcW w:w="2000" w:type="dxa"/>
            <w:tcBorders>
              <w:top w:val="nil"/>
              <w:left w:val="nil"/>
              <w:bottom w:val="single" w:sz="4" w:space="0" w:color="auto"/>
              <w:right w:val="single" w:sz="4" w:space="0" w:color="auto"/>
            </w:tcBorders>
            <w:shd w:val="clear" w:color="auto" w:fill="auto"/>
            <w:vAlign w:val="center"/>
            <w:hideMark/>
          </w:tcPr>
          <w:p w14:paraId="02196498"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8</w:t>
            </w:r>
          </w:p>
        </w:tc>
        <w:tc>
          <w:tcPr>
            <w:tcW w:w="2001" w:type="dxa"/>
            <w:tcBorders>
              <w:top w:val="nil"/>
              <w:left w:val="nil"/>
              <w:bottom w:val="single" w:sz="4" w:space="0" w:color="auto"/>
              <w:right w:val="single" w:sz="4" w:space="0" w:color="auto"/>
            </w:tcBorders>
            <w:shd w:val="clear" w:color="auto" w:fill="auto"/>
            <w:noWrap/>
            <w:vAlign w:val="center"/>
            <w:hideMark/>
          </w:tcPr>
          <w:p w14:paraId="2334DD75"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w:t>
            </w:r>
          </w:p>
        </w:tc>
      </w:tr>
      <w:tr w:rsidR="00DB5E09" w:rsidRPr="00C02EC6" w14:paraId="683FFC56"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03E1D419"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 xml:space="preserve">Реализация </w:t>
            </w:r>
            <w:r w:rsidRPr="00135AE8">
              <w:rPr>
                <w:rFonts w:eastAsia="Times New Roman" w:cs="Times New Roman"/>
                <w:color w:val="000000"/>
                <w:sz w:val="24"/>
                <w:szCs w:val="24"/>
                <w:lang w:val="en-US" w:eastAsia="ru-RU"/>
              </w:rPr>
              <w:t xml:space="preserve">CRUD </w:t>
            </w:r>
            <w:r w:rsidRPr="00135AE8">
              <w:rPr>
                <w:rFonts w:eastAsia="Times New Roman" w:cs="Times New Roman"/>
                <w:color w:val="000000"/>
                <w:sz w:val="24"/>
                <w:szCs w:val="24"/>
                <w:lang w:eastAsia="ru-RU"/>
              </w:rPr>
              <w:t>операций</w:t>
            </w:r>
          </w:p>
        </w:tc>
        <w:tc>
          <w:tcPr>
            <w:tcW w:w="2001" w:type="dxa"/>
            <w:tcBorders>
              <w:top w:val="nil"/>
              <w:left w:val="nil"/>
              <w:bottom w:val="single" w:sz="4" w:space="0" w:color="auto"/>
              <w:right w:val="single" w:sz="4" w:space="0" w:color="auto"/>
            </w:tcBorders>
            <w:shd w:val="clear" w:color="auto" w:fill="auto"/>
            <w:vAlign w:val="center"/>
            <w:hideMark/>
          </w:tcPr>
          <w:p w14:paraId="09928553"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0" w:type="dxa"/>
            <w:tcBorders>
              <w:top w:val="nil"/>
              <w:left w:val="nil"/>
              <w:bottom w:val="single" w:sz="4" w:space="0" w:color="auto"/>
              <w:right w:val="single" w:sz="4" w:space="0" w:color="auto"/>
            </w:tcBorders>
            <w:shd w:val="clear" w:color="auto" w:fill="auto"/>
            <w:vAlign w:val="center"/>
            <w:hideMark/>
          </w:tcPr>
          <w:p w14:paraId="55116425"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2</w:t>
            </w:r>
          </w:p>
        </w:tc>
        <w:tc>
          <w:tcPr>
            <w:tcW w:w="2001" w:type="dxa"/>
            <w:tcBorders>
              <w:top w:val="nil"/>
              <w:left w:val="nil"/>
              <w:bottom w:val="single" w:sz="4" w:space="0" w:color="auto"/>
              <w:right w:val="single" w:sz="4" w:space="0" w:color="auto"/>
            </w:tcBorders>
            <w:shd w:val="clear" w:color="auto" w:fill="auto"/>
            <w:noWrap/>
            <w:vAlign w:val="center"/>
            <w:hideMark/>
          </w:tcPr>
          <w:p w14:paraId="173BB29D"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2</w:t>
            </w:r>
          </w:p>
        </w:tc>
      </w:tr>
      <w:tr w:rsidR="00DB5E09" w:rsidRPr="00C02EC6" w14:paraId="63E837F5" w14:textId="77777777" w:rsidTr="00FC4407">
        <w:trPr>
          <w:trHeight w:val="20"/>
        </w:trPr>
        <w:tc>
          <w:tcPr>
            <w:tcW w:w="9715" w:type="dxa"/>
            <w:gridSpan w:val="4"/>
            <w:tcBorders>
              <w:top w:val="nil"/>
              <w:left w:val="single" w:sz="4" w:space="0" w:color="auto"/>
              <w:bottom w:val="single" w:sz="4" w:space="0" w:color="auto"/>
              <w:right w:val="single" w:sz="4" w:space="0" w:color="auto"/>
            </w:tcBorders>
            <w:shd w:val="clear" w:color="auto" w:fill="auto"/>
            <w:vAlign w:val="center"/>
            <w:hideMark/>
          </w:tcPr>
          <w:p w14:paraId="79C05E22" w14:textId="77777777" w:rsidR="00DB5E09" w:rsidRPr="00135AE8" w:rsidRDefault="00DB5E09" w:rsidP="00FC4407">
            <w:pPr>
              <w:spacing w:after="0" w:line="48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функционала аудитории</w:t>
            </w:r>
          </w:p>
        </w:tc>
      </w:tr>
      <w:tr w:rsidR="00DB5E09" w:rsidRPr="00C02EC6" w14:paraId="1F4BFE12"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5EB7AAB6"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Конструирование сущности аудитории</w:t>
            </w:r>
          </w:p>
        </w:tc>
        <w:tc>
          <w:tcPr>
            <w:tcW w:w="2001" w:type="dxa"/>
            <w:tcBorders>
              <w:top w:val="nil"/>
              <w:left w:val="nil"/>
              <w:bottom w:val="single" w:sz="4" w:space="0" w:color="auto"/>
              <w:right w:val="single" w:sz="4" w:space="0" w:color="auto"/>
            </w:tcBorders>
            <w:shd w:val="clear" w:color="auto" w:fill="auto"/>
            <w:vAlign w:val="center"/>
            <w:hideMark/>
          </w:tcPr>
          <w:p w14:paraId="471CF9DC" w14:textId="77777777" w:rsidR="00DB5E09" w:rsidRPr="00135AE8" w:rsidRDefault="00DB5E09" w:rsidP="00FC4407">
            <w:pPr>
              <w:spacing w:after="0" w:line="240" w:lineRule="auto"/>
              <w:jc w:val="center"/>
              <w:rPr>
                <w:rFonts w:eastAsia="Times New Roman" w:cs="Times New Roman"/>
                <w:color w:val="000000"/>
                <w:sz w:val="24"/>
                <w:szCs w:val="24"/>
                <w:lang w:val="en-US" w:eastAsia="ru-RU"/>
              </w:rPr>
            </w:pPr>
            <w:r w:rsidRPr="00135AE8">
              <w:rPr>
                <w:rFonts w:eastAsia="Times New Roman" w:cs="Times New Roman"/>
                <w:color w:val="000000"/>
                <w:sz w:val="24"/>
                <w:szCs w:val="24"/>
                <w:lang w:val="en-US" w:eastAsia="ru-RU"/>
              </w:rPr>
              <w:t>0,25</w:t>
            </w:r>
          </w:p>
        </w:tc>
        <w:tc>
          <w:tcPr>
            <w:tcW w:w="2000" w:type="dxa"/>
            <w:tcBorders>
              <w:top w:val="nil"/>
              <w:left w:val="nil"/>
              <w:bottom w:val="single" w:sz="4" w:space="0" w:color="auto"/>
              <w:right w:val="single" w:sz="4" w:space="0" w:color="auto"/>
            </w:tcBorders>
            <w:shd w:val="clear" w:color="auto" w:fill="auto"/>
            <w:vAlign w:val="center"/>
            <w:hideMark/>
          </w:tcPr>
          <w:p w14:paraId="3DAA3C6C" w14:textId="77777777" w:rsidR="00DB5E09" w:rsidRPr="00135AE8" w:rsidRDefault="00DB5E09" w:rsidP="00FC4407">
            <w:pPr>
              <w:spacing w:after="0" w:line="240" w:lineRule="auto"/>
              <w:jc w:val="center"/>
              <w:rPr>
                <w:rFonts w:eastAsia="Times New Roman" w:cs="Times New Roman"/>
                <w:color w:val="000000"/>
                <w:sz w:val="24"/>
                <w:szCs w:val="24"/>
                <w:lang w:val="en-US" w:eastAsia="ru-RU"/>
              </w:rPr>
            </w:pPr>
            <w:r w:rsidRPr="00135AE8">
              <w:rPr>
                <w:rFonts w:eastAsia="Times New Roman" w:cs="Times New Roman"/>
                <w:color w:val="000000"/>
                <w:sz w:val="24"/>
                <w:szCs w:val="24"/>
                <w:lang w:val="en-US" w:eastAsia="ru-RU"/>
              </w:rPr>
              <w:t>1</w:t>
            </w:r>
          </w:p>
        </w:tc>
        <w:tc>
          <w:tcPr>
            <w:tcW w:w="2001" w:type="dxa"/>
            <w:tcBorders>
              <w:top w:val="nil"/>
              <w:left w:val="nil"/>
              <w:bottom w:val="single" w:sz="4" w:space="0" w:color="auto"/>
              <w:right w:val="single" w:sz="4" w:space="0" w:color="auto"/>
            </w:tcBorders>
            <w:shd w:val="clear" w:color="auto" w:fill="auto"/>
            <w:noWrap/>
            <w:vAlign w:val="center"/>
            <w:hideMark/>
          </w:tcPr>
          <w:p w14:paraId="46DCCA5C"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r>
      <w:tr w:rsidR="00DB5E09" w:rsidRPr="00C02EC6" w14:paraId="1ACAF104"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415EB96D" w14:textId="77777777" w:rsidR="00DB5E09" w:rsidRPr="00135AE8" w:rsidRDefault="00DB5E09" w:rsidP="00FC4407">
            <w:pPr>
              <w:spacing w:after="0"/>
              <w:jc w:val="left"/>
              <w:rPr>
                <w:rFonts w:eastAsia="Times New Roman" w:cs="Times New Roman"/>
                <w:color w:val="000000"/>
                <w:sz w:val="24"/>
                <w:szCs w:val="24"/>
                <w:lang w:val="en-US" w:eastAsia="ru-RU"/>
              </w:rPr>
            </w:pPr>
            <w:r w:rsidRPr="00135AE8">
              <w:rPr>
                <w:rFonts w:eastAsia="Times New Roman" w:cs="Times New Roman"/>
                <w:color w:val="000000"/>
                <w:sz w:val="24"/>
                <w:szCs w:val="24"/>
                <w:lang w:eastAsia="ru-RU"/>
              </w:rPr>
              <w:t>Реализация экранов аудитории</w:t>
            </w:r>
          </w:p>
        </w:tc>
        <w:tc>
          <w:tcPr>
            <w:tcW w:w="2001" w:type="dxa"/>
            <w:tcBorders>
              <w:top w:val="nil"/>
              <w:left w:val="nil"/>
              <w:bottom w:val="single" w:sz="4" w:space="0" w:color="auto"/>
              <w:right w:val="single" w:sz="4" w:space="0" w:color="auto"/>
            </w:tcBorders>
            <w:shd w:val="clear" w:color="auto" w:fill="auto"/>
            <w:vAlign w:val="center"/>
            <w:hideMark/>
          </w:tcPr>
          <w:p w14:paraId="69FC6FF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0" w:type="dxa"/>
            <w:tcBorders>
              <w:top w:val="nil"/>
              <w:left w:val="nil"/>
              <w:bottom w:val="single" w:sz="4" w:space="0" w:color="auto"/>
              <w:right w:val="single" w:sz="4" w:space="0" w:color="auto"/>
            </w:tcBorders>
            <w:shd w:val="clear" w:color="auto" w:fill="auto"/>
            <w:vAlign w:val="center"/>
            <w:hideMark/>
          </w:tcPr>
          <w:p w14:paraId="14609A72"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1" w:type="dxa"/>
            <w:tcBorders>
              <w:top w:val="nil"/>
              <w:left w:val="nil"/>
              <w:bottom w:val="single" w:sz="4" w:space="0" w:color="auto"/>
              <w:right w:val="single" w:sz="4" w:space="0" w:color="auto"/>
            </w:tcBorders>
            <w:shd w:val="clear" w:color="auto" w:fill="auto"/>
            <w:noWrap/>
            <w:vAlign w:val="center"/>
            <w:hideMark/>
          </w:tcPr>
          <w:p w14:paraId="5911CBF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w:t>
            </w:r>
          </w:p>
        </w:tc>
      </w:tr>
      <w:tr w:rsidR="00DB5E09" w:rsidRPr="00C02EC6" w14:paraId="2D56ABBB"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768CECF5"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 xml:space="preserve">Реализация </w:t>
            </w:r>
            <w:r w:rsidRPr="00135AE8">
              <w:rPr>
                <w:rFonts w:eastAsia="Times New Roman" w:cs="Times New Roman"/>
                <w:color w:val="000000"/>
                <w:sz w:val="24"/>
                <w:szCs w:val="24"/>
                <w:lang w:val="en-US" w:eastAsia="ru-RU"/>
              </w:rPr>
              <w:t xml:space="preserve">CRUD </w:t>
            </w:r>
            <w:r w:rsidRPr="00135AE8">
              <w:rPr>
                <w:rFonts w:eastAsia="Times New Roman" w:cs="Times New Roman"/>
                <w:color w:val="000000"/>
                <w:sz w:val="24"/>
                <w:szCs w:val="24"/>
                <w:lang w:eastAsia="ru-RU"/>
              </w:rPr>
              <w:t>операций</w:t>
            </w:r>
          </w:p>
        </w:tc>
        <w:tc>
          <w:tcPr>
            <w:tcW w:w="2001" w:type="dxa"/>
            <w:tcBorders>
              <w:top w:val="nil"/>
              <w:left w:val="nil"/>
              <w:bottom w:val="single" w:sz="4" w:space="0" w:color="auto"/>
              <w:right w:val="single" w:sz="4" w:space="0" w:color="auto"/>
            </w:tcBorders>
            <w:shd w:val="clear" w:color="auto" w:fill="auto"/>
            <w:vAlign w:val="center"/>
            <w:hideMark/>
          </w:tcPr>
          <w:p w14:paraId="176B704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0,5</w:t>
            </w:r>
          </w:p>
        </w:tc>
        <w:tc>
          <w:tcPr>
            <w:tcW w:w="2000" w:type="dxa"/>
            <w:tcBorders>
              <w:top w:val="nil"/>
              <w:left w:val="nil"/>
              <w:bottom w:val="single" w:sz="4" w:space="0" w:color="auto"/>
              <w:right w:val="single" w:sz="4" w:space="0" w:color="auto"/>
            </w:tcBorders>
            <w:shd w:val="clear" w:color="auto" w:fill="auto"/>
            <w:vAlign w:val="center"/>
            <w:hideMark/>
          </w:tcPr>
          <w:p w14:paraId="0FBF6EF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1" w:type="dxa"/>
            <w:tcBorders>
              <w:top w:val="nil"/>
              <w:left w:val="nil"/>
              <w:bottom w:val="single" w:sz="4" w:space="0" w:color="auto"/>
              <w:right w:val="single" w:sz="4" w:space="0" w:color="auto"/>
            </w:tcBorders>
            <w:shd w:val="clear" w:color="auto" w:fill="auto"/>
            <w:noWrap/>
            <w:vAlign w:val="center"/>
            <w:hideMark/>
          </w:tcPr>
          <w:p w14:paraId="3E1100C0"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r>
      <w:tr w:rsidR="00DB5E09" w:rsidRPr="00C02EC6" w14:paraId="2FE257B9" w14:textId="77777777" w:rsidTr="00FC4407">
        <w:trPr>
          <w:trHeight w:val="20"/>
        </w:trPr>
        <w:tc>
          <w:tcPr>
            <w:tcW w:w="9715" w:type="dxa"/>
            <w:gridSpan w:val="4"/>
            <w:tcBorders>
              <w:top w:val="nil"/>
              <w:left w:val="single" w:sz="4" w:space="0" w:color="auto"/>
              <w:bottom w:val="single" w:sz="4" w:space="0" w:color="auto"/>
              <w:right w:val="single" w:sz="4" w:space="0" w:color="auto"/>
            </w:tcBorders>
            <w:shd w:val="clear" w:color="auto" w:fill="auto"/>
            <w:vAlign w:val="center"/>
            <w:hideMark/>
          </w:tcPr>
          <w:p w14:paraId="7106E093" w14:textId="77777777" w:rsidR="00DB5E09" w:rsidRPr="00135AE8" w:rsidRDefault="00DB5E09" w:rsidP="00FC4407">
            <w:pPr>
              <w:spacing w:after="0" w:line="48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функционала класса</w:t>
            </w:r>
          </w:p>
        </w:tc>
      </w:tr>
      <w:tr w:rsidR="00DB5E09" w:rsidRPr="00C02EC6" w14:paraId="4E5722B5"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194C127A"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Конструирование сущности класса</w:t>
            </w:r>
          </w:p>
        </w:tc>
        <w:tc>
          <w:tcPr>
            <w:tcW w:w="2001" w:type="dxa"/>
            <w:tcBorders>
              <w:top w:val="nil"/>
              <w:left w:val="nil"/>
              <w:bottom w:val="single" w:sz="4" w:space="0" w:color="auto"/>
              <w:right w:val="single" w:sz="4" w:space="0" w:color="auto"/>
            </w:tcBorders>
            <w:shd w:val="clear" w:color="auto" w:fill="auto"/>
            <w:vAlign w:val="center"/>
            <w:hideMark/>
          </w:tcPr>
          <w:p w14:paraId="166D83A0"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0" w:type="dxa"/>
            <w:tcBorders>
              <w:top w:val="nil"/>
              <w:left w:val="nil"/>
              <w:bottom w:val="single" w:sz="4" w:space="0" w:color="auto"/>
              <w:right w:val="single" w:sz="4" w:space="0" w:color="auto"/>
            </w:tcBorders>
            <w:shd w:val="clear" w:color="auto" w:fill="auto"/>
            <w:vAlign w:val="center"/>
            <w:hideMark/>
          </w:tcPr>
          <w:p w14:paraId="025F588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1" w:type="dxa"/>
            <w:tcBorders>
              <w:top w:val="nil"/>
              <w:left w:val="nil"/>
              <w:bottom w:val="single" w:sz="4" w:space="0" w:color="auto"/>
              <w:right w:val="single" w:sz="4" w:space="0" w:color="auto"/>
            </w:tcBorders>
            <w:shd w:val="clear" w:color="auto" w:fill="auto"/>
            <w:noWrap/>
            <w:vAlign w:val="center"/>
            <w:hideMark/>
          </w:tcPr>
          <w:p w14:paraId="1ED43738"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r>
      <w:tr w:rsidR="00DB5E09" w:rsidRPr="00C02EC6" w14:paraId="5A1847DD"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7FDB4F8B"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экранов класса</w:t>
            </w:r>
          </w:p>
        </w:tc>
        <w:tc>
          <w:tcPr>
            <w:tcW w:w="2001" w:type="dxa"/>
            <w:tcBorders>
              <w:top w:val="nil"/>
              <w:left w:val="nil"/>
              <w:bottom w:val="single" w:sz="4" w:space="0" w:color="auto"/>
              <w:right w:val="single" w:sz="4" w:space="0" w:color="auto"/>
            </w:tcBorders>
            <w:shd w:val="clear" w:color="auto" w:fill="auto"/>
            <w:vAlign w:val="center"/>
            <w:hideMark/>
          </w:tcPr>
          <w:p w14:paraId="1B8786E0"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0" w:type="dxa"/>
            <w:tcBorders>
              <w:top w:val="nil"/>
              <w:left w:val="nil"/>
              <w:bottom w:val="single" w:sz="4" w:space="0" w:color="auto"/>
              <w:right w:val="single" w:sz="4" w:space="0" w:color="auto"/>
            </w:tcBorders>
            <w:shd w:val="clear" w:color="auto" w:fill="auto"/>
            <w:vAlign w:val="center"/>
            <w:hideMark/>
          </w:tcPr>
          <w:p w14:paraId="394E111F"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1" w:type="dxa"/>
            <w:tcBorders>
              <w:top w:val="nil"/>
              <w:left w:val="nil"/>
              <w:bottom w:val="single" w:sz="4" w:space="0" w:color="auto"/>
              <w:right w:val="single" w:sz="4" w:space="0" w:color="auto"/>
            </w:tcBorders>
            <w:shd w:val="clear" w:color="auto" w:fill="auto"/>
            <w:noWrap/>
            <w:vAlign w:val="center"/>
            <w:hideMark/>
          </w:tcPr>
          <w:p w14:paraId="02F3B2A0"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w:t>
            </w:r>
          </w:p>
        </w:tc>
      </w:tr>
      <w:tr w:rsidR="00DB5E09" w:rsidRPr="00C02EC6" w14:paraId="38172620"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7089DBC6"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 xml:space="preserve">Реализация </w:t>
            </w:r>
            <w:r w:rsidRPr="00135AE8">
              <w:rPr>
                <w:rFonts w:eastAsia="Times New Roman" w:cs="Times New Roman"/>
                <w:color w:val="000000"/>
                <w:sz w:val="24"/>
                <w:szCs w:val="24"/>
                <w:lang w:val="en-US" w:eastAsia="ru-RU"/>
              </w:rPr>
              <w:t xml:space="preserve">CRUD </w:t>
            </w:r>
            <w:r w:rsidRPr="00135AE8">
              <w:rPr>
                <w:rFonts w:eastAsia="Times New Roman" w:cs="Times New Roman"/>
                <w:color w:val="000000"/>
                <w:sz w:val="24"/>
                <w:szCs w:val="24"/>
                <w:lang w:eastAsia="ru-RU"/>
              </w:rPr>
              <w:t>операций</w:t>
            </w:r>
          </w:p>
        </w:tc>
        <w:tc>
          <w:tcPr>
            <w:tcW w:w="2001" w:type="dxa"/>
            <w:tcBorders>
              <w:top w:val="nil"/>
              <w:left w:val="nil"/>
              <w:bottom w:val="single" w:sz="4" w:space="0" w:color="auto"/>
              <w:right w:val="single" w:sz="4" w:space="0" w:color="auto"/>
            </w:tcBorders>
            <w:shd w:val="clear" w:color="auto" w:fill="auto"/>
            <w:vAlign w:val="center"/>
            <w:hideMark/>
          </w:tcPr>
          <w:p w14:paraId="73C140C0"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0" w:type="dxa"/>
            <w:tcBorders>
              <w:top w:val="nil"/>
              <w:left w:val="nil"/>
              <w:bottom w:val="single" w:sz="4" w:space="0" w:color="auto"/>
              <w:right w:val="single" w:sz="4" w:space="0" w:color="auto"/>
            </w:tcBorders>
            <w:shd w:val="clear" w:color="auto" w:fill="auto"/>
            <w:vAlign w:val="center"/>
            <w:hideMark/>
          </w:tcPr>
          <w:p w14:paraId="57DDEF7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c>
          <w:tcPr>
            <w:tcW w:w="2001" w:type="dxa"/>
            <w:tcBorders>
              <w:top w:val="nil"/>
              <w:left w:val="nil"/>
              <w:bottom w:val="single" w:sz="4" w:space="0" w:color="auto"/>
              <w:right w:val="single" w:sz="4" w:space="0" w:color="auto"/>
            </w:tcBorders>
            <w:shd w:val="clear" w:color="auto" w:fill="auto"/>
            <w:noWrap/>
            <w:vAlign w:val="center"/>
            <w:hideMark/>
          </w:tcPr>
          <w:p w14:paraId="7838DA2F"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r>
      <w:tr w:rsidR="00DB5E09" w:rsidRPr="00C02EC6" w14:paraId="08520426" w14:textId="77777777" w:rsidTr="00FC4407">
        <w:trPr>
          <w:trHeight w:val="20"/>
        </w:trPr>
        <w:tc>
          <w:tcPr>
            <w:tcW w:w="9715" w:type="dxa"/>
            <w:gridSpan w:val="4"/>
            <w:tcBorders>
              <w:top w:val="nil"/>
              <w:left w:val="single" w:sz="4" w:space="0" w:color="auto"/>
              <w:bottom w:val="single" w:sz="4" w:space="0" w:color="auto"/>
              <w:right w:val="single" w:sz="4" w:space="0" w:color="auto"/>
            </w:tcBorders>
            <w:shd w:val="clear" w:color="auto" w:fill="auto"/>
            <w:vAlign w:val="center"/>
            <w:hideMark/>
          </w:tcPr>
          <w:p w14:paraId="6B1E6693" w14:textId="77777777" w:rsidR="00DB5E09" w:rsidRPr="00135AE8" w:rsidRDefault="00DB5E09" w:rsidP="00FC4407">
            <w:pPr>
              <w:spacing w:after="0" w:line="48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функционала учителя</w:t>
            </w:r>
          </w:p>
        </w:tc>
      </w:tr>
      <w:tr w:rsidR="00DB5E09" w:rsidRPr="00C02EC6" w14:paraId="0BC0930B"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4D75EB43"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Конструирование сущности учителя</w:t>
            </w:r>
          </w:p>
        </w:tc>
        <w:tc>
          <w:tcPr>
            <w:tcW w:w="2001" w:type="dxa"/>
            <w:tcBorders>
              <w:top w:val="nil"/>
              <w:left w:val="nil"/>
              <w:bottom w:val="single" w:sz="4" w:space="0" w:color="auto"/>
              <w:right w:val="single" w:sz="4" w:space="0" w:color="auto"/>
            </w:tcBorders>
            <w:shd w:val="clear" w:color="auto" w:fill="auto"/>
            <w:vAlign w:val="center"/>
            <w:hideMark/>
          </w:tcPr>
          <w:p w14:paraId="3FCF51CA"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0" w:type="dxa"/>
            <w:tcBorders>
              <w:top w:val="nil"/>
              <w:left w:val="nil"/>
              <w:bottom w:val="single" w:sz="4" w:space="0" w:color="auto"/>
              <w:right w:val="single" w:sz="4" w:space="0" w:color="auto"/>
            </w:tcBorders>
            <w:shd w:val="clear" w:color="auto" w:fill="auto"/>
            <w:vAlign w:val="center"/>
            <w:hideMark/>
          </w:tcPr>
          <w:p w14:paraId="0F81942B"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1" w:type="dxa"/>
            <w:tcBorders>
              <w:top w:val="nil"/>
              <w:left w:val="nil"/>
              <w:bottom w:val="single" w:sz="4" w:space="0" w:color="auto"/>
              <w:right w:val="single" w:sz="4" w:space="0" w:color="auto"/>
            </w:tcBorders>
            <w:shd w:val="clear" w:color="auto" w:fill="auto"/>
            <w:noWrap/>
            <w:vAlign w:val="center"/>
            <w:hideMark/>
          </w:tcPr>
          <w:p w14:paraId="791DEAAB"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2</w:t>
            </w:r>
          </w:p>
        </w:tc>
      </w:tr>
      <w:tr w:rsidR="00DB5E09" w:rsidRPr="00C02EC6" w14:paraId="4F018A15"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75D5B647"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экранов учителя</w:t>
            </w:r>
          </w:p>
        </w:tc>
        <w:tc>
          <w:tcPr>
            <w:tcW w:w="2001" w:type="dxa"/>
            <w:tcBorders>
              <w:top w:val="nil"/>
              <w:left w:val="nil"/>
              <w:bottom w:val="single" w:sz="4" w:space="0" w:color="auto"/>
              <w:right w:val="single" w:sz="4" w:space="0" w:color="auto"/>
            </w:tcBorders>
            <w:shd w:val="clear" w:color="auto" w:fill="auto"/>
            <w:vAlign w:val="center"/>
            <w:hideMark/>
          </w:tcPr>
          <w:p w14:paraId="22BEC538"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c>
          <w:tcPr>
            <w:tcW w:w="2000" w:type="dxa"/>
            <w:tcBorders>
              <w:top w:val="nil"/>
              <w:left w:val="nil"/>
              <w:bottom w:val="single" w:sz="4" w:space="0" w:color="auto"/>
              <w:right w:val="single" w:sz="4" w:space="0" w:color="auto"/>
            </w:tcBorders>
            <w:shd w:val="clear" w:color="auto" w:fill="auto"/>
            <w:vAlign w:val="center"/>
            <w:hideMark/>
          </w:tcPr>
          <w:p w14:paraId="0BA0BFE7"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5</w:t>
            </w:r>
          </w:p>
        </w:tc>
        <w:tc>
          <w:tcPr>
            <w:tcW w:w="2001" w:type="dxa"/>
            <w:tcBorders>
              <w:top w:val="nil"/>
              <w:left w:val="nil"/>
              <w:bottom w:val="single" w:sz="4" w:space="0" w:color="auto"/>
              <w:right w:val="single" w:sz="4" w:space="0" w:color="auto"/>
            </w:tcBorders>
            <w:shd w:val="clear" w:color="auto" w:fill="auto"/>
            <w:noWrap/>
            <w:vAlign w:val="center"/>
            <w:hideMark/>
          </w:tcPr>
          <w:p w14:paraId="30EEAA21"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w:t>
            </w:r>
          </w:p>
        </w:tc>
      </w:tr>
      <w:tr w:rsidR="00DB5E09" w:rsidRPr="00C02EC6" w14:paraId="3C18A0B1"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091B1628"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 xml:space="preserve">Реализация </w:t>
            </w:r>
            <w:r w:rsidRPr="00135AE8">
              <w:rPr>
                <w:rFonts w:eastAsia="Times New Roman" w:cs="Times New Roman"/>
                <w:color w:val="000000"/>
                <w:sz w:val="24"/>
                <w:szCs w:val="24"/>
                <w:lang w:val="en-US" w:eastAsia="ru-RU"/>
              </w:rPr>
              <w:t xml:space="preserve">CRUD </w:t>
            </w:r>
            <w:r w:rsidRPr="00135AE8">
              <w:rPr>
                <w:rFonts w:eastAsia="Times New Roman" w:cs="Times New Roman"/>
                <w:color w:val="000000"/>
                <w:sz w:val="24"/>
                <w:szCs w:val="24"/>
                <w:lang w:eastAsia="ru-RU"/>
              </w:rPr>
              <w:t>операций</w:t>
            </w:r>
          </w:p>
        </w:tc>
        <w:tc>
          <w:tcPr>
            <w:tcW w:w="2001" w:type="dxa"/>
            <w:tcBorders>
              <w:top w:val="nil"/>
              <w:left w:val="nil"/>
              <w:bottom w:val="single" w:sz="4" w:space="0" w:color="auto"/>
              <w:right w:val="single" w:sz="4" w:space="0" w:color="auto"/>
            </w:tcBorders>
            <w:shd w:val="clear" w:color="auto" w:fill="auto"/>
            <w:vAlign w:val="center"/>
            <w:hideMark/>
          </w:tcPr>
          <w:p w14:paraId="6F2DBDCB"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5</w:t>
            </w:r>
          </w:p>
        </w:tc>
        <w:tc>
          <w:tcPr>
            <w:tcW w:w="2000" w:type="dxa"/>
            <w:tcBorders>
              <w:top w:val="nil"/>
              <w:left w:val="nil"/>
              <w:bottom w:val="single" w:sz="4" w:space="0" w:color="auto"/>
              <w:right w:val="single" w:sz="4" w:space="0" w:color="auto"/>
            </w:tcBorders>
            <w:shd w:val="clear" w:color="auto" w:fill="auto"/>
            <w:vAlign w:val="center"/>
            <w:hideMark/>
          </w:tcPr>
          <w:p w14:paraId="48D6F69A"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8</w:t>
            </w:r>
          </w:p>
        </w:tc>
        <w:tc>
          <w:tcPr>
            <w:tcW w:w="2001" w:type="dxa"/>
            <w:tcBorders>
              <w:top w:val="nil"/>
              <w:left w:val="nil"/>
              <w:bottom w:val="single" w:sz="4" w:space="0" w:color="auto"/>
              <w:right w:val="single" w:sz="4" w:space="0" w:color="auto"/>
            </w:tcBorders>
            <w:shd w:val="clear" w:color="auto" w:fill="auto"/>
            <w:noWrap/>
            <w:vAlign w:val="center"/>
            <w:hideMark/>
          </w:tcPr>
          <w:p w14:paraId="79BF547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5</w:t>
            </w:r>
          </w:p>
        </w:tc>
      </w:tr>
      <w:tr w:rsidR="00DB5E09" w:rsidRPr="00C02EC6" w14:paraId="0B63D5CB" w14:textId="77777777" w:rsidTr="00FC4407">
        <w:trPr>
          <w:trHeight w:val="20"/>
        </w:trPr>
        <w:tc>
          <w:tcPr>
            <w:tcW w:w="9715" w:type="dxa"/>
            <w:gridSpan w:val="4"/>
            <w:tcBorders>
              <w:top w:val="nil"/>
              <w:left w:val="single" w:sz="4" w:space="0" w:color="auto"/>
              <w:bottom w:val="single" w:sz="4" w:space="0" w:color="auto"/>
              <w:right w:val="single" w:sz="4" w:space="0" w:color="auto"/>
            </w:tcBorders>
            <w:shd w:val="clear" w:color="auto" w:fill="auto"/>
            <w:vAlign w:val="center"/>
            <w:hideMark/>
          </w:tcPr>
          <w:p w14:paraId="17D96E29" w14:textId="77777777" w:rsidR="00DB5E09" w:rsidRPr="00135AE8" w:rsidRDefault="00DB5E09" w:rsidP="00FC4407">
            <w:pPr>
              <w:spacing w:after="0" w:line="480" w:lineRule="auto"/>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lastRenderedPageBreak/>
              <w:t>Реализация функционала уроков</w:t>
            </w:r>
          </w:p>
        </w:tc>
      </w:tr>
      <w:tr w:rsidR="00DB5E09" w:rsidRPr="00C02EC6" w14:paraId="17708691"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100D7762"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Конструирование сущности уроков</w:t>
            </w:r>
          </w:p>
        </w:tc>
        <w:tc>
          <w:tcPr>
            <w:tcW w:w="2001" w:type="dxa"/>
            <w:tcBorders>
              <w:top w:val="nil"/>
              <w:left w:val="nil"/>
              <w:bottom w:val="single" w:sz="4" w:space="0" w:color="auto"/>
              <w:right w:val="single" w:sz="4" w:space="0" w:color="auto"/>
            </w:tcBorders>
            <w:shd w:val="clear" w:color="auto" w:fill="auto"/>
            <w:vAlign w:val="center"/>
            <w:hideMark/>
          </w:tcPr>
          <w:p w14:paraId="6FA9ABA3"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c>
          <w:tcPr>
            <w:tcW w:w="2000" w:type="dxa"/>
            <w:tcBorders>
              <w:top w:val="nil"/>
              <w:left w:val="nil"/>
              <w:bottom w:val="single" w:sz="4" w:space="0" w:color="auto"/>
              <w:right w:val="single" w:sz="4" w:space="0" w:color="auto"/>
            </w:tcBorders>
            <w:shd w:val="clear" w:color="auto" w:fill="auto"/>
            <w:vAlign w:val="center"/>
            <w:hideMark/>
          </w:tcPr>
          <w:p w14:paraId="5B2A7F87"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1" w:type="dxa"/>
            <w:tcBorders>
              <w:top w:val="nil"/>
              <w:left w:val="nil"/>
              <w:bottom w:val="single" w:sz="4" w:space="0" w:color="auto"/>
              <w:right w:val="single" w:sz="4" w:space="0" w:color="auto"/>
            </w:tcBorders>
            <w:shd w:val="clear" w:color="auto" w:fill="auto"/>
            <w:noWrap/>
            <w:vAlign w:val="center"/>
            <w:hideMark/>
          </w:tcPr>
          <w:p w14:paraId="086B4CDE"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w:t>
            </w:r>
          </w:p>
        </w:tc>
      </w:tr>
      <w:tr w:rsidR="00DB5E09" w:rsidRPr="00C02EC6" w14:paraId="5ACF4890"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52E718B4"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экранов уроков</w:t>
            </w:r>
          </w:p>
        </w:tc>
        <w:tc>
          <w:tcPr>
            <w:tcW w:w="2001" w:type="dxa"/>
            <w:tcBorders>
              <w:top w:val="nil"/>
              <w:left w:val="nil"/>
              <w:bottom w:val="single" w:sz="4" w:space="0" w:color="auto"/>
              <w:right w:val="single" w:sz="4" w:space="0" w:color="auto"/>
            </w:tcBorders>
            <w:shd w:val="clear" w:color="auto" w:fill="auto"/>
            <w:vAlign w:val="center"/>
            <w:hideMark/>
          </w:tcPr>
          <w:p w14:paraId="06AB9BCB"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2</w:t>
            </w:r>
          </w:p>
        </w:tc>
        <w:tc>
          <w:tcPr>
            <w:tcW w:w="2000" w:type="dxa"/>
            <w:tcBorders>
              <w:top w:val="nil"/>
              <w:left w:val="nil"/>
              <w:bottom w:val="single" w:sz="4" w:space="0" w:color="auto"/>
              <w:right w:val="single" w:sz="4" w:space="0" w:color="auto"/>
            </w:tcBorders>
            <w:shd w:val="clear" w:color="auto" w:fill="auto"/>
            <w:vAlign w:val="center"/>
            <w:hideMark/>
          </w:tcPr>
          <w:p w14:paraId="00846B87"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c>
          <w:tcPr>
            <w:tcW w:w="2001" w:type="dxa"/>
            <w:tcBorders>
              <w:top w:val="nil"/>
              <w:left w:val="nil"/>
              <w:bottom w:val="single" w:sz="4" w:space="0" w:color="auto"/>
              <w:right w:val="single" w:sz="4" w:space="0" w:color="auto"/>
            </w:tcBorders>
            <w:shd w:val="clear" w:color="auto" w:fill="auto"/>
            <w:noWrap/>
            <w:vAlign w:val="center"/>
            <w:hideMark/>
          </w:tcPr>
          <w:p w14:paraId="731DD708"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w:t>
            </w:r>
          </w:p>
        </w:tc>
      </w:tr>
      <w:tr w:rsidR="00DB5E09" w:rsidRPr="00C02EC6" w14:paraId="757EE40B"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5D1FAF07"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 xml:space="preserve">Реализация </w:t>
            </w:r>
            <w:r w:rsidRPr="00135AE8">
              <w:rPr>
                <w:rFonts w:eastAsia="Times New Roman" w:cs="Times New Roman"/>
                <w:color w:val="000000"/>
                <w:sz w:val="24"/>
                <w:szCs w:val="24"/>
                <w:lang w:val="en-US" w:eastAsia="ru-RU"/>
              </w:rPr>
              <w:t xml:space="preserve">CRUD </w:t>
            </w:r>
            <w:r w:rsidRPr="00135AE8">
              <w:rPr>
                <w:rFonts w:eastAsia="Times New Roman" w:cs="Times New Roman"/>
                <w:color w:val="000000"/>
                <w:sz w:val="24"/>
                <w:szCs w:val="24"/>
                <w:lang w:eastAsia="ru-RU"/>
              </w:rPr>
              <w:t>операций</w:t>
            </w:r>
          </w:p>
        </w:tc>
        <w:tc>
          <w:tcPr>
            <w:tcW w:w="2001" w:type="dxa"/>
            <w:tcBorders>
              <w:top w:val="nil"/>
              <w:left w:val="nil"/>
              <w:bottom w:val="single" w:sz="4" w:space="0" w:color="auto"/>
              <w:right w:val="single" w:sz="4" w:space="0" w:color="auto"/>
            </w:tcBorders>
            <w:shd w:val="clear" w:color="auto" w:fill="auto"/>
            <w:vAlign w:val="center"/>
            <w:hideMark/>
          </w:tcPr>
          <w:p w14:paraId="238A7CE8"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0" w:type="dxa"/>
            <w:tcBorders>
              <w:top w:val="nil"/>
              <w:left w:val="nil"/>
              <w:bottom w:val="single" w:sz="4" w:space="0" w:color="auto"/>
              <w:right w:val="single" w:sz="4" w:space="0" w:color="auto"/>
            </w:tcBorders>
            <w:shd w:val="clear" w:color="auto" w:fill="auto"/>
            <w:vAlign w:val="center"/>
            <w:hideMark/>
          </w:tcPr>
          <w:p w14:paraId="12E69033"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c>
          <w:tcPr>
            <w:tcW w:w="2001" w:type="dxa"/>
            <w:tcBorders>
              <w:top w:val="nil"/>
              <w:left w:val="nil"/>
              <w:bottom w:val="single" w:sz="4" w:space="0" w:color="auto"/>
              <w:right w:val="single" w:sz="4" w:space="0" w:color="auto"/>
            </w:tcBorders>
            <w:shd w:val="clear" w:color="auto" w:fill="auto"/>
            <w:noWrap/>
            <w:vAlign w:val="center"/>
            <w:hideMark/>
          </w:tcPr>
          <w:p w14:paraId="3236A5AE"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r>
      <w:tr w:rsidR="00DB5E09" w:rsidRPr="00C02EC6" w14:paraId="2314957C" w14:textId="77777777" w:rsidTr="00FC4407">
        <w:trPr>
          <w:trHeight w:val="20"/>
        </w:trPr>
        <w:tc>
          <w:tcPr>
            <w:tcW w:w="9715" w:type="dxa"/>
            <w:gridSpan w:val="4"/>
            <w:tcBorders>
              <w:top w:val="nil"/>
              <w:left w:val="single" w:sz="4" w:space="0" w:color="auto"/>
              <w:bottom w:val="single" w:sz="4" w:space="0" w:color="auto"/>
              <w:right w:val="single" w:sz="4" w:space="0" w:color="auto"/>
            </w:tcBorders>
            <w:shd w:val="clear" w:color="auto" w:fill="auto"/>
            <w:vAlign w:val="center"/>
            <w:hideMark/>
          </w:tcPr>
          <w:p w14:paraId="1FFF600D" w14:textId="77777777" w:rsidR="00DB5E09" w:rsidRPr="00135AE8" w:rsidRDefault="00DB5E09" w:rsidP="00FC4407">
            <w:pPr>
              <w:spacing w:after="0"/>
              <w:jc w:val="left"/>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функционала расписания</w:t>
            </w:r>
          </w:p>
        </w:tc>
      </w:tr>
      <w:tr w:rsidR="00DB5E09" w:rsidRPr="00C02EC6" w14:paraId="4510F722"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noWrap/>
            <w:vAlign w:val="center"/>
            <w:hideMark/>
          </w:tcPr>
          <w:p w14:paraId="67B789D1" w14:textId="77777777" w:rsidR="00DB5E09" w:rsidRPr="00135AE8" w:rsidRDefault="00DB5E09" w:rsidP="00FC4407">
            <w:pPr>
              <w:spacing w:after="0"/>
              <w:rPr>
                <w:rFonts w:eastAsia="Times New Roman" w:cs="Times New Roman"/>
                <w:color w:val="000000"/>
                <w:sz w:val="24"/>
                <w:szCs w:val="24"/>
                <w:lang w:eastAsia="ru-RU"/>
              </w:rPr>
            </w:pPr>
            <w:r w:rsidRPr="00135AE8">
              <w:rPr>
                <w:rFonts w:eastAsia="Times New Roman" w:cs="Times New Roman"/>
                <w:color w:val="000000"/>
                <w:sz w:val="24"/>
                <w:szCs w:val="24"/>
                <w:lang w:eastAsia="ru-RU"/>
              </w:rPr>
              <w:t>Конструирование сущности расписания</w:t>
            </w:r>
          </w:p>
        </w:tc>
        <w:tc>
          <w:tcPr>
            <w:tcW w:w="2001" w:type="dxa"/>
            <w:tcBorders>
              <w:top w:val="nil"/>
              <w:left w:val="nil"/>
              <w:bottom w:val="single" w:sz="4" w:space="0" w:color="auto"/>
              <w:right w:val="single" w:sz="4" w:space="0" w:color="auto"/>
            </w:tcBorders>
            <w:shd w:val="clear" w:color="auto" w:fill="auto"/>
            <w:noWrap/>
            <w:vAlign w:val="center"/>
            <w:hideMark/>
          </w:tcPr>
          <w:p w14:paraId="072EF39E"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2</w:t>
            </w:r>
          </w:p>
        </w:tc>
        <w:tc>
          <w:tcPr>
            <w:tcW w:w="2000" w:type="dxa"/>
            <w:tcBorders>
              <w:top w:val="nil"/>
              <w:left w:val="nil"/>
              <w:bottom w:val="single" w:sz="4" w:space="0" w:color="auto"/>
              <w:right w:val="single" w:sz="4" w:space="0" w:color="auto"/>
            </w:tcBorders>
            <w:shd w:val="clear" w:color="auto" w:fill="auto"/>
            <w:noWrap/>
            <w:vAlign w:val="center"/>
            <w:hideMark/>
          </w:tcPr>
          <w:p w14:paraId="2F449BF6"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c>
          <w:tcPr>
            <w:tcW w:w="2001" w:type="dxa"/>
            <w:tcBorders>
              <w:top w:val="nil"/>
              <w:left w:val="nil"/>
              <w:bottom w:val="single" w:sz="4" w:space="0" w:color="auto"/>
              <w:right w:val="single" w:sz="4" w:space="0" w:color="auto"/>
            </w:tcBorders>
            <w:shd w:val="clear" w:color="auto" w:fill="auto"/>
            <w:noWrap/>
            <w:vAlign w:val="center"/>
            <w:hideMark/>
          </w:tcPr>
          <w:p w14:paraId="7620029B"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r>
      <w:tr w:rsidR="00DB5E09" w:rsidRPr="00C02EC6" w14:paraId="28E55ABF"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noWrap/>
            <w:vAlign w:val="center"/>
          </w:tcPr>
          <w:p w14:paraId="36E5B2E3" w14:textId="77777777" w:rsidR="00DB5E09" w:rsidRPr="00135AE8" w:rsidRDefault="00DB5E09" w:rsidP="00FC4407">
            <w:pPr>
              <w:spacing w:after="0"/>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экрана расписания</w:t>
            </w:r>
          </w:p>
        </w:tc>
        <w:tc>
          <w:tcPr>
            <w:tcW w:w="2001" w:type="dxa"/>
            <w:tcBorders>
              <w:top w:val="nil"/>
              <w:left w:val="nil"/>
              <w:bottom w:val="single" w:sz="4" w:space="0" w:color="auto"/>
              <w:right w:val="single" w:sz="4" w:space="0" w:color="auto"/>
            </w:tcBorders>
            <w:shd w:val="clear" w:color="auto" w:fill="auto"/>
            <w:noWrap/>
            <w:vAlign w:val="center"/>
          </w:tcPr>
          <w:p w14:paraId="250C78A5"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c>
          <w:tcPr>
            <w:tcW w:w="2000" w:type="dxa"/>
            <w:tcBorders>
              <w:top w:val="nil"/>
              <w:left w:val="nil"/>
              <w:bottom w:val="single" w:sz="4" w:space="0" w:color="auto"/>
              <w:right w:val="single" w:sz="4" w:space="0" w:color="auto"/>
            </w:tcBorders>
            <w:shd w:val="clear" w:color="auto" w:fill="auto"/>
            <w:noWrap/>
            <w:vAlign w:val="center"/>
          </w:tcPr>
          <w:p w14:paraId="6A7D250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6</w:t>
            </w:r>
          </w:p>
        </w:tc>
        <w:tc>
          <w:tcPr>
            <w:tcW w:w="2001" w:type="dxa"/>
            <w:tcBorders>
              <w:top w:val="nil"/>
              <w:left w:val="nil"/>
              <w:bottom w:val="single" w:sz="4" w:space="0" w:color="auto"/>
              <w:right w:val="single" w:sz="4" w:space="0" w:color="auto"/>
            </w:tcBorders>
            <w:shd w:val="clear" w:color="auto" w:fill="auto"/>
            <w:noWrap/>
            <w:vAlign w:val="center"/>
          </w:tcPr>
          <w:p w14:paraId="5E02B4F7"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w:t>
            </w:r>
          </w:p>
        </w:tc>
      </w:tr>
      <w:tr w:rsidR="00DB5E09" w:rsidRPr="00C02EC6" w14:paraId="42A72A2E"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noWrap/>
            <w:vAlign w:val="center"/>
          </w:tcPr>
          <w:p w14:paraId="01D72443" w14:textId="77777777" w:rsidR="00DB5E09" w:rsidRPr="00135AE8" w:rsidRDefault="00DB5E09" w:rsidP="00FC4407">
            <w:pPr>
              <w:spacing w:after="0"/>
              <w:rPr>
                <w:rFonts w:eastAsia="Times New Roman" w:cs="Times New Roman"/>
                <w:color w:val="000000"/>
                <w:sz w:val="24"/>
                <w:szCs w:val="24"/>
                <w:lang w:eastAsia="ru-RU"/>
              </w:rPr>
            </w:pPr>
            <w:r w:rsidRPr="00135AE8">
              <w:rPr>
                <w:rFonts w:eastAsia="Times New Roman" w:cs="Times New Roman"/>
                <w:color w:val="000000"/>
                <w:sz w:val="24"/>
                <w:szCs w:val="24"/>
                <w:lang w:eastAsia="ru-RU"/>
              </w:rPr>
              <w:t xml:space="preserve">Реализация </w:t>
            </w:r>
            <w:r w:rsidRPr="00135AE8">
              <w:rPr>
                <w:rFonts w:eastAsia="Times New Roman" w:cs="Times New Roman"/>
                <w:color w:val="000000"/>
                <w:sz w:val="24"/>
                <w:szCs w:val="24"/>
                <w:lang w:val="en-US" w:eastAsia="ru-RU"/>
              </w:rPr>
              <w:t>CRUD</w:t>
            </w:r>
            <w:r w:rsidRPr="00135AE8">
              <w:rPr>
                <w:rFonts w:eastAsia="Times New Roman" w:cs="Times New Roman"/>
                <w:color w:val="000000"/>
                <w:sz w:val="24"/>
                <w:szCs w:val="24"/>
                <w:lang w:eastAsia="ru-RU"/>
              </w:rPr>
              <w:t xml:space="preserve"> операций</w:t>
            </w:r>
          </w:p>
        </w:tc>
        <w:tc>
          <w:tcPr>
            <w:tcW w:w="2001" w:type="dxa"/>
            <w:tcBorders>
              <w:top w:val="nil"/>
              <w:left w:val="nil"/>
              <w:bottom w:val="single" w:sz="4" w:space="0" w:color="auto"/>
              <w:right w:val="single" w:sz="4" w:space="0" w:color="auto"/>
            </w:tcBorders>
            <w:shd w:val="clear" w:color="auto" w:fill="auto"/>
            <w:noWrap/>
            <w:vAlign w:val="center"/>
          </w:tcPr>
          <w:p w14:paraId="3596CDC5"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3</w:t>
            </w:r>
          </w:p>
        </w:tc>
        <w:tc>
          <w:tcPr>
            <w:tcW w:w="2000" w:type="dxa"/>
            <w:tcBorders>
              <w:top w:val="nil"/>
              <w:left w:val="nil"/>
              <w:bottom w:val="single" w:sz="4" w:space="0" w:color="auto"/>
              <w:right w:val="single" w:sz="4" w:space="0" w:color="auto"/>
            </w:tcBorders>
            <w:shd w:val="clear" w:color="auto" w:fill="auto"/>
            <w:noWrap/>
            <w:vAlign w:val="center"/>
          </w:tcPr>
          <w:p w14:paraId="7560D795"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c>
          <w:tcPr>
            <w:tcW w:w="2001" w:type="dxa"/>
            <w:tcBorders>
              <w:top w:val="nil"/>
              <w:left w:val="nil"/>
              <w:bottom w:val="single" w:sz="4" w:space="0" w:color="auto"/>
              <w:right w:val="single" w:sz="4" w:space="0" w:color="auto"/>
            </w:tcBorders>
            <w:shd w:val="clear" w:color="auto" w:fill="auto"/>
            <w:noWrap/>
            <w:vAlign w:val="center"/>
          </w:tcPr>
          <w:p w14:paraId="1F3B57E2"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w:t>
            </w:r>
          </w:p>
        </w:tc>
      </w:tr>
      <w:tr w:rsidR="00DB5E09" w:rsidRPr="00C02EC6" w14:paraId="2AAC8D05"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noWrap/>
            <w:vAlign w:val="center"/>
          </w:tcPr>
          <w:p w14:paraId="2209FF94" w14:textId="77777777" w:rsidR="00DB5E09" w:rsidRPr="00135AE8" w:rsidRDefault="00DB5E09" w:rsidP="00FC4407">
            <w:pPr>
              <w:spacing w:after="0"/>
              <w:rPr>
                <w:rFonts w:eastAsia="Times New Roman" w:cs="Times New Roman"/>
                <w:color w:val="000000"/>
                <w:sz w:val="24"/>
                <w:szCs w:val="24"/>
                <w:lang w:eastAsia="ru-RU"/>
              </w:rPr>
            </w:pPr>
            <w:r w:rsidRPr="00135AE8">
              <w:rPr>
                <w:rFonts w:eastAsia="Times New Roman" w:cs="Times New Roman"/>
                <w:color w:val="000000"/>
                <w:sz w:val="24"/>
                <w:szCs w:val="24"/>
                <w:lang w:eastAsia="ru-RU"/>
              </w:rPr>
              <w:t>Реализация генетического алгоритма генерации расписания</w:t>
            </w:r>
          </w:p>
        </w:tc>
        <w:tc>
          <w:tcPr>
            <w:tcW w:w="2001" w:type="dxa"/>
            <w:tcBorders>
              <w:top w:val="nil"/>
              <w:left w:val="nil"/>
              <w:bottom w:val="single" w:sz="4" w:space="0" w:color="auto"/>
              <w:right w:val="single" w:sz="4" w:space="0" w:color="auto"/>
            </w:tcBorders>
            <w:shd w:val="clear" w:color="auto" w:fill="auto"/>
            <w:noWrap/>
            <w:vAlign w:val="center"/>
          </w:tcPr>
          <w:p w14:paraId="749E9493"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8</w:t>
            </w:r>
          </w:p>
        </w:tc>
        <w:tc>
          <w:tcPr>
            <w:tcW w:w="2000" w:type="dxa"/>
            <w:tcBorders>
              <w:top w:val="nil"/>
              <w:left w:val="nil"/>
              <w:bottom w:val="single" w:sz="4" w:space="0" w:color="auto"/>
              <w:right w:val="single" w:sz="4" w:space="0" w:color="auto"/>
            </w:tcBorders>
            <w:shd w:val="clear" w:color="auto" w:fill="auto"/>
            <w:noWrap/>
            <w:vAlign w:val="center"/>
          </w:tcPr>
          <w:p w14:paraId="02B6B402"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12</w:t>
            </w:r>
          </w:p>
        </w:tc>
        <w:tc>
          <w:tcPr>
            <w:tcW w:w="2001" w:type="dxa"/>
            <w:tcBorders>
              <w:top w:val="nil"/>
              <w:left w:val="nil"/>
              <w:bottom w:val="single" w:sz="4" w:space="0" w:color="auto"/>
              <w:right w:val="single" w:sz="4" w:space="0" w:color="auto"/>
            </w:tcBorders>
            <w:shd w:val="clear" w:color="auto" w:fill="auto"/>
            <w:noWrap/>
            <w:vAlign w:val="center"/>
          </w:tcPr>
          <w:p w14:paraId="362453B8"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40</w:t>
            </w:r>
          </w:p>
        </w:tc>
      </w:tr>
      <w:tr w:rsidR="00DB5E09" w:rsidRPr="00C02EC6" w14:paraId="32DC35A0"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noWrap/>
            <w:vAlign w:val="center"/>
          </w:tcPr>
          <w:p w14:paraId="38AAB4C3" w14:textId="77777777" w:rsidR="00DB5E09" w:rsidRPr="00135AE8" w:rsidRDefault="00DB5E09" w:rsidP="00FC4407">
            <w:pPr>
              <w:spacing w:after="0"/>
              <w:rPr>
                <w:rFonts w:eastAsia="Times New Roman" w:cs="Times New Roman"/>
                <w:color w:val="000000"/>
                <w:sz w:val="24"/>
                <w:szCs w:val="24"/>
                <w:lang w:eastAsia="ru-RU"/>
              </w:rPr>
            </w:pPr>
            <w:r w:rsidRPr="00135AE8">
              <w:rPr>
                <w:rFonts w:eastAsia="Times New Roman" w:cs="Times New Roman"/>
                <w:color w:val="000000"/>
                <w:sz w:val="24"/>
                <w:szCs w:val="24"/>
                <w:lang w:eastAsia="ru-RU"/>
              </w:rPr>
              <w:t>Тестирование</w:t>
            </w:r>
          </w:p>
        </w:tc>
        <w:tc>
          <w:tcPr>
            <w:tcW w:w="2001" w:type="dxa"/>
            <w:tcBorders>
              <w:top w:val="nil"/>
              <w:left w:val="nil"/>
              <w:bottom w:val="single" w:sz="4" w:space="0" w:color="auto"/>
              <w:right w:val="single" w:sz="4" w:space="0" w:color="auto"/>
            </w:tcBorders>
            <w:shd w:val="clear" w:color="auto" w:fill="auto"/>
            <w:noWrap/>
            <w:vAlign w:val="center"/>
          </w:tcPr>
          <w:p w14:paraId="07E55C4F"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4</w:t>
            </w:r>
          </w:p>
        </w:tc>
        <w:tc>
          <w:tcPr>
            <w:tcW w:w="2000" w:type="dxa"/>
            <w:tcBorders>
              <w:top w:val="nil"/>
              <w:left w:val="nil"/>
              <w:bottom w:val="single" w:sz="4" w:space="0" w:color="auto"/>
              <w:right w:val="single" w:sz="4" w:space="0" w:color="auto"/>
            </w:tcBorders>
            <w:shd w:val="clear" w:color="auto" w:fill="auto"/>
            <w:noWrap/>
            <w:vAlign w:val="center"/>
          </w:tcPr>
          <w:p w14:paraId="0512F069"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6</w:t>
            </w:r>
          </w:p>
        </w:tc>
        <w:tc>
          <w:tcPr>
            <w:tcW w:w="2001" w:type="dxa"/>
            <w:tcBorders>
              <w:top w:val="nil"/>
              <w:left w:val="nil"/>
              <w:bottom w:val="single" w:sz="4" w:space="0" w:color="auto"/>
              <w:right w:val="single" w:sz="4" w:space="0" w:color="auto"/>
            </w:tcBorders>
            <w:shd w:val="clear" w:color="auto" w:fill="auto"/>
            <w:noWrap/>
            <w:vAlign w:val="center"/>
          </w:tcPr>
          <w:p w14:paraId="429D97FA" w14:textId="77777777" w:rsidR="00DB5E09" w:rsidRPr="00135AE8" w:rsidRDefault="00DB5E09" w:rsidP="00FC4407">
            <w:pPr>
              <w:spacing w:after="0" w:line="240" w:lineRule="auto"/>
              <w:jc w:val="center"/>
              <w:rPr>
                <w:rFonts w:eastAsia="Times New Roman" w:cs="Times New Roman"/>
                <w:color w:val="000000"/>
                <w:sz w:val="24"/>
                <w:szCs w:val="24"/>
                <w:lang w:eastAsia="ru-RU"/>
              </w:rPr>
            </w:pPr>
            <w:r w:rsidRPr="00135AE8">
              <w:rPr>
                <w:rFonts w:eastAsia="Times New Roman" w:cs="Times New Roman"/>
                <w:color w:val="000000"/>
                <w:sz w:val="24"/>
                <w:szCs w:val="24"/>
                <w:lang w:eastAsia="ru-RU"/>
              </w:rPr>
              <w:t>8</w:t>
            </w:r>
          </w:p>
        </w:tc>
      </w:tr>
      <w:tr w:rsidR="00DB5E09" w:rsidRPr="00C02EC6" w14:paraId="56421EF6" w14:textId="77777777" w:rsidTr="00FC4407">
        <w:trPr>
          <w:trHeight w:val="20"/>
        </w:trPr>
        <w:tc>
          <w:tcPr>
            <w:tcW w:w="3713" w:type="dxa"/>
            <w:tcBorders>
              <w:top w:val="nil"/>
              <w:left w:val="single" w:sz="4" w:space="0" w:color="auto"/>
              <w:bottom w:val="single" w:sz="4" w:space="0" w:color="auto"/>
              <w:right w:val="single" w:sz="4" w:space="0" w:color="auto"/>
            </w:tcBorders>
            <w:shd w:val="clear" w:color="auto" w:fill="auto"/>
            <w:vAlign w:val="center"/>
            <w:hideMark/>
          </w:tcPr>
          <w:p w14:paraId="450212DE" w14:textId="77777777" w:rsidR="00DB5E09" w:rsidRPr="00135AE8" w:rsidRDefault="00DB5E09" w:rsidP="00FC4407">
            <w:pPr>
              <w:spacing w:after="0" w:line="480" w:lineRule="auto"/>
              <w:jc w:val="left"/>
              <w:rPr>
                <w:rFonts w:eastAsia="Times New Roman" w:cs="Times New Roman"/>
                <w:b/>
                <w:bCs/>
                <w:color w:val="000000"/>
                <w:sz w:val="24"/>
                <w:szCs w:val="24"/>
                <w:lang w:eastAsia="ru-RU"/>
              </w:rPr>
            </w:pPr>
            <w:r w:rsidRPr="00135AE8">
              <w:rPr>
                <w:rFonts w:eastAsia="Times New Roman" w:cs="Times New Roman"/>
                <w:b/>
                <w:bCs/>
                <w:color w:val="000000"/>
                <w:sz w:val="24"/>
                <w:szCs w:val="24"/>
                <w:lang w:eastAsia="ru-RU"/>
              </w:rPr>
              <w:t>Итого</w:t>
            </w:r>
          </w:p>
        </w:tc>
        <w:tc>
          <w:tcPr>
            <w:tcW w:w="2001" w:type="dxa"/>
            <w:tcBorders>
              <w:top w:val="nil"/>
              <w:left w:val="nil"/>
              <w:bottom w:val="single" w:sz="4" w:space="0" w:color="auto"/>
              <w:right w:val="single" w:sz="4" w:space="0" w:color="auto"/>
            </w:tcBorders>
            <w:shd w:val="clear" w:color="auto" w:fill="auto"/>
            <w:noWrap/>
            <w:vAlign w:val="center"/>
            <w:hideMark/>
          </w:tcPr>
          <w:p w14:paraId="7B9A9D05" w14:textId="77777777" w:rsidR="00DB5E09" w:rsidRPr="00135AE8" w:rsidRDefault="00DB5E09" w:rsidP="00FC4407">
            <w:pPr>
              <w:spacing w:after="0" w:line="480" w:lineRule="auto"/>
              <w:jc w:val="center"/>
              <w:rPr>
                <w:rFonts w:eastAsia="Times New Roman" w:cs="Times New Roman"/>
                <w:b/>
                <w:bCs/>
                <w:color w:val="000000"/>
                <w:sz w:val="24"/>
                <w:szCs w:val="24"/>
                <w:lang w:eastAsia="ru-RU"/>
              </w:rPr>
            </w:pPr>
            <w:r w:rsidRPr="00135AE8">
              <w:rPr>
                <w:rFonts w:eastAsia="Times New Roman" w:cs="Times New Roman"/>
                <w:b/>
                <w:bCs/>
                <w:color w:val="000000"/>
                <w:sz w:val="24"/>
                <w:szCs w:val="24"/>
                <w:lang w:eastAsia="ru-RU"/>
              </w:rPr>
              <w:t>59,75</w:t>
            </w:r>
          </w:p>
        </w:tc>
        <w:tc>
          <w:tcPr>
            <w:tcW w:w="2000" w:type="dxa"/>
            <w:tcBorders>
              <w:top w:val="nil"/>
              <w:left w:val="nil"/>
              <w:bottom w:val="single" w:sz="4" w:space="0" w:color="auto"/>
              <w:right w:val="single" w:sz="4" w:space="0" w:color="auto"/>
            </w:tcBorders>
            <w:shd w:val="clear" w:color="auto" w:fill="auto"/>
            <w:noWrap/>
            <w:vAlign w:val="center"/>
            <w:hideMark/>
          </w:tcPr>
          <w:p w14:paraId="7586C8DE" w14:textId="77777777" w:rsidR="00DB5E09" w:rsidRPr="00135AE8" w:rsidRDefault="00DB5E09" w:rsidP="00FC4407">
            <w:pPr>
              <w:spacing w:after="0" w:line="480" w:lineRule="auto"/>
              <w:jc w:val="center"/>
              <w:rPr>
                <w:rFonts w:eastAsia="Times New Roman" w:cs="Times New Roman"/>
                <w:b/>
                <w:bCs/>
                <w:color w:val="000000"/>
                <w:sz w:val="24"/>
                <w:szCs w:val="24"/>
                <w:lang w:eastAsia="ru-RU"/>
              </w:rPr>
            </w:pPr>
            <w:r w:rsidRPr="00135AE8">
              <w:rPr>
                <w:rFonts w:eastAsia="Times New Roman" w:cs="Times New Roman"/>
                <w:b/>
                <w:bCs/>
                <w:color w:val="000000"/>
                <w:sz w:val="24"/>
                <w:szCs w:val="24"/>
                <w:lang w:eastAsia="ru-RU"/>
              </w:rPr>
              <w:t>99</w:t>
            </w:r>
          </w:p>
        </w:tc>
        <w:tc>
          <w:tcPr>
            <w:tcW w:w="2001" w:type="dxa"/>
            <w:tcBorders>
              <w:top w:val="nil"/>
              <w:left w:val="nil"/>
              <w:bottom w:val="single" w:sz="4" w:space="0" w:color="auto"/>
              <w:right w:val="single" w:sz="4" w:space="0" w:color="auto"/>
            </w:tcBorders>
            <w:shd w:val="clear" w:color="auto" w:fill="auto"/>
            <w:noWrap/>
            <w:vAlign w:val="center"/>
            <w:hideMark/>
          </w:tcPr>
          <w:p w14:paraId="4ED4D6D2" w14:textId="77777777" w:rsidR="00DB5E09" w:rsidRPr="00135AE8" w:rsidRDefault="00DB5E09" w:rsidP="00FC4407">
            <w:pPr>
              <w:spacing w:after="0" w:line="480" w:lineRule="auto"/>
              <w:jc w:val="center"/>
              <w:rPr>
                <w:rFonts w:eastAsia="Times New Roman" w:cs="Times New Roman"/>
                <w:b/>
                <w:bCs/>
                <w:color w:val="000000"/>
                <w:sz w:val="24"/>
                <w:szCs w:val="24"/>
                <w:lang w:eastAsia="ru-RU"/>
              </w:rPr>
            </w:pPr>
            <w:r w:rsidRPr="00135AE8">
              <w:rPr>
                <w:rFonts w:eastAsia="Times New Roman" w:cs="Times New Roman"/>
                <w:b/>
                <w:bCs/>
                <w:color w:val="000000"/>
                <w:sz w:val="24"/>
                <w:szCs w:val="24"/>
                <w:lang w:eastAsia="ru-RU"/>
              </w:rPr>
              <w:t>83</w:t>
            </w:r>
          </w:p>
        </w:tc>
      </w:tr>
    </w:tbl>
    <w:p w14:paraId="130CB650" w14:textId="77777777" w:rsidR="00DB5E09" w:rsidRDefault="00DB5E09" w:rsidP="00DB5E09">
      <w:pPr>
        <w:ind w:firstLine="708"/>
        <w:rPr>
          <w:szCs w:val="28"/>
        </w:rPr>
      </w:pPr>
    </w:p>
    <w:p w14:paraId="37F56DE3" w14:textId="6D87EFF0" w:rsidR="00DB5E09" w:rsidRPr="008819E6" w:rsidRDefault="00DB5E09" w:rsidP="00DB5E09">
      <w:pPr>
        <w:ind w:firstLine="708"/>
        <w:rPr>
          <w:szCs w:val="28"/>
        </w:rPr>
      </w:pPr>
      <w:r>
        <w:rPr>
          <w:szCs w:val="28"/>
        </w:rPr>
        <w:t xml:space="preserve">В ходе выполнения курсовой работы были закреплены на практике навыки написания серверной части приложений на языке </w:t>
      </w:r>
      <w:r>
        <w:rPr>
          <w:szCs w:val="28"/>
          <w:lang w:val="en-US"/>
        </w:rPr>
        <w:t>C</w:t>
      </w:r>
      <w:r w:rsidRPr="008819E6">
        <w:rPr>
          <w:szCs w:val="28"/>
        </w:rPr>
        <w:t>#</w:t>
      </w:r>
      <w:r>
        <w:rPr>
          <w:szCs w:val="28"/>
        </w:rPr>
        <w:t>, оценивания временной сложности алгоритмов и знания элементарной математики.</w:t>
      </w:r>
    </w:p>
    <w:p w14:paraId="50097607" w14:textId="69BAD2BB" w:rsidR="007B314F" w:rsidRDefault="00DB5E09" w:rsidP="00DB5E09">
      <w:pPr>
        <w:ind w:firstLine="708"/>
        <w:rPr>
          <w:szCs w:val="28"/>
        </w:rPr>
      </w:pPr>
      <w:r>
        <w:rPr>
          <w:szCs w:val="28"/>
        </w:rPr>
        <w:t>Время исполнения урезанной версии программы соответствует оценке, время исполнения полного числа изначальных требований значительно бы превысило максимальную оценку.</w:t>
      </w:r>
      <w:r w:rsidR="007B314F">
        <w:rPr>
          <w:szCs w:val="28"/>
        </w:rPr>
        <w:br w:type="page"/>
      </w:r>
    </w:p>
    <w:p w14:paraId="2B033CF7" w14:textId="04C63A69" w:rsidR="007B314F" w:rsidRDefault="007B314F" w:rsidP="007B314F">
      <w:pPr>
        <w:pStyle w:val="1"/>
      </w:pPr>
      <w:bookmarkStart w:id="16" w:name="_Toc130338869"/>
      <w:r>
        <w:lastRenderedPageBreak/>
        <w:t>Тестирование в конструировании</w:t>
      </w:r>
      <w:bookmarkEnd w:id="16"/>
    </w:p>
    <w:p w14:paraId="6FAF0B57" w14:textId="77777777" w:rsidR="002745EC" w:rsidRDefault="002745EC" w:rsidP="002745EC">
      <w:pPr>
        <w:spacing w:before="100" w:beforeAutospacing="1" w:after="100" w:afterAutospacing="1"/>
        <w:ind w:firstLine="708"/>
        <w:rPr>
          <w:rFonts w:cs="Times New Roman"/>
          <w:szCs w:val="28"/>
        </w:rPr>
      </w:pPr>
      <w:r>
        <w:rPr>
          <w:rFonts w:cs="Times New Roman"/>
          <w:szCs w:val="28"/>
        </w:rPr>
        <w:t xml:space="preserve">Для определения видов тестирования нам необходимо понимать, что у данного проекта отсутствует </w:t>
      </w:r>
      <w:r>
        <w:rPr>
          <w:rFonts w:cs="Times New Roman"/>
          <w:szCs w:val="28"/>
          <w:lang w:val="en-US"/>
        </w:rPr>
        <w:t>GUI</w:t>
      </w:r>
      <w:r w:rsidRPr="002F7E1B">
        <w:rPr>
          <w:rFonts w:cs="Times New Roman"/>
          <w:szCs w:val="28"/>
        </w:rPr>
        <w:t xml:space="preserve"> </w:t>
      </w:r>
      <w:r>
        <w:rPr>
          <w:rFonts w:cs="Times New Roman"/>
          <w:szCs w:val="28"/>
        </w:rPr>
        <w:t>составляющая и приложение является монолитным и десктопным, в соответствии с этим отсекается определённая часть возможных тестов.</w:t>
      </w:r>
    </w:p>
    <w:p w14:paraId="2952E8D1" w14:textId="77777777" w:rsidR="002745EC" w:rsidRDefault="002745EC" w:rsidP="002745EC">
      <w:pPr>
        <w:ind w:firstLine="708"/>
        <w:rPr>
          <w:rFonts w:cs="Times New Roman"/>
          <w:szCs w:val="28"/>
        </w:rPr>
      </w:pPr>
      <w:r>
        <w:rPr>
          <w:rFonts w:cs="Times New Roman"/>
          <w:szCs w:val="28"/>
        </w:rPr>
        <w:t>Также основой приложения выступает генетический алгоритм, основанный на «случайных» изменениях особей расписания. При таком подходе можно лишь проверить результат определённого этапа алгоритма и его завершения, логику самого алгоритма проверять нет необходимости.</w:t>
      </w:r>
    </w:p>
    <w:p w14:paraId="3C82D20D" w14:textId="77777777" w:rsidR="008E6735" w:rsidRDefault="002745EC" w:rsidP="002745EC">
      <w:pPr>
        <w:ind w:firstLine="708"/>
        <w:rPr>
          <w:rFonts w:cs="Times New Roman"/>
          <w:szCs w:val="28"/>
        </w:rPr>
      </w:pPr>
      <w:r>
        <w:rPr>
          <w:rFonts w:cs="Times New Roman"/>
          <w:szCs w:val="28"/>
        </w:rPr>
        <w:t xml:space="preserve">Тем самым принято решение использовать интеграционные тесты для проверки взаимодействия слоя логики и слоя хранилища данных системы и </w:t>
      </w:r>
      <w:r>
        <w:rPr>
          <w:rFonts w:cs="Times New Roman"/>
          <w:szCs w:val="28"/>
          <w:lang w:val="en-US"/>
        </w:rPr>
        <w:t>e</w:t>
      </w:r>
      <w:r w:rsidRPr="00BC217A">
        <w:rPr>
          <w:rFonts w:cs="Times New Roman"/>
          <w:szCs w:val="28"/>
        </w:rPr>
        <w:t>2</w:t>
      </w:r>
      <w:r>
        <w:rPr>
          <w:rFonts w:cs="Times New Roman"/>
          <w:szCs w:val="28"/>
          <w:lang w:val="en-US"/>
        </w:rPr>
        <w:t>e</w:t>
      </w:r>
      <w:r w:rsidRPr="00BC217A">
        <w:rPr>
          <w:rFonts w:cs="Times New Roman"/>
          <w:szCs w:val="28"/>
        </w:rPr>
        <w:t xml:space="preserve"> </w:t>
      </w:r>
      <w:r>
        <w:rPr>
          <w:rFonts w:cs="Times New Roman"/>
          <w:szCs w:val="28"/>
        </w:rPr>
        <w:t xml:space="preserve">тесты и анализ полученного расписания. Сверка результатов тестов будет производиться вручную. </w:t>
      </w:r>
    </w:p>
    <w:p w14:paraId="6CBA5617" w14:textId="5082E440" w:rsidR="002745EC" w:rsidRPr="00E7266C" w:rsidRDefault="008E6735" w:rsidP="002745EC">
      <w:pPr>
        <w:ind w:firstLine="708"/>
        <w:rPr>
          <w:rFonts w:cs="Times New Roman"/>
          <w:szCs w:val="28"/>
        </w:rPr>
      </w:pPr>
      <w:r>
        <w:rPr>
          <w:rFonts w:cs="Times New Roman"/>
          <w:szCs w:val="28"/>
        </w:rPr>
        <w:t>Д</w:t>
      </w:r>
      <w:r w:rsidR="002745EC">
        <w:rPr>
          <w:rFonts w:cs="Times New Roman"/>
          <w:szCs w:val="28"/>
        </w:rPr>
        <w:t xml:space="preserve">ля лучшего тестового покрытия будут </w:t>
      </w:r>
      <w:r>
        <w:rPr>
          <w:rFonts w:cs="Times New Roman"/>
          <w:szCs w:val="28"/>
        </w:rPr>
        <w:t>добавлены</w:t>
      </w:r>
      <w:r w:rsidR="002745EC">
        <w:rPr>
          <w:rFonts w:cs="Times New Roman"/>
          <w:szCs w:val="28"/>
        </w:rPr>
        <w:t xml:space="preserve"> модульные тесты, покрывающие логику использования сущностей, проверки аналогичны интеграционным, но вместо взаимодействия с БД будет использован </w:t>
      </w:r>
      <w:r w:rsidR="002745EC">
        <w:rPr>
          <w:rFonts w:cs="Times New Roman"/>
          <w:szCs w:val="28"/>
          <w:lang w:val="en-US"/>
        </w:rPr>
        <w:t>Mock</w:t>
      </w:r>
      <w:r w:rsidR="002745EC" w:rsidRPr="00E7266C">
        <w:rPr>
          <w:rFonts w:cs="Times New Roman"/>
          <w:szCs w:val="28"/>
        </w:rPr>
        <w:t>.</w:t>
      </w:r>
    </w:p>
    <w:p w14:paraId="2518379D" w14:textId="3A60C9FA" w:rsidR="007B314F" w:rsidRDefault="007B314F" w:rsidP="00D30E7B">
      <w:pPr>
        <w:ind w:firstLine="708"/>
        <w:rPr>
          <w:rFonts w:cs="Times New Roman"/>
          <w:szCs w:val="28"/>
        </w:rPr>
      </w:pPr>
      <w:r>
        <w:rPr>
          <w:rFonts w:cs="Times New Roman"/>
          <w:szCs w:val="28"/>
        </w:rPr>
        <w:t>Тест съюты для тестирования представлены в таблице 6.</w:t>
      </w:r>
    </w:p>
    <w:p w14:paraId="2D1A5AD4" w14:textId="33124433" w:rsidR="007B314F" w:rsidRPr="00D87E92" w:rsidRDefault="007B314F" w:rsidP="007B314F">
      <w:pPr>
        <w:keepNext/>
        <w:jc w:val="right"/>
      </w:pPr>
      <w:r>
        <w:t>Таблица 6. Тест съюты тестирования</w:t>
      </w:r>
    </w:p>
    <w:tbl>
      <w:tblPr>
        <w:tblStyle w:val="a6"/>
        <w:tblW w:w="0" w:type="auto"/>
        <w:tblLook w:val="04A0" w:firstRow="1" w:lastRow="0" w:firstColumn="1" w:lastColumn="0" w:noHBand="0" w:noVBand="1"/>
      </w:tblPr>
      <w:tblGrid>
        <w:gridCol w:w="428"/>
        <w:gridCol w:w="1410"/>
        <w:gridCol w:w="1139"/>
        <w:gridCol w:w="1696"/>
        <w:gridCol w:w="4672"/>
      </w:tblGrid>
      <w:tr w:rsidR="001A6FD8" w14:paraId="3CD8BF72" w14:textId="77777777" w:rsidTr="00FC4407">
        <w:tc>
          <w:tcPr>
            <w:tcW w:w="428" w:type="dxa"/>
          </w:tcPr>
          <w:p w14:paraId="5FBF4AE1" w14:textId="77777777" w:rsidR="001A6FD8" w:rsidRPr="00B70700" w:rsidRDefault="001A6FD8" w:rsidP="00FC4407">
            <w:pPr>
              <w:rPr>
                <w:rFonts w:cs="Times New Roman"/>
                <w:sz w:val="20"/>
                <w:szCs w:val="20"/>
                <w:lang w:val="en-US"/>
              </w:rPr>
            </w:pPr>
            <w:r w:rsidRPr="00B70700">
              <w:rPr>
                <w:rFonts w:cs="Times New Roman"/>
                <w:sz w:val="20"/>
                <w:szCs w:val="20"/>
                <w:lang w:val="en-US"/>
              </w:rPr>
              <w:t>ID</w:t>
            </w:r>
          </w:p>
        </w:tc>
        <w:tc>
          <w:tcPr>
            <w:tcW w:w="1410" w:type="dxa"/>
          </w:tcPr>
          <w:p w14:paraId="48A87633" w14:textId="77777777" w:rsidR="001A6FD8" w:rsidRPr="00B70700" w:rsidRDefault="001A6FD8" w:rsidP="00FC4407">
            <w:pPr>
              <w:rPr>
                <w:rFonts w:cs="Times New Roman"/>
                <w:sz w:val="20"/>
                <w:szCs w:val="20"/>
              </w:rPr>
            </w:pPr>
            <w:r w:rsidRPr="00B70700">
              <w:rPr>
                <w:rFonts w:cs="Times New Roman"/>
                <w:sz w:val="20"/>
                <w:szCs w:val="20"/>
              </w:rPr>
              <w:t>Автор</w:t>
            </w:r>
          </w:p>
        </w:tc>
        <w:tc>
          <w:tcPr>
            <w:tcW w:w="1139" w:type="dxa"/>
          </w:tcPr>
          <w:p w14:paraId="01CB61EA" w14:textId="77777777" w:rsidR="001A6FD8" w:rsidRPr="00B70700" w:rsidRDefault="001A6FD8" w:rsidP="00FC4407">
            <w:pPr>
              <w:rPr>
                <w:rFonts w:cs="Times New Roman"/>
                <w:sz w:val="20"/>
                <w:szCs w:val="20"/>
              </w:rPr>
            </w:pPr>
            <w:r w:rsidRPr="00B70700">
              <w:rPr>
                <w:rFonts w:cs="Times New Roman"/>
                <w:sz w:val="20"/>
                <w:szCs w:val="20"/>
              </w:rPr>
              <w:t>Приоритет</w:t>
            </w:r>
          </w:p>
        </w:tc>
        <w:tc>
          <w:tcPr>
            <w:tcW w:w="1696" w:type="dxa"/>
          </w:tcPr>
          <w:p w14:paraId="72780A3F" w14:textId="77777777" w:rsidR="001A6FD8" w:rsidRPr="00B70700" w:rsidRDefault="001A6FD8" w:rsidP="00FC4407">
            <w:pPr>
              <w:rPr>
                <w:rFonts w:cs="Times New Roman"/>
                <w:sz w:val="20"/>
                <w:szCs w:val="20"/>
              </w:rPr>
            </w:pPr>
            <w:r w:rsidRPr="00B70700">
              <w:rPr>
                <w:rFonts w:cs="Times New Roman"/>
                <w:sz w:val="20"/>
                <w:szCs w:val="20"/>
              </w:rPr>
              <w:t>Заголовок</w:t>
            </w:r>
          </w:p>
        </w:tc>
        <w:tc>
          <w:tcPr>
            <w:tcW w:w="4672" w:type="dxa"/>
          </w:tcPr>
          <w:p w14:paraId="022E1498" w14:textId="77777777" w:rsidR="001A6FD8" w:rsidRPr="00B70700" w:rsidRDefault="001A6FD8" w:rsidP="00FC4407">
            <w:pPr>
              <w:rPr>
                <w:rFonts w:cs="Times New Roman"/>
                <w:sz w:val="20"/>
                <w:szCs w:val="20"/>
              </w:rPr>
            </w:pPr>
            <w:r w:rsidRPr="00B70700">
              <w:rPr>
                <w:rFonts w:cs="Times New Roman"/>
                <w:sz w:val="20"/>
                <w:szCs w:val="20"/>
              </w:rPr>
              <w:t>Список тест кейсов</w:t>
            </w:r>
          </w:p>
        </w:tc>
      </w:tr>
      <w:tr w:rsidR="001A6FD8" w14:paraId="74D21A91" w14:textId="77777777" w:rsidTr="00FC4407">
        <w:tc>
          <w:tcPr>
            <w:tcW w:w="428" w:type="dxa"/>
          </w:tcPr>
          <w:p w14:paraId="6235430B" w14:textId="77777777" w:rsidR="001A6FD8" w:rsidRPr="00B70700" w:rsidRDefault="001A6FD8" w:rsidP="00FC4407">
            <w:pPr>
              <w:rPr>
                <w:rFonts w:cs="Times New Roman"/>
                <w:sz w:val="24"/>
                <w:szCs w:val="24"/>
              </w:rPr>
            </w:pPr>
            <w:r w:rsidRPr="00B70700">
              <w:rPr>
                <w:rFonts w:cs="Times New Roman"/>
                <w:sz w:val="24"/>
                <w:szCs w:val="24"/>
              </w:rPr>
              <w:t>1</w:t>
            </w:r>
          </w:p>
        </w:tc>
        <w:tc>
          <w:tcPr>
            <w:tcW w:w="1410" w:type="dxa"/>
          </w:tcPr>
          <w:p w14:paraId="3059EA8B" w14:textId="77777777" w:rsidR="001A6FD8" w:rsidRPr="00B70700" w:rsidRDefault="001A6FD8" w:rsidP="00FC4407">
            <w:pPr>
              <w:rPr>
                <w:rFonts w:cs="Times New Roman"/>
                <w:sz w:val="24"/>
                <w:szCs w:val="24"/>
              </w:rPr>
            </w:pPr>
            <w:r>
              <w:rPr>
                <w:rFonts w:cs="Times New Roman"/>
                <w:sz w:val="24"/>
                <w:szCs w:val="24"/>
              </w:rPr>
              <w:t>Мазяков В.В.</w:t>
            </w:r>
          </w:p>
        </w:tc>
        <w:tc>
          <w:tcPr>
            <w:tcW w:w="1139" w:type="dxa"/>
          </w:tcPr>
          <w:p w14:paraId="04879F68" w14:textId="77777777" w:rsidR="001A6FD8" w:rsidRPr="00B70700" w:rsidRDefault="001A6FD8" w:rsidP="00FC4407">
            <w:pPr>
              <w:rPr>
                <w:rFonts w:cs="Times New Roman"/>
                <w:sz w:val="24"/>
                <w:szCs w:val="24"/>
              </w:rPr>
            </w:pPr>
            <w:r w:rsidRPr="00B70700">
              <w:rPr>
                <w:rFonts w:cs="Times New Roman"/>
                <w:sz w:val="24"/>
                <w:szCs w:val="24"/>
              </w:rPr>
              <w:t>1</w:t>
            </w:r>
          </w:p>
        </w:tc>
        <w:tc>
          <w:tcPr>
            <w:tcW w:w="1696" w:type="dxa"/>
          </w:tcPr>
          <w:p w14:paraId="61FB0224" w14:textId="77777777" w:rsidR="001A6FD8" w:rsidRPr="00665D3B" w:rsidRDefault="001A6FD8" w:rsidP="00FC4407">
            <w:pPr>
              <w:rPr>
                <w:rFonts w:cs="Times New Roman"/>
                <w:sz w:val="24"/>
                <w:szCs w:val="24"/>
              </w:rPr>
            </w:pPr>
            <w:r>
              <w:rPr>
                <w:rFonts w:cs="Times New Roman"/>
                <w:sz w:val="24"/>
                <w:szCs w:val="24"/>
                <w:lang w:val="en-US"/>
              </w:rPr>
              <w:t xml:space="preserve">CRUD </w:t>
            </w:r>
            <w:r>
              <w:rPr>
                <w:rFonts w:cs="Times New Roman"/>
                <w:sz w:val="24"/>
                <w:szCs w:val="24"/>
              </w:rPr>
              <w:t>класса (БД)</w:t>
            </w:r>
          </w:p>
        </w:tc>
        <w:tc>
          <w:tcPr>
            <w:tcW w:w="4672" w:type="dxa"/>
          </w:tcPr>
          <w:p w14:paraId="758E031B" w14:textId="77777777" w:rsidR="001A6FD8" w:rsidRDefault="001A6FD8" w:rsidP="001A6FD8">
            <w:pPr>
              <w:pStyle w:val="a5"/>
              <w:numPr>
                <w:ilvl w:val="1"/>
                <w:numId w:val="14"/>
              </w:numPr>
              <w:rPr>
                <w:rFonts w:cs="Times New Roman"/>
                <w:sz w:val="24"/>
                <w:szCs w:val="24"/>
              </w:rPr>
            </w:pPr>
            <w:r>
              <w:rPr>
                <w:rFonts w:cs="Times New Roman"/>
                <w:sz w:val="24"/>
                <w:szCs w:val="24"/>
              </w:rPr>
              <w:t>Добавление нового класса</w:t>
            </w:r>
          </w:p>
          <w:p w14:paraId="641A0F74" w14:textId="77777777" w:rsidR="001A6FD8" w:rsidRDefault="001A6FD8" w:rsidP="001A6FD8">
            <w:pPr>
              <w:pStyle w:val="a5"/>
              <w:numPr>
                <w:ilvl w:val="1"/>
                <w:numId w:val="14"/>
              </w:numPr>
              <w:rPr>
                <w:rFonts w:cs="Times New Roman"/>
                <w:sz w:val="24"/>
                <w:szCs w:val="24"/>
              </w:rPr>
            </w:pPr>
            <w:r>
              <w:rPr>
                <w:rFonts w:cs="Times New Roman"/>
                <w:sz w:val="24"/>
                <w:szCs w:val="24"/>
              </w:rPr>
              <w:t>Добавление нового класса без имени (обязательный параметр)</w:t>
            </w:r>
          </w:p>
          <w:p w14:paraId="56CFBDAA" w14:textId="77777777" w:rsidR="001A6FD8" w:rsidRDefault="001A6FD8" w:rsidP="001A6FD8">
            <w:pPr>
              <w:pStyle w:val="a5"/>
              <w:numPr>
                <w:ilvl w:val="1"/>
                <w:numId w:val="14"/>
              </w:numPr>
              <w:rPr>
                <w:rFonts w:cs="Times New Roman"/>
                <w:sz w:val="24"/>
                <w:szCs w:val="24"/>
              </w:rPr>
            </w:pPr>
            <w:r>
              <w:rPr>
                <w:rFonts w:cs="Times New Roman"/>
                <w:sz w:val="24"/>
                <w:szCs w:val="24"/>
              </w:rPr>
              <w:t>Добавление нового класса без оценки (необязательный параметр)</w:t>
            </w:r>
          </w:p>
          <w:p w14:paraId="7AAC0B81" w14:textId="77777777" w:rsidR="001A6FD8" w:rsidRDefault="001A6FD8" w:rsidP="001A6FD8">
            <w:pPr>
              <w:pStyle w:val="a5"/>
              <w:numPr>
                <w:ilvl w:val="1"/>
                <w:numId w:val="14"/>
              </w:numPr>
              <w:rPr>
                <w:rFonts w:cs="Times New Roman"/>
                <w:sz w:val="24"/>
                <w:szCs w:val="24"/>
              </w:rPr>
            </w:pPr>
            <w:r>
              <w:rPr>
                <w:rFonts w:cs="Times New Roman"/>
                <w:sz w:val="24"/>
                <w:szCs w:val="24"/>
              </w:rPr>
              <w:t>Добавление нового класса с существующим именем</w:t>
            </w:r>
          </w:p>
          <w:p w14:paraId="35425185" w14:textId="77777777" w:rsidR="001A6FD8" w:rsidRDefault="001A6FD8" w:rsidP="001A6FD8">
            <w:pPr>
              <w:pStyle w:val="a5"/>
              <w:numPr>
                <w:ilvl w:val="1"/>
                <w:numId w:val="14"/>
              </w:numPr>
              <w:rPr>
                <w:rFonts w:cs="Times New Roman"/>
                <w:sz w:val="24"/>
                <w:szCs w:val="24"/>
              </w:rPr>
            </w:pPr>
            <w:r>
              <w:rPr>
                <w:rFonts w:cs="Times New Roman"/>
                <w:sz w:val="24"/>
                <w:szCs w:val="24"/>
              </w:rPr>
              <w:t xml:space="preserve">Добавление предметов </w:t>
            </w:r>
            <w:r>
              <w:rPr>
                <w:rFonts w:cs="Times New Roman"/>
                <w:sz w:val="24"/>
                <w:szCs w:val="24"/>
              </w:rPr>
              <w:lastRenderedPageBreak/>
              <w:t>существующему классу</w:t>
            </w:r>
          </w:p>
          <w:p w14:paraId="4C3E2652" w14:textId="77777777" w:rsidR="001A6FD8" w:rsidRDefault="001A6FD8" w:rsidP="001A6FD8">
            <w:pPr>
              <w:pStyle w:val="a5"/>
              <w:numPr>
                <w:ilvl w:val="1"/>
                <w:numId w:val="14"/>
              </w:numPr>
              <w:rPr>
                <w:rFonts w:cs="Times New Roman"/>
                <w:sz w:val="24"/>
                <w:szCs w:val="24"/>
              </w:rPr>
            </w:pPr>
            <w:r>
              <w:rPr>
                <w:rFonts w:cs="Times New Roman"/>
                <w:sz w:val="24"/>
                <w:szCs w:val="24"/>
              </w:rPr>
              <w:t>Редактирование существующего класса</w:t>
            </w:r>
          </w:p>
          <w:p w14:paraId="0750EAD0" w14:textId="77777777" w:rsidR="001A6FD8" w:rsidRDefault="001A6FD8" w:rsidP="001A6FD8">
            <w:pPr>
              <w:pStyle w:val="a5"/>
              <w:numPr>
                <w:ilvl w:val="1"/>
                <w:numId w:val="14"/>
              </w:numPr>
              <w:rPr>
                <w:rFonts w:cs="Times New Roman"/>
                <w:sz w:val="24"/>
                <w:szCs w:val="24"/>
              </w:rPr>
            </w:pPr>
            <w:r>
              <w:rPr>
                <w:rFonts w:cs="Times New Roman"/>
                <w:sz w:val="24"/>
                <w:szCs w:val="24"/>
              </w:rPr>
              <w:t>Просмотр конкретного класса</w:t>
            </w:r>
          </w:p>
          <w:p w14:paraId="464CEAEE" w14:textId="77777777" w:rsidR="001A6FD8" w:rsidRDefault="001A6FD8" w:rsidP="001A6FD8">
            <w:pPr>
              <w:pStyle w:val="a5"/>
              <w:numPr>
                <w:ilvl w:val="1"/>
                <w:numId w:val="14"/>
              </w:numPr>
              <w:rPr>
                <w:rFonts w:cs="Times New Roman"/>
                <w:sz w:val="24"/>
                <w:szCs w:val="24"/>
              </w:rPr>
            </w:pPr>
            <w:r>
              <w:rPr>
                <w:rFonts w:cs="Times New Roman"/>
                <w:sz w:val="24"/>
                <w:szCs w:val="24"/>
              </w:rPr>
              <w:t>Просмотр списка классов</w:t>
            </w:r>
          </w:p>
          <w:p w14:paraId="0FDD7D3D" w14:textId="77777777" w:rsidR="001A6FD8" w:rsidRDefault="001A6FD8" w:rsidP="001A6FD8">
            <w:pPr>
              <w:pStyle w:val="a5"/>
              <w:numPr>
                <w:ilvl w:val="1"/>
                <w:numId w:val="14"/>
              </w:numPr>
              <w:rPr>
                <w:rFonts w:cs="Times New Roman"/>
                <w:sz w:val="24"/>
                <w:szCs w:val="24"/>
              </w:rPr>
            </w:pPr>
            <w:r>
              <w:rPr>
                <w:rFonts w:cs="Times New Roman"/>
                <w:sz w:val="24"/>
                <w:szCs w:val="24"/>
              </w:rPr>
              <w:t>Просмотр пустого списка классов</w:t>
            </w:r>
          </w:p>
          <w:p w14:paraId="3F1A394B" w14:textId="77777777" w:rsidR="001A6FD8" w:rsidRDefault="001A6FD8" w:rsidP="001A6FD8">
            <w:pPr>
              <w:pStyle w:val="a5"/>
              <w:numPr>
                <w:ilvl w:val="1"/>
                <w:numId w:val="14"/>
              </w:numPr>
              <w:rPr>
                <w:rFonts w:cs="Times New Roman"/>
                <w:sz w:val="24"/>
                <w:szCs w:val="24"/>
              </w:rPr>
            </w:pPr>
            <w:r>
              <w:rPr>
                <w:rFonts w:cs="Times New Roman"/>
                <w:sz w:val="24"/>
                <w:szCs w:val="24"/>
              </w:rPr>
              <w:t>Удаление существующего класса</w:t>
            </w:r>
          </w:p>
          <w:p w14:paraId="6C14CB8F" w14:textId="77777777" w:rsidR="001A6FD8" w:rsidRPr="00B70700" w:rsidRDefault="001A6FD8" w:rsidP="001A6FD8">
            <w:pPr>
              <w:pStyle w:val="a5"/>
              <w:numPr>
                <w:ilvl w:val="1"/>
                <w:numId w:val="14"/>
              </w:numPr>
              <w:rPr>
                <w:rFonts w:cs="Times New Roman"/>
                <w:sz w:val="24"/>
                <w:szCs w:val="24"/>
              </w:rPr>
            </w:pPr>
            <w:r>
              <w:rPr>
                <w:rFonts w:cs="Times New Roman"/>
                <w:sz w:val="24"/>
                <w:szCs w:val="24"/>
              </w:rPr>
              <w:t>Удаление несуществующего класса</w:t>
            </w:r>
          </w:p>
        </w:tc>
      </w:tr>
      <w:tr w:rsidR="001A6FD8" w14:paraId="0C176776" w14:textId="77777777" w:rsidTr="00FC4407">
        <w:tc>
          <w:tcPr>
            <w:tcW w:w="428" w:type="dxa"/>
          </w:tcPr>
          <w:p w14:paraId="3B5222FD" w14:textId="77777777" w:rsidR="001A6FD8" w:rsidRPr="00B70700" w:rsidRDefault="001A6FD8" w:rsidP="00FC4407">
            <w:pPr>
              <w:rPr>
                <w:rFonts w:cs="Times New Roman"/>
                <w:sz w:val="24"/>
                <w:szCs w:val="24"/>
              </w:rPr>
            </w:pPr>
            <w:r w:rsidRPr="00B70700">
              <w:rPr>
                <w:rFonts w:cs="Times New Roman"/>
                <w:sz w:val="24"/>
                <w:szCs w:val="24"/>
              </w:rPr>
              <w:lastRenderedPageBreak/>
              <w:t>2</w:t>
            </w:r>
          </w:p>
        </w:tc>
        <w:tc>
          <w:tcPr>
            <w:tcW w:w="1410" w:type="dxa"/>
          </w:tcPr>
          <w:p w14:paraId="5915168E" w14:textId="77777777" w:rsidR="001A6FD8" w:rsidRPr="00B70700" w:rsidRDefault="001A6FD8" w:rsidP="00FC4407">
            <w:pPr>
              <w:rPr>
                <w:rFonts w:cs="Times New Roman"/>
                <w:sz w:val="24"/>
                <w:szCs w:val="24"/>
              </w:rPr>
            </w:pPr>
            <w:r>
              <w:rPr>
                <w:rFonts w:cs="Times New Roman"/>
                <w:sz w:val="24"/>
                <w:szCs w:val="24"/>
              </w:rPr>
              <w:t>Мазяков В.В.</w:t>
            </w:r>
          </w:p>
        </w:tc>
        <w:tc>
          <w:tcPr>
            <w:tcW w:w="1139" w:type="dxa"/>
          </w:tcPr>
          <w:p w14:paraId="190F2CD7" w14:textId="77777777" w:rsidR="001A6FD8" w:rsidRPr="00B70700" w:rsidRDefault="001A6FD8" w:rsidP="00FC4407">
            <w:pPr>
              <w:rPr>
                <w:rFonts w:cs="Times New Roman"/>
                <w:sz w:val="24"/>
                <w:szCs w:val="24"/>
              </w:rPr>
            </w:pPr>
            <w:r w:rsidRPr="00B70700">
              <w:rPr>
                <w:rFonts w:cs="Times New Roman"/>
                <w:sz w:val="24"/>
                <w:szCs w:val="24"/>
              </w:rPr>
              <w:t>1</w:t>
            </w:r>
          </w:p>
        </w:tc>
        <w:tc>
          <w:tcPr>
            <w:tcW w:w="1696" w:type="dxa"/>
          </w:tcPr>
          <w:p w14:paraId="7637F31E" w14:textId="77777777" w:rsidR="001A6FD8" w:rsidRPr="00B70700" w:rsidRDefault="001A6FD8" w:rsidP="00FC4407">
            <w:pPr>
              <w:rPr>
                <w:rFonts w:cs="Times New Roman"/>
                <w:sz w:val="24"/>
                <w:szCs w:val="24"/>
              </w:rPr>
            </w:pPr>
            <w:r>
              <w:rPr>
                <w:rFonts w:cs="Times New Roman"/>
                <w:sz w:val="24"/>
                <w:szCs w:val="24"/>
                <w:lang w:val="en-US"/>
              </w:rPr>
              <w:t xml:space="preserve">CRUD </w:t>
            </w:r>
            <w:r>
              <w:rPr>
                <w:rFonts w:cs="Times New Roman"/>
                <w:sz w:val="24"/>
                <w:szCs w:val="24"/>
              </w:rPr>
              <w:t>аудитории (БД)</w:t>
            </w:r>
          </w:p>
        </w:tc>
        <w:tc>
          <w:tcPr>
            <w:tcW w:w="4672" w:type="dxa"/>
          </w:tcPr>
          <w:p w14:paraId="5B76BCE2" w14:textId="77777777" w:rsidR="001A6FD8" w:rsidRDefault="001A6FD8" w:rsidP="001A6FD8">
            <w:pPr>
              <w:pStyle w:val="a5"/>
              <w:numPr>
                <w:ilvl w:val="1"/>
                <w:numId w:val="25"/>
              </w:numPr>
              <w:rPr>
                <w:rFonts w:cs="Times New Roman"/>
                <w:sz w:val="24"/>
                <w:szCs w:val="24"/>
              </w:rPr>
            </w:pPr>
            <w:r>
              <w:rPr>
                <w:rFonts w:cs="Times New Roman"/>
                <w:sz w:val="24"/>
                <w:szCs w:val="24"/>
              </w:rPr>
              <w:t>Добавление новой аудитории</w:t>
            </w:r>
          </w:p>
          <w:p w14:paraId="75391505" w14:textId="77777777" w:rsidR="001A6FD8" w:rsidRDefault="001A6FD8" w:rsidP="001A6FD8">
            <w:pPr>
              <w:pStyle w:val="a5"/>
              <w:numPr>
                <w:ilvl w:val="1"/>
                <w:numId w:val="25"/>
              </w:numPr>
              <w:rPr>
                <w:rFonts w:cs="Times New Roman"/>
                <w:sz w:val="24"/>
                <w:szCs w:val="24"/>
              </w:rPr>
            </w:pPr>
            <w:r>
              <w:rPr>
                <w:rFonts w:cs="Times New Roman"/>
                <w:sz w:val="24"/>
                <w:szCs w:val="24"/>
              </w:rPr>
              <w:t>Добавление новой аудитории без вместимости</w:t>
            </w:r>
          </w:p>
          <w:p w14:paraId="29E868BD" w14:textId="77777777" w:rsidR="001A6FD8" w:rsidRDefault="001A6FD8" w:rsidP="001A6FD8">
            <w:pPr>
              <w:pStyle w:val="a5"/>
              <w:numPr>
                <w:ilvl w:val="1"/>
                <w:numId w:val="25"/>
              </w:numPr>
              <w:rPr>
                <w:rFonts w:cs="Times New Roman"/>
                <w:sz w:val="24"/>
                <w:szCs w:val="24"/>
              </w:rPr>
            </w:pPr>
            <w:r>
              <w:rPr>
                <w:rFonts w:cs="Times New Roman"/>
                <w:sz w:val="24"/>
                <w:szCs w:val="24"/>
              </w:rPr>
              <w:t>Добавление новой аудитории с существующим именем</w:t>
            </w:r>
          </w:p>
          <w:p w14:paraId="5406E151" w14:textId="77777777" w:rsidR="001A6FD8" w:rsidRDefault="001A6FD8" w:rsidP="001A6FD8">
            <w:pPr>
              <w:pStyle w:val="a5"/>
              <w:numPr>
                <w:ilvl w:val="1"/>
                <w:numId w:val="25"/>
              </w:numPr>
              <w:rPr>
                <w:rFonts w:cs="Times New Roman"/>
                <w:sz w:val="24"/>
                <w:szCs w:val="24"/>
              </w:rPr>
            </w:pPr>
            <w:r>
              <w:rPr>
                <w:rFonts w:cs="Times New Roman"/>
                <w:sz w:val="24"/>
                <w:szCs w:val="24"/>
              </w:rPr>
              <w:t>Редактирование существующей аудитории</w:t>
            </w:r>
          </w:p>
          <w:p w14:paraId="26FEC548" w14:textId="77777777" w:rsidR="001A6FD8" w:rsidRDefault="001A6FD8" w:rsidP="001A6FD8">
            <w:pPr>
              <w:pStyle w:val="a5"/>
              <w:numPr>
                <w:ilvl w:val="1"/>
                <w:numId w:val="25"/>
              </w:numPr>
              <w:rPr>
                <w:rFonts w:cs="Times New Roman"/>
                <w:sz w:val="24"/>
                <w:szCs w:val="24"/>
              </w:rPr>
            </w:pPr>
            <w:r>
              <w:rPr>
                <w:rFonts w:cs="Times New Roman"/>
                <w:sz w:val="24"/>
                <w:szCs w:val="24"/>
              </w:rPr>
              <w:t>Просмотр конкретной аудитории</w:t>
            </w:r>
          </w:p>
          <w:p w14:paraId="16E3215E" w14:textId="77777777" w:rsidR="001A6FD8" w:rsidRDefault="001A6FD8" w:rsidP="001A6FD8">
            <w:pPr>
              <w:pStyle w:val="a5"/>
              <w:numPr>
                <w:ilvl w:val="1"/>
                <w:numId w:val="25"/>
              </w:numPr>
              <w:rPr>
                <w:rFonts w:cs="Times New Roman"/>
                <w:sz w:val="24"/>
                <w:szCs w:val="24"/>
              </w:rPr>
            </w:pPr>
            <w:r>
              <w:rPr>
                <w:rFonts w:cs="Times New Roman"/>
                <w:sz w:val="24"/>
                <w:szCs w:val="24"/>
              </w:rPr>
              <w:t>Просмотр списка аудиторий</w:t>
            </w:r>
          </w:p>
          <w:p w14:paraId="2283CE32" w14:textId="77777777" w:rsidR="001A6FD8" w:rsidRDefault="001A6FD8" w:rsidP="001A6FD8">
            <w:pPr>
              <w:pStyle w:val="a5"/>
              <w:numPr>
                <w:ilvl w:val="1"/>
                <w:numId w:val="25"/>
              </w:numPr>
              <w:rPr>
                <w:rFonts w:cs="Times New Roman"/>
                <w:sz w:val="24"/>
                <w:szCs w:val="24"/>
              </w:rPr>
            </w:pPr>
            <w:r>
              <w:rPr>
                <w:rFonts w:cs="Times New Roman"/>
                <w:sz w:val="24"/>
                <w:szCs w:val="24"/>
              </w:rPr>
              <w:t>Удаление существующей аудитории</w:t>
            </w:r>
          </w:p>
          <w:p w14:paraId="358A0CBC" w14:textId="77777777" w:rsidR="001A6FD8" w:rsidRPr="006B7EDB" w:rsidRDefault="001A6FD8" w:rsidP="001A6FD8">
            <w:pPr>
              <w:pStyle w:val="a5"/>
              <w:numPr>
                <w:ilvl w:val="1"/>
                <w:numId w:val="25"/>
              </w:numPr>
              <w:rPr>
                <w:rFonts w:cs="Times New Roman"/>
                <w:sz w:val="24"/>
                <w:szCs w:val="24"/>
              </w:rPr>
            </w:pPr>
            <w:r w:rsidRPr="006B7EDB">
              <w:rPr>
                <w:rFonts w:cs="Times New Roman"/>
                <w:sz w:val="24"/>
                <w:szCs w:val="24"/>
              </w:rPr>
              <w:t>Удаление несуществующе</w:t>
            </w:r>
            <w:r>
              <w:rPr>
                <w:rFonts w:cs="Times New Roman"/>
                <w:sz w:val="24"/>
                <w:szCs w:val="24"/>
              </w:rPr>
              <w:t>й</w:t>
            </w:r>
            <w:r w:rsidRPr="006B7EDB">
              <w:rPr>
                <w:rFonts w:cs="Times New Roman"/>
                <w:sz w:val="24"/>
                <w:szCs w:val="24"/>
              </w:rPr>
              <w:t xml:space="preserve"> </w:t>
            </w:r>
            <w:r>
              <w:rPr>
                <w:rFonts w:cs="Times New Roman"/>
                <w:sz w:val="24"/>
                <w:szCs w:val="24"/>
              </w:rPr>
              <w:t>аудитории</w:t>
            </w:r>
          </w:p>
        </w:tc>
      </w:tr>
      <w:tr w:rsidR="001A6FD8" w14:paraId="20248ABB" w14:textId="77777777" w:rsidTr="00FC4407">
        <w:tc>
          <w:tcPr>
            <w:tcW w:w="428" w:type="dxa"/>
          </w:tcPr>
          <w:p w14:paraId="78E8C134" w14:textId="77777777" w:rsidR="001A6FD8" w:rsidRPr="00B70700" w:rsidRDefault="001A6FD8" w:rsidP="00FC4407">
            <w:pPr>
              <w:rPr>
                <w:rFonts w:cs="Times New Roman"/>
                <w:sz w:val="24"/>
                <w:szCs w:val="24"/>
              </w:rPr>
            </w:pPr>
            <w:r w:rsidRPr="00B70700">
              <w:rPr>
                <w:rFonts w:cs="Times New Roman"/>
                <w:sz w:val="24"/>
                <w:szCs w:val="24"/>
              </w:rPr>
              <w:t>3</w:t>
            </w:r>
          </w:p>
        </w:tc>
        <w:tc>
          <w:tcPr>
            <w:tcW w:w="1410" w:type="dxa"/>
          </w:tcPr>
          <w:p w14:paraId="1448CF98" w14:textId="77777777" w:rsidR="001A6FD8" w:rsidRPr="00B70700" w:rsidRDefault="001A6FD8" w:rsidP="00FC4407">
            <w:pPr>
              <w:rPr>
                <w:rFonts w:cs="Times New Roman"/>
                <w:sz w:val="24"/>
                <w:szCs w:val="24"/>
              </w:rPr>
            </w:pPr>
            <w:r>
              <w:rPr>
                <w:rFonts w:cs="Times New Roman"/>
                <w:sz w:val="24"/>
                <w:szCs w:val="24"/>
              </w:rPr>
              <w:t>Мазяков В.В.</w:t>
            </w:r>
          </w:p>
        </w:tc>
        <w:tc>
          <w:tcPr>
            <w:tcW w:w="1139" w:type="dxa"/>
          </w:tcPr>
          <w:p w14:paraId="4850BCAE" w14:textId="77777777" w:rsidR="001A6FD8" w:rsidRPr="00B70700" w:rsidRDefault="001A6FD8" w:rsidP="00FC4407">
            <w:pPr>
              <w:rPr>
                <w:rFonts w:cs="Times New Roman"/>
                <w:sz w:val="24"/>
                <w:szCs w:val="24"/>
              </w:rPr>
            </w:pPr>
            <w:r w:rsidRPr="00B70700">
              <w:rPr>
                <w:rFonts w:cs="Times New Roman"/>
                <w:sz w:val="24"/>
                <w:szCs w:val="24"/>
              </w:rPr>
              <w:t>1</w:t>
            </w:r>
          </w:p>
        </w:tc>
        <w:tc>
          <w:tcPr>
            <w:tcW w:w="1696" w:type="dxa"/>
          </w:tcPr>
          <w:p w14:paraId="5C633D78" w14:textId="77777777" w:rsidR="001A6FD8" w:rsidRPr="00B70700" w:rsidRDefault="001A6FD8" w:rsidP="00FC4407">
            <w:pPr>
              <w:rPr>
                <w:rFonts w:cs="Times New Roman"/>
                <w:sz w:val="24"/>
                <w:szCs w:val="24"/>
              </w:rPr>
            </w:pPr>
            <w:r>
              <w:rPr>
                <w:rFonts w:cs="Times New Roman"/>
                <w:sz w:val="24"/>
                <w:szCs w:val="24"/>
                <w:lang w:val="en-US"/>
              </w:rPr>
              <w:t xml:space="preserve">CRUD </w:t>
            </w:r>
            <w:r>
              <w:rPr>
                <w:rFonts w:cs="Times New Roman"/>
                <w:sz w:val="24"/>
                <w:szCs w:val="24"/>
              </w:rPr>
              <w:t>учителя (БД)</w:t>
            </w:r>
          </w:p>
        </w:tc>
        <w:tc>
          <w:tcPr>
            <w:tcW w:w="4672" w:type="dxa"/>
          </w:tcPr>
          <w:p w14:paraId="663A11C3" w14:textId="77777777" w:rsidR="001A6FD8" w:rsidRDefault="001A6FD8" w:rsidP="001A6FD8">
            <w:pPr>
              <w:pStyle w:val="a5"/>
              <w:numPr>
                <w:ilvl w:val="1"/>
                <w:numId w:val="26"/>
              </w:numPr>
              <w:rPr>
                <w:rFonts w:cs="Times New Roman"/>
                <w:sz w:val="24"/>
                <w:szCs w:val="24"/>
              </w:rPr>
            </w:pPr>
            <w:r>
              <w:rPr>
                <w:rFonts w:cs="Times New Roman"/>
                <w:sz w:val="24"/>
                <w:szCs w:val="24"/>
              </w:rPr>
              <w:t>Добавление нового учителя</w:t>
            </w:r>
          </w:p>
          <w:p w14:paraId="5CC858A1" w14:textId="77777777" w:rsidR="001A6FD8" w:rsidRDefault="001A6FD8" w:rsidP="001A6FD8">
            <w:pPr>
              <w:pStyle w:val="a5"/>
              <w:numPr>
                <w:ilvl w:val="1"/>
                <w:numId w:val="26"/>
              </w:numPr>
              <w:rPr>
                <w:rFonts w:cs="Times New Roman"/>
                <w:sz w:val="24"/>
                <w:szCs w:val="24"/>
              </w:rPr>
            </w:pPr>
            <w:r>
              <w:rPr>
                <w:rFonts w:cs="Times New Roman"/>
                <w:sz w:val="24"/>
                <w:szCs w:val="24"/>
              </w:rPr>
              <w:t>Добавление нового учителя без имени (обязательный параметр)</w:t>
            </w:r>
          </w:p>
          <w:p w14:paraId="0CFCFCD2" w14:textId="77777777" w:rsidR="001A6FD8" w:rsidRDefault="001A6FD8" w:rsidP="001A6FD8">
            <w:pPr>
              <w:pStyle w:val="a5"/>
              <w:numPr>
                <w:ilvl w:val="1"/>
                <w:numId w:val="26"/>
              </w:numPr>
              <w:rPr>
                <w:rFonts w:cs="Times New Roman"/>
                <w:sz w:val="24"/>
                <w:szCs w:val="24"/>
              </w:rPr>
            </w:pPr>
            <w:r>
              <w:rPr>
                <w:rFonts w:cs="Times New Roman"/>
                <w:sz w:val="24"/>
                <w:szCs w:val="24"/>
              </w:rPr>
              <w:t>Добавление нового учителя без приоритета (необязательный параметр)</w:t>
            </w:r>
          </w:p>
          <w:p w14:paraId="607BC015" w14:textId="77777777" w:rsidR="001A6FD8" w:rsidRDefault="001A6FD8" w:rsidP="001A6FD8">
            <w:pPr>
              <w:pStyle w:val="a5"/>
              <w:numPr>
                <w:ilvl w:val="1"/>
                <w:numId w:val="26"/>
              </w:numPr>
              <w:rPr>
                <w:rFonts w:cs="Times New Roman"/>
                <w:sz w:val="24"/>
                <w:szCs w:val="24"/>
              </w:rPr>
            </w:pPr>
            <w:r>
              <w:rPr>
                <w:rFonts w:cs="Times New Roman"/>
                <w:sz w:val="24"/>
                <w:szCs w:val="24"/>
              </w:rPr>
              <w:t>Добавление нового учителя с существующим именем</w:t>
            </w:r>
          </w:p>
          <w:p w14:paraId="0684BD86" w14:textId="77777777" w:rsidR="001A6FD8" w:rsidRDefault="001A6FD8" w:rsidP="001A6FD8">
            <w:pPr>
              <w:pStyle w:val="a5"/>
              <w:numPr>
                <w:ilvl w:val="1"/>
                <w:numId w:val="26"/>
              </w:numPr>
              <w:rPr>
                <w:rFonts w:cs="Times New Roman"/>
                <w:sz w:val="24"/>
                <w:szCs w:val="24"/>
              </w:rPr>
            </w:pPr>
            <w:r>
              <w:rPr>
                <w:rFonts w:cs="Times New Roman"/>
                <w:sz w:val="24"/>
                <w:szCs w:val="24"/>
              </w:rPr>
              <w:t>Добавление связей к объекту учителя</w:t>
            </w:r>
          </w:p>
          <w:p w14:paraId="2D6773A1" w14:textId="77777777" w:rsidR="001A6FD8" w:rsidRDefault="001A6FD8" w:rsidP="001A6FD8">
            <w:pPr>
              <w:pStyle w:val="a5"/>
              <w:numPr>
                <w:ilvl w:val="1"/>
                <w:numId w:val="26"/>
              </w:numPr>
              <w:rPr>
                <w:rFonts w:cs="Times New Roman"/>
                <w:sz w:val="24"/>
                <w:szCs w:val="24"/>
              </w:rPr>
            </w:pPr>
            <w:r>
              <w:rPr>
                <w:rFonts w:cs="Times New Roman"/>
                <w:sz w:val="24"/>
                <w:szCs w:val="24"/>
              </w:rPr>
              <w:t>Редактирование существующего учителя</w:t>
            </w:r>
          </w:p>
          <w:p w14:paraId="74CBB8EF" w14:textId="77777777" w:rsidR="001A6FD8" w:rsidRDefault="001A6FD8" w:rsidP="001A6FD8">
            <w:pPr>
              <w:pStyle w:val="a5"/>
              <w:numPr>
                <w:ilvl w:val="1"/>
                <w:numId w:val="26"/>
              </w:numPr>
              <w:rPr>
                <w:rFonts w:cs="Times New Roman"/>
                <w:sz w:val="24"/>
                <w:szCs w:val="24"/>
              </w:rPr>
            </w:pPr>
            <w:r>
              <w:rPr>
                <w:rFonts w:cs="Times New Roman"/>
                <w:sz w:val="24"/>
                <w:szCs w:val="24"/>
              </w:rPr>
              <w:t>Просмотр конкретного учителя</w:t>
            </w:r>
          </w:p>
          <w:p w14:paraId="468293AC" w14:textId="77777777" w:rsidR="001A6FD8" w:rsidRDefault="001A6FD8" w:rsidP="001A6FD8">
            <w:pPr>
              <w:pStyle w:val="a5"/>
              <w:numPr>
                <w:ilvl w:val="1"/>
                <w:numId w:val="26"/>
              </w:numPr>
              <w:rPr>
                <w:rFonts w:cs="Times New Roman"/>
                <w:sz w:val="24"/>
                <w:szCs w:val="24"/>
              </w:rPr>
            </w:pPr>
            <w:r>
              <w:rPr>
                <w:rFonts w:cs="Times New Roman"/>
                <w:sz w:val="24"/>
                <w:szCs w:val="24"/>
              </w:rPr>
              <w:t>Просмотр списка учителей</w:t>
            </w:r>
          </w:p>
          <w:p w14:paraId="1A68083A" w14:textId="77777777" w:rsidR="001A6FD8" w:rsidRDefault="001A6FD8" w:rsidP="001A6FD8">
            <w:pPr>
              <w:pStyle w:val="a5"/>
              <w:numPr>
                <w:ilvl w:val="1"/>
                <w:numId w:val="26"/>
              </w:numPr>
              <w:rPr>
                <w:rFonts w:cs="Times New Roman"/>
                <w:sz w:val="24"/>
                <w:szCs w:val="24"/>
              </w:rPr>
            </w:pPr>
            <w:r>
              <w:rPr>
                <w:rFonts w:cs="Times New Roman"/>
                <w:sz w:val="24"/>
                <w:szCs w:val="24"/>
              </w:rPr>
              <w:t>Удаление существующего учителя</w:t>
            </w:r>
          </w:p>
          <w:p w14:paraId="24104B46" w14:textId="77777777" w:rsidR="001A6FD8" w:rsidRPr="00A71FF8" w:rsidRDefault="001A6FD8" w:rsidP="001A6FD8">
            <w:pPr>
              <w:pStyle w:val="a5"/>
              <w:numPr>
                <w:ilvl w:val="1"/>
                <w:numId w:val="26"/>
              </w:numPr>
              <w:rPr>
                <w:rFonts w:cs="Times New Roman"/>
                <w:sz w:val="24"/>
                <w:szCs w:val="24"/>
              </w:rPr>
            </w:pPr>
            <w:r w:rsidRPr="00A71FF8">
              <w:rPr>
                <w:rFonts w:cs="Times New Roman"/>
                <w:sz w:val="24"/>
                <w:szCs w:val="24"/>
              </w:rPr>
              <w:lastRenderedPageBreak/>
              <w:t xml:space="preserve">Удаление несуществующего </w:t>
            </w:r>
            <w:r>
              <w:rPr>
                <w:rFonts w:cs="Times New Roman"/>
                <w:sz w:val="24"/>
                <w:szCs w:val="24"/>
              </w:rPr>
              <w:t>учителя</w:t>
            </w:r>
          </w:p>
        </w:tc>
      </w:tr>
      <w:tr w:rsidR="001A6FD8" w14:paraId="31508C70" w14:textId="77777777" w:rsidTr="00FC4407">
        <w:tc>
          <w:tcPr>
            <w:tcW w:w="428" w:type="dxa"/>
          </w:tcPr>
          <w:p w14:paraId="34EAFAA8" w14:textId="77777777" w:rsidR="001A6FD8" w:rsidRPr="00B70700" w:rsidRDefault="001A6FD8" w:rsidP="00FC4407">
            <w:pPr>
              <w:rPr>
                <w:rFonts w:cs="Times New Roman"/>
                <w:sz w:val="24"/>
                <w:szCs w:val="24"/>
              </w:rPr>
            </w:pPr>
            <w:r>
              <w:rPr>
                <w:rFonts w:cs="Times New Roman"/>
                <w:sz w:val="24"/>
                <w:szCs w:val="24"/>
              </w:rPr>
              <w:lastRenderedPageBreak/>
              <w:t>4</w:t>
            </w:r>
          </w:p>
        </w:tc>
        <w:tc>
          <w:tcPr>
            <w:tcW w:w="1410" w:type="dxa"/>
          </w:tcPr>
          <w:p w14:paraId="359EC6E3" w14:textId="77777777" w:rsidR="001A6FD8" w:rsidRDefault="001A6FD8" w:rsidP="00FC4407">
            <w:pPr>
              <w:rPr>
                <w:rFonts w:cs="Times New Roman"/>
                <w:sz w:val="24"/>
                <w:szCs w:val="24"/>
              </w:rPr>
            </w:pPr>
            <w:r>
              <w:rPr>
                <w:rFonts w:cs="Times New Roman"/>
                <w:sz w:val="24"/>
                <w:szCs w:val="24"/>
              </w:rPr>
              <w:t>Мазяков В.В.</w:t>
            </w:r>
          </w:p>
        </w:tc>
        <w:tc>
          <w:tcPr>
            <w:tcW w:w="1139" w:type="dxa"/>
          </w:tcPr>
          <w:p w14:paraId="2740D3B9" w14:textId="77777777" w:rsidR="001A6FD8" w:rsidRPr="00B70700" w:rsidRDefault="001A6FD8" w:rsidP="00FC4407">
            <w:pPr>
              <w:rPr>
                <w:rFonts w:cs="Times New Roman"/>
                <w:sz w:val="24"/>
                <w:szCs w:val="24"/>
              </w:rPr>
            </w:pPr>
            <w:r>
              <w:rPr>
                <w:rFonts w:cs="Times New Roman"/>
                <w:sz w:val="24"/>
                <w:szCs w:val="24"/>
              </w:rPr>
              <w:t>1</w:t>
            </w:r>
          </w:p>
        </w:tc>
        <w:tc>
          <w:tcPr>
            <w:tcW w:w="1696" w:type="dxa"/>
          </w:tcPr>
          <w:p w14:paraId="7D073133" w14:textId="77777777" w:rsidR="001A6FD8" w:rsidRDefault="001A6FD8" w:rsidP="00FC4407">
            <w:pPr>
              <w:rPr>
                <w:rFonts w:cs="Times New Roman"/>
                <w:sz w:val="24"/>
                <w:szCs w:val="24"/>
                <w:lang w:val="en-US"/>
              </w:rPr>
            </w:pPr>
            <w:r>
              <w:rPr>
                <w:rFonts w:cs="Times New Roman"/>
                <w:sz w:val="24"/>
                <w:szCs w:val="24"/>
                <w:lang w:val="en-US"/>
              </w:rPr>
              <w:t xml:space="preserve">CRUD </w:t>
            </w:r>
            <w:r>
              <w:rPr>
                <w:rFonts w:cs="Times New Roman"/>
                <w:sz w:val="24"/>
                <w:szCs w:val="24"/>
              </w:rPr>
              <w:t>предмета (БД)</w:t>
            </w:r>
          </w:p>
        </w:tc>
        <w:tc>
          <w:tcPr>
            <w:tcW w:w="4672" w:type="dxa"/>
          </w:tcPr>
          <w:p w14:paraId="17F77F4B" w14:textId="77777777" w:rsidR="001A6FD8" w:rsidRDefault="001A6FD8" w:rsidP="001A6FD8">
            <w:pPr>
              <w:pStyle w:val="a5"/>
              <w:numPr>
                <w:ilvl w:val="1"/>
                <w:numId w:val="27"/>
              </w:numPr>
              <w:rPr>
                <w:rFonts w:cs="Times New Roman"/>
                <w:sz w:val="24"/>
                <w:szCs w:val="24"/>
              </w:rPr>
            </w:pPr>
            <w:r>
              <w:rPr>
                <w:rFonts w:cs="Times New Roman"/>
                <w:sz w:val="24"/>
                <w:szCs w:val="24"/>
              </w:rPr>
              <w:t>Добавление нового предмета</w:t>
            </w:r>
          </w:p>
          <w:p w14:paraId="0CDB2D33" w14:textId="77777777" w:rsidR="001A6FD8" w:rsidRDefault="001A6FD8" w:rsidP="001A6FD8">
            <w:pPr>
              <w:pStyle w:val="a5"/>
              <w:numPr>
                <w:ilvl w:val="1"/>
                <w:numId w:val="27"/>
              </w:numPr>
              <w:rPr>
                <w:rFonts w:cs="Times New Roman"/>
                <w:sz w:val="24"/>
                <w:szCs w:val="24"/>
              </w:rPr>
            </w:pPr>
            <w:r>
              <w:rPr>
                <w:rFonts w:cs="Times New Roman"/>
                <w:sz w:val="24"/>
                <w:szCs w:val="24"/>
              </w:rPr>
              <w:t>Добавление нового предмета без имени (обязательный параметр)</w:t>
            </w:r>
          </w:p>
          <w:p w14:paraId="4F61C5E8" w14:textId="77777777" w:rsidR="001A6FD8" w:rsidRDefault="001A6FD8" w:rsidP="001A6FD8">
            <w:pPr>
              <w:pStyle w:val="a5"/>
              <w:numPr>
                <w:ilvl w:val="1"/>
                <w:numId w:val="27"/>
              </w:numPr>
              <w:rPr>
                <w:rFonts w:cs="Times New Roman"/>
                <w:sz w:val="24"/>
                <w:szCs w:val="24"/>
              </w:rPr>
            </w:pPr>
            <w:r>
              <w:rPr>
                <w:rFonts w:cs="Times New Roman"/>
                <w:sz w:val="24"/>
                <w:szCs w:val="24"/>
              </w:rPr>
              <w:t>Добавление нового предмета с существующим именем</w:t>
            </w:r>
          </w:p>
          <w:p w14:paraId="74F240F3" w14:textId="77777777" w:rsidR="001A6FD8" w:rsidRDefault="001A6FD8" w:rsidP="001A6FD8">
            <w:pPr>
              <w:pStyle w:val="a5"/>
              <w:numPr>
                <w:ilvl w:val="1"/>
                <w:numId w:val="27"/>
              </w:numPr>
              <w:rPr>
                <w:rFonts w:cs="Times New Roman"/>
                <w:sz w:val="24"/>
                <w:szCs w:val="24"/>
              </w:rPr>
            </w:pPr>
            <w:r>
              <w:rPr>
                <w:rFonts w:cs="Times New Roman"/>
                <w:sz w:val="24"/>
                <w:szCs w:val="24"/>
              </w:rPr>
              <w:t>Редактирование существующего предмета</w:t>
            </w:r>
          </w:p>
          <w:p w14:paraId="0CB2AB28" w14:textId="77777777" w:rsidR="001A6FD8" w:rsidRDefault="001A6FD8" w:rsidP="001A6FD8">
            <w:pPr>
              <w:pStyle w:val="a5"/>
              <w:numPr>
                <w:ilvl w:val="1"/>
                <w:numId w:val="27"/>
              </w:numPr>
              <w:rPr>
                <w:rFonts w:cs="Times New Roman"/>
                <w:sz w:val="24"/>
                <w:szCs w:val="24"/>
              </w:rPr>
            </w:pPr>
            <w:r>
              <w:rPr>
                <w:rFonts w:cs="Times New Roman"/>
                <w:sz w:val="24"/>
                <w:szCs w:val="24"/>
              </w:rPr>
              <w:t>Просмотр конкретного предмета</w:t>
            </w:r>
          </w:p>
          <w:p w14:paraId="3D5CE131" w14:textId="77777777" w:rsidR="001A6FD8" w:rsidRDefault="001A6FD8" w:rsidP="001A6FD8">
            <w:pPr>
              <w:pStyle w:val="a5"/>
              <w:numPr>
                <w:ilvl w:val="1"/>
                <w:numId w:val="27"/>
              </w:numPr>
              <w:rPr>
                <w:rFonts w:cs="Times New Roman"/>
                <w:sz w:val="24"/>
                <w:szCs w:val="24"/>
              </w:rPr>
            </w:pPr>
            <w:r>
              <w:rPr>
                <w:rFonts w:cs="Times New Roman"/>
                <w:sz w:val="24"/>
                <w:szCs w:val="24"/>
              </w:rPr>
              <w:t>Просмотр списка предметов</w:t>
            </w:r>
          </w:p>
          <w:p w14:paraId="2F37EF77" w14:textId="77777777" w:rsidR="001A6FD8" w:rsidRDefault="001A6FD8" w:rsidP="001A6FD8">
            <w:pPr>
              <w:pStyle w:val="a5"/>
              <w:numPr>
                <w:ilvl w:val="1"/>
                <w:numId w:val="27"/>
              </w:numPr>
              <w:rPr>
                <w:rFonts w:cs="Times New Roman"/>
                <w:sz w:val="24"/>
                <w:szCs w:val="24"/>
              </w:rPr>
            </w:pPr>
            <w:r>
              <w:rPr>
                <w:rFonts w:cs="Times New Roman"/>
                <w:sz w:val="24"/>
                <w:szCs w:val="24"/>
              </w:rPr>
              <w:t>Удаление существующего предмета</w:t>
            </w:r>
          </w:p>
          <w:p w14:paraId="0FEA79D5" w14:textId="77777777" w:rsidR="001A6FD8" w:rsidRPr="00A71FF8" w:rsidRDefault="001A6FD8" w:rsidP="001A6FD8">
            <w:pPr>
              <w:pStyle w:val="a5"/>
              <w:numPr>
                <w:ilvl w:val="1"/>
                <w:numId w:val="27"/>
              </w:numPr>
              <w:rPr>
                <w:rFonts w:cs="Times New Roman"/>
                <w:sz w:val="24"/>
                <w:szCs w:val="24"/>
              </w:rPr>
            </w:pPr>
            <w:r w:rsidRPr="00A71FF8">
              <w:rPr>
                <w:rFonts w:cs="Times New Roman"/>
                <w:sz w:val="24"/>
                <w:szCs w:val="24"/>
              </w:rPr>
              <w:t xml:space="preserve">Удаление несуществующего </w:t>
            </w:r>
            <w:r>
              <w:rPr>
                <w:rFonts w:cs="Times New Roman"/>
                <w:sz w:val="24"/>
                <w:szCs w:val="24"/>
              </w:rPr>
              <w:t>предмета</w:t>
            </w:r>
          </w:p>
        </w:tc>
      </w:tr>
    </w:tbl>
    <w:p w14:paraId="5ED9B21C" w14:textId="77777777" w:rsidR="007B314F" w:rsidRPr="00B70700" w:rsidRDefault="007B314F" w:rsidP="007B314F">
      <w:pPr>
        <w:rPr>
          <w:rFonts w:cs="Times New Roman"/>
          <w:szCs w:val="28"/>
        </w:rPr>
      </w:pPr>
    </w:p>
    <w:p w14:paraId="6092BB67" w14:textId="7766A792" w:rsidR="007B314F" w:rsidRDefault="007B314F" w:rsidP="007B314F">
      <w:r>
        <w:t xml:space="preserve">Тест кейсы для </w:t>
      </w:r>
      <w:r w:rsidR="00661288">
        <w:t>интеграционного тестирования</w:t>
      </w:r>
      <w:r w:rsidRPr="00D87E92">
        <w:t xml:space="preserve"> </w:t>
      </w:r>
      <w:r>
        <w:t>представлены на таблице 7.</w:t>
      </w:r>
    </w:p>
    <w:p w14:paraId="621F7540" w14:textId="2ADDA22F" w:rsidR="007B314F" w:rsidRPr="007B314F" w:rsidRDefault="007B314F" w:rsidP="007B314F">
      <w:pPr>
        <w:keepNext/>
        <w:jc w:val="right"/>
      </w:pPr>
      <w:r>
        <w:t xml:space="preserve">Таблица 7. Тест кейсы для </w:t>
      </w:r>
      <w:r w:rsidR="00661288">
        <w:t>интеграционного тестирования</w:t>
      </w:r>
    </w:p>
    <w:tbl>
      <w:tblPr>
        <w:tblStyle w:val="a6"/>
        <w:tblW w:w="0" w:type="auto"/>
        <w:tblLook w:val="04A0" w:firstRow="1" w:lastRow="0" w:firstColumn="1" w:lastColumn="0" w:noHBand="0" w:noVBand="1"/>
      </w:tblPr>
      <w:tblGrid>
        <w:gridCol w:w="566"/>
        <w:gridCol w:w="1789"/>
        <w:gridCol w:w="1284"/>
        <w:gridCol w:w="1907"/>
        <w:gridCol w:w="1877"/>
        <w:gridCol w:w="1922"/>
      </w:tblGrid>
      <w:tr w:rsidR="00E326D6" w14:paraId="703EDED7" w14:textId="77777777" w:rsidTr="00FC4407">
        <w:tc>
          <w:tcPr>
            <w:tcW w:w="566" w:type="dxa"/>
          </w:tcPr>
          <w:p w14:paraId="2AD11C64" w14:textId="77777777" w:rsidR="00E326D6" w:rsidRPr="00D87E92" w:rsidRDefault="00E326D6" w:rsidP="00FC4407">
            <w:pPr>
              <w:rPr>
                <w:sz w:val="20"/>
                <w:szCs w:val="20"/>
                <w:lang w:val="en-US"/>
              </w:rPr>
            </w:pPr>
            <w:r w:rsidRPr="00D87E92">
              <w:rPr>
                <w:sz w:val="20"/>
                <w:szCs w:val="20"/>
                <w:lang w:val="en-US"/>
              </w:rPr>
              <w:t>ID</w:t>
            </w:r>
          </w:p>
        </w:tc>
        <w:tc>
          <w:tcPr>
            <w:tcW w:w="1789" w:type="dxa"/>
          </w:tcPr>
          <w:p w14:paraId="333AF774" w14:textId="77777777" w:rsidR="00E326D6" w:rsidRPr="00D87E92" w:rsidRDefault="00E326D6" w:rsidP="00FC4407">
            <w:pPr>
              <w:rPr>
                <w:sz w:val="20"/>
                <w:szCs w:val="20"/>
              </w:rPr>
            </w:pPr>
            <w:r w:rsidRPr="00D87E92">
              <w:rPr>
                <w:sz w:val="20"/>
                <w:szCs w:val="20"/>
              </w:rPr>
              <w:t>Название</w:t>
            </w:r>
          </w:p>
        </w:tc>
        <w:tc>
          <w:tcPr>
            <w:tcW w:w="1284" w:type="dxa"/>
          </w:tcPr>
          <w:p w14:paraId="7833EFC9" w14:textId="77777777" w:rsidR="00E326D6" w:rsidRPr="00D87E92" w:rsidRDefault="00E326D6" w:rsidP="00FC4407">
            <w:pPr>
              <w:rPr>
                <w:sz w:val="20"/>
                <w:szCs w:val="20"/>
              </w:rPr>
            </w:pPr>
            <w:r w:rsidRPr="00D87E92">
              <w:rPr>
                <w:sz w:val="20"/>
                <w:szCs w:val="20"/>
              </w:rPr>
              <w:t>Тип</w:t>
            </w:r>
          </w:p>
        </w:tc>
        <w:tc>
          <w:tcPr>
            <w:tcW w:w="1907" w:type="dxa"/>
          </w:tcPr>
          <w:p w14:paraId="7B82D944" w14:textId="77777777" w:rsidR="00E326D6" w:rsidRPr="00D87E92" w:rsidRDefault="00E326D6" w:rsidP="00FC4407">
            <w:pPr>
              <w:rPr>
                <w:sz w:val="20"/>
                <w:szCs w:val="20"/>
              </w:rPr>
            </w:pPr>
            <w:r w:rsidRPr="00D87E92">
              <w:rPr>
                <w:sz w:val="20"/>
                <w:szCs w:val="20"/>
              </w:rPr>
              <w:t>Предусловие</w:t>
            </w:r>
          </w:p>
        </w:tc>
        <w:tc>
          <w:tcPr>
            <w:tcW w:w="1877" w:type="dxa"/>
          </w:tcPr>
          <w:p w14:paraId="65D61198" w14:textId="77777777" w:rsidR="00E326D6" w:rsidRPr="00D87E92" w:rsidRDefault="00E326D6" w:rsidP="00FC4407">
            <w:pPr>
              <w:rPr>
                <w:sz w:val="20"/>
                <w:szCs w:val="20"/>
              </w:rPr>
            </w:pPr>
            <w:r w:rsidRPr="00D87E92">
              <w:rPr>
                <w:sz w:val="20"/>
                <w:szCs w:val="20"/>
              </w:rPr>
              <w:t>Шаги</w:t>
            </w:r>
          </w:p>
        </w:tc>
        <w:tc>
          <w:tcPr>
            <w:tcW w:w="1922" w:type="dxa"/>
          </w:tcPr>
          <w:p w14:paraId="606DD2DA" w14:textId="77777777" w:rsidR="00E326D6" w:rsidRPr="00D87E92" w:rsidRDefault="00E326D6" w:rsidP="00FC4407">
            <w:pPr>
              <w:rPr>
                <w:sz w:val="20"/>
                <w:szCs w:val="20"/>
              </w:rPr>
            </w:pPr>
            <w:r w:rsidRPr="00D87E92">
              <w:rPr>
                <w:sz w:val="20"/>
                <w:szCs w:val="20"/>
              </w:rPr>
              <w:t>Ожидаемый результат</w:t>
            </w:r>
          </w:p>
        </w:tc>
      </w:tr>
      <w:tr w:rsidR="00E326D6" w14:paraId="4E12F94E" w14:textId="77777777" w:rsidTr="00FC4407">
        <w:tc>
          <w:tcPr>
            <w:tcW w:w="566" w:type="dxa"/>
          </w:tcPr>
          <w:p w14:paraId="36F7E2A8" w14:textId="77777777" w:rsidR="00E326D6" w:rsidRPr="00D87E92" w:rsidRDefault="00E326D6" w:rsidP="00FC4407">
            <w:pPr>
              <w:spacing w:line="276" w:lineRule="auto"/>
              <w:rPr>
                <w:sz w:val="20"/>
                <w:szCs w:val="20"/>
              </w:rPr>
            </w:pPr>
            <w:r w:rsidRPr="00D87E92">
              <w:rPr>
                <w:sz w:val="20"/>
                <w:szCs w:val="20"/>
              </w:rPr>
              <w:t>1.1</w:t>
            </w:r>
          </w:p>
        </w:tc>
        <w:tc>
          <w:tcPr>
            <w:tcW w:w="1789" w:type="dxa"/>
          </w:tcPr>
          <w:p w14:paraId="5EBF06F2" w14:textId="77777777" w:rsidR="00E326D6" w:rsidRPr="00D87E92" w:rsidRDefault="00E326D6" w:rsidP="00FC4407">
            <w:pPr>
              <w:spacing w:line="276" w:lineRule="auto"/>
              <w:rPr>
                <w:rFonts w:cs="Times New Roman"/>
                <w:sz w:val="20"/>
                <w:szCs w:val="20"/>
              </w:rPr>
            </w:pPr>
            <w:r>
              <w:rPr>
                <w:rFonts w:cs="Times New Roman"/>
                <w:sz w:val="20"/>
                <w:szCs w:val="20"/>
              </w:rPr>
              <w:t>Добавление нового класса</w:t>
            </w:r>
          </w:p>
          <w:p w14:paraId="617A496E" w14:textId="77777777" w:rsidR="00E326D6" w:rsidRPr="00D87E92" w:rsidRDefault="00E326D6" w:rsidP="00FC4407">
            <w:pPr>
              <w:spacing w:line="276" w:lineRule="auto"/>
              <w:rPr>
                <w:sz w:val="20"/>
                <w:szCs w:val="20"/>
              </w:rPr>
            </w:pPr>
          </w:p>
        </w:tc>
        <w:tc>
          <w:tcPr>
            <w:tcW w:w="1284" w:type="dxa"/>
          </w:tcPr>
          <w:p w14:paraId="2B5FE0CC" w14:textId="77777777" w:rsidR="00E326D6" w:rsidRPr="00D87E92" w:rsidRDefault="00E326D6" w:rsidP="00FC4407">
            <w:pPr>
              <w:spacing w:line="276" w:lineRule="auto"/>
              <w:rPr>
                <w:sz w:val="20"/>
                <w:szCs w:val="20"/>
              </w:rPr>
            </w:pPr>
            <w:r w:rsidRPr="00D87E92">
              <w:rPr>
                <w:sz w:val="20"/>
                <w:szCs w:val="20"/>
              </w:rPr>
              <w:t>Позитивный</w:t>
            </w:r>
          </w:p>
        </w:tc>
        <w:tc>
          <w:tcPr>
            <w:tcW w:w="1907" w:type="dxa"/>
          </w:tcPr>
          <w:p w14:paraId="183FB1CD" w14:textId="77777777" w:rsidR="00E326D6" w:rsidRPr="00D87E92" w:rsidRDefault="00E326D6" w:rsidP="00FC4407">
            <w:pPr>
              <w:spacing w:line="276" w:lineRule="auto"/>
              <w:rPr>
                <w:sz w:val="20"/>
                <w:szCs w:val="20"/>
              </w:rPr>
            </w:pPr>
            <w:r>
              <w:rPr>
                <w:sz w:val="20"/>
                <w:szCs w:val="20"/>
              </w:rPr>
              <w:t>-</w:t>
            </w:r>
          </w:p>
        </w:tc>
        <w:tc>
          <w:tcPr>
            <w:tcW w:w="1877" w:type="dxa"/>
          </w:tcPr>
          <w:p w14:paraId="5E94C815" w14:textId="77777777" w:rsidR="00E326D6" w:rsidRDefault="00E326D6" w:rsidP="00FC4407">
            <w:pPr>
              <w:spacing w:line="276" w:lineRule="auto"/>
              <w:rPr>
                <w:sz w:val="20"/>
                <w:szCs w:val="20"/>
              </w:rPr>
            </w:pPr>
            <w:r>
              <w:rPr>
                <w:sz w:val="20"/>
                <w:szCs w:val="20"/>
              </w:rPr>
              <w:t>1. Создать запрос на добавление записи класса (тест, 1, 1, 1, 1)</w:t>
            </w:r>
          </w:p>
          <w:p w14:paraId="0CCCB9D4" w14:textId="77777777" w:rsidR="00E326D6" w:rsidRPr="00D87E92" w:rsidRDefault="00E326D6" w:rsidP="00FC4407">
            <w:pPr>
              <w:spacing w:line="276" w:lineRule="auto"/>
              <w:rPr>
                <w:sz w:val="20"/>
                <w:szCs w:val="20"/>
              </w:rPr>
            </w:pPr>
            <w:r>
              <w:rPr>
                <w:sz w:val="20"/>
                <w:szCs w:val="20"/>
              </w:rPr>
              <w:t>2. Выполнить запрос на добавление</w:t>
            </w:r>
          </w:p>
        </w:tc>
        <w:tc>
          <w:tcPr>
            <w:tcW w:w="1922" w:type="dxa"/>
          </w:tcPr>
          <w:p w14:paraId="2501B895" w14:textId="77777777" w:rsidR="00E326D6" w:rsidRPr="00D87E92" w:rsidRDefault="00E326D6" w:rsidP="00FC4407">
            <w:pPr>
              <w:spacing w:line="276" w:lineRule="auto"/>
              <w:rPr>
                <w:sz w:val="20"/>
                <w:szCs w:val="20"/>
              </w:rPr>
            </w:pPr>
            <w:r w:rsidRPr="00D87E92">
              <w:rPr>
                <w:sz w:val="20"/>
                <w:szCs w:val="20"/>
              </w:rPr>
              <w:t xml:space="preserve">1. </w:t>
            </w:r>
            <w:r>
              <w:rPr>
                <w:sz w:val="20"/>
                <w:szCs w:val="20"/>
              </w:rPr>
              <w:t>В БД добавлена запись таблицы класса с данными (тест, 1, 1, 1, 1)</w:t>
            </w:r>
          </w:p>
        </w:tc>
      </w:tr>
      <w:tr w:rsidR="00E326D6" w:rsidRPr="00B37382" w14:paraId="1AEF1190" w14:textId="77777777" w:rsidTr="00FC4407">
        <w:tc>
          <w:tcPr>
            <w:tcW w:w="566" w:type="dxa"/>
          </w:tcPr>
          <w:p w14:paraId="48F3029F" w14:textId="77777777" w:rsidR="00E326D6" w:rsidRPr="00D87E92" w:rsidRDefault="00E326D6" w:rsidP="00FC4407">
            <w:pPr>
              <w:rPr>
                <w:sz w:val="20"/>
                <w:szCs w:val="20"/>
              </w:rPr>
            </w:pPr>
            <w:r>
              <w:rPr>
                <w:sz w:val="20"/>
                <w:szCs w:val="20"/>
              </w:rPr>
              <w:t>1.2</w:t>
            </w:r>
          </w:p>
        </w:tc>
        <w:tc>
          <w:tcPr>
            <w:tcW w:w="1789" w:type="dxa"/>
          </w:tcPr>
          <w:p w14:paraId="2DB86D12" w14:textId="77777777" w:rsidR="00E326D6" w:rsidRPr="00D87E92" w:rsidRDefault="00E326D6" w:rsidP="00FC4407">
            <w:pPr>
              <w:rPr>
                <w:sz w:val="20"/>
                <w:szCs w:val="20"/>
              </w:rPr>
            </w:pPr>
            <w:r>
              <w:rPr>
                <w:sz w:val="20"/>
                <w:szCs w:val="20"/>
              </w:rPr>
              <w:t>Добавление нового класса без имени</w:t>
            </w:r>
          </w:p>
        </w:tc>
        <w:tc>
          <w:tcPr>
            <w:tcW w:w="1284" w:type="dxa"/>
          </w:tcPr>
          <w:p w14:paraId="173D272E" w14:textId="77777777" w:rsidR="00E326D6" w:rsidRPr="00472A97" w:rsidRDefault="00E326D6" w:rsidP="00FC4407">
            <w:pPr>
              <w:rPr>
                <w:sz w:val="20"/>
                <w:szCs w:val="20"/>
              </w:rPr>
            </w:pPr>
            <w:r>
              <w:rPr>
                <w:sz w:val="20"/>
                <w:szCs w:val="20"/>
              </w:rPr>
              <w:t>Негативный</w:t>
            </w:r>
          </w:p>
        </w:tc>
        <w:tc>
          <w:tcPr>
            <w:tcW w:w="1907" w:type="dxa"/>
          </w:tcPr>
          <w:p w14:paraId="2014C8CF" w14:textId="77777777" w:rsidR="00E326D6" w:rsidRPr="00D87E92" w:rsidRDefault="00E326D6" w:rsidP="00FC4407">
            <w:pPr>
              <w:rPr>
                <w:sz w:val="20"/>
                <w:szCs w:val="20"/>
              </w:rPr>
            </w:pPr>
            <w:r>
              <w:rPr>
                <w:sz w:val="20"/>
                <w:szCs w:val="20"/>
              </w:rPr>
              <w:t xml:space="preserve">- </w:t>
            </w:r>
          </w:p>
        </w:tc>
        <w:tc>
          <w:tcPr>
            <w:tcW w:w="1877" w:type="dxa"/>
          </w:tcPr>
          <w:p w14:paraId="58687069" w14:textId="77777777" w:rsidR="00E326D6" w:rsidRDefault="00E326D6" w:rsidP="00FC4407">
            <w:pPr>
              <w:spacing w:line="276" w:lineRule="auto"/>
              <w:rPr>
                <w:sz w:val="20"/>
                <w:szCs w:val="20"/>
              </w:rPr>
            </w:pPr>
            <w:r>
              <w:rPr>
                <w:sz w:val="20"/>
                <w:szCs w:val="20"/>
              </w:rPr>
              <w:t>1. Создать запрос на добавление записи класса (</w:t>
            </w:r>
            <w:r>
              <w:rPr>
                <w:sz w:val="20"/>
                <w:szCs w:val="20"/>
                <w:lang w:val="en-US"/>
              </w:rPr>
              <w:t>null</w:t>
            </w:r>
            <w:r>
              <w:rPr>
                <w:sz w:val="20"/>
                <w:szCs w:val="20"/>
              </w:rPr>
              <w:t>, 1, 1, 1, 1)</w:t>
            </w:r>
          </w:p>
          <w:p w14:paraId="39AD435D" w14:textId="77777777" w:rsidR="00E326D6" w:rsidRPr="00D87E92" w:rsidRDefault="00E326D6" w:rsidP="00FC4407">
            <w:pPr>
              <w:rPr>
                <w:sz w:val="20"/>
                <w:szCs w:val="20"/>
              </w:rPr>
            </w:pPr>
            <w:r>
              <w:rPr>
                <w:sz w:val="20"/>
                <w:szCs w:val="20"/>
              </w:rPr>
              <w:t>2. Выполнить запрос на добавление</w:t>
            </w:r>
          </w:p>
        </w:tc>
        <w:tc>
          <w:tcPr>
            <w:tcW w:w="1922" w:type="dxa"/>
          </w:tcPr>
          <w:p w14:paraId="46FE0ABF" w14:textId="77777777" w:rsidR="00E326D6" w:rsidRPr="000240A7" w:rsidRDefault="00E326D6" w:rsidP="00FC4407">
            <w:pPr>
              <w:rPr>
                <w:sz w:val="20"/>
                <w:szCs w:val="20"/>
              </w:rPr>
            </w:pPr>
            <w:r w:rsidRPr="000240A7">
              <w:rPr>
                <w:sz w:val="20"/>
                <w:szCs w:val="20"/>
              </w:rPr>
              <w:t>1.</w:t>
            </w:r>
            <w:r>
              <w:rPr>
                <w:sz w:val="20"/>
                <w:szCs w:val="20"/>
              </w:rPr>
              <w:t xml:space="preserve"> БД возвращает системе ошибку, данное поле является обязательным</w:t>
            </w:r>
          </w:p>
        </w:tc>
      </w:tr>
      <w:tr w:rsidR="00E326D6" w14:paraId="420471DF" w14:textId="77777777" w:rsidTr="00FC4407">
        <w:tc>
          <w:tcPr>
            <w:tcW w:w="566" w:type="dxa"/>
          </w:tcPr>
          <w:p w14:paraId="6081826C" w14:textId="77777777" w:rsidR="00E326D6" w:rsidRPr="00D87E92" w:rsidRDefault="00E326D6" w:rsidP="00FC4407">
            <w:pPr>
              <w:rPr>
                <w:sz w:val="20"/>
                <w:szCs w:val="20"/>
              </w:rPr>
            </w:pPr>
            <w:r>
              <w:rPr>
                <w:sz w:val="20"/>
                <w:szCs w:val="20"/>
              </w:rPr>
              <w:t>1.3</w:t>
            </w:r>
          </w:p>
        </w:tc>
        <w:tc>
          <w:tcPr>
            <w:tcW w:w="1789" w:type="dxa"/>
          </w:tcPr>
          <w:p w14:paraId="63756384" w14:textId="77777777" w:rsidR="00E326D6" w:rsidRPr="00D87E92" w:rsidRDefault="00E326D6" w:rsidP="00FC4407">
            <w:pPr>
              <w:rPr>
                <w:sz w:val="20"/>
                <w:szCs w:val="20"/>
              </w:rPr>
            </w:pPr>
            <w:r>
              <w:rPr>
                <w:sz w:val="20"/>
                <w:szCs w:val="20"/>
              </w:rPr>
              <w:t>Добавление нового класса без оценки</w:t>
            </w:r>
          </w:p>
        </w:tc>
        <w:tc>
          <w:tcPr>
            <w:tcW w:w="1284" w:type="dxa"/>
          </w:tcPr>
          <w:p w14:paraId="2977A994" w14:textId="77777777" w:rsidR="00E326D6" w:rsidRPr="00472A97" w:rsidRDefault="00E326D6" w:rsidP="00FC4407">
            <w:pPr>
              <w:rPr>
                <w:sz w:val="20"/>
                <w:szCs w:val="20"/>
              </w:rPr>
            </w:pPr>
            <w:r>
              <w:rPr>
                <w:sz w:val="20"/>
                <w:szCs w:val="20"/>
              </w:rPr>
              <w:t>Позитивный</w:t>
            </w:r>
          </w:p>
        </w:tc>
        <w:tc>
          <w:tcPr>
            <w:tcW w:w="1907" w:type="dxa"/>
          </w:tcPr>
          <w:p w14:paraId="6EB15872" w14:textId="77777777" w:rsidR="00E326D6" w:rsidRPr="00D87E92" w:rsidRDefault="00E326D6" w:rsidP="00FC4407">
            <w:pPr>
              <w:rPr>
                <w:sz w:val="20"/>
                <w:szCs w:val="20"/>
              </w:rPr>
            </w:pPr>
            <w:r>
              <w:rPr>
                <w:sz w:val="20"/>
                <w:szCs w:val="20"/>
              </w:rPr>
              <w:t>-</w:t>
            </w:r>
          </w:p>
        </w:tc>
        <w:tc>
          <w:tcPr>
            <w:tcW w:w="1877" w:type="dxa"/>
          </w:tcPr>
          <w:p w14:paraId="249B0AC5" w14:textId="77777777" w:rsidR="00E326D6" w:rsidRDefault="00E326D6" w:rsidP="00FC4407">
            <w:pPr>
              <w:spacing w:line="276" w:lineRule="auto"/>
              <w:rPr>
                <w:sz w:val="20"/>
                <w:szCs w:val="20"/>
              </w:rPr>
            </w:pPr>
            <w:r>
              <w:rPr>
                <w:sz w:val="20"/>
                <w:szCs w:val="20"/>
              </w:rPr>
              <w:t xml:space="preserve">1. Создать запрос на добавление записи класса (тест, 1, 1, 1, </w:t>
            </w:r>
            <w:r>
              <w:rPr>
                <w:sz w:val="20"/>
                <w:szCs w:val="20"/>
                <w:lang w:val="en-US"/>
              </w:rPr>
              <w:t>null</w:t>
            </w:r>
            <w:r>
              <w:rPr>
                <w:sz w:val="20"/>
                <w:szCs w:val="20"/>
              </w:rPr>
              <w:t>)</w:t>
            </w:r>
          </w:p>
          <w:p w14:paraId="6AF8FD0F" w14:textId="77777777" w:rsidR="00E326D6" w:rsidRPr="00472A97" w:rsidRDefault="00E326D6" w:rsidP="00FC4407">
            <w:pPr>
              <w:rPr>
                <w:sz w:val="20"/>
                <w:szCs w:val="20"/>
              </w:rPr>
            </w:pPr>
            <w:r>
              <w:rPr>
                <w:sz w:val="20"/>
                <w:szCs w:val="20"/>
              </w:rPr>
              <w:lastRenderedPageBreak/>
              <w:t>2. Выполнить запрос на добавление</w:t>
            </w:r>
          </w:p>
        </w:tc>
        <w:tc>
          <w:tcPr>
            <w:tcW w:w="1922" w:type="dxa"/>
          </w:tcPr>
          <w:p w14:paraId="6D110BF4" w14:textId="77777777" w:rsidR="00E326D6" w:rsidRPr="00D87E92" w:rsidRDefault="00E326D6" w:rsidP="00FC4407">
            <w:pPr>
              <w:rPr>
                <w:sz w:val="20"/>
                <w:szCs w:val="20"/>
              </w:rPr>
            </w:pPr>
            <w:r w:rsidRPr="00D87E92">
              <w:rPr>
                <w:sz w:val="20"/>
                <w:szCs w:val="20"/>
              </w:rPr>
              <w:lastRenderedPageBreak/>
              <w:t xml:space="preserve">1. </w:t>
            </w:r>
            <w:r>
              <w:rPr>
                <w:sz w:val="20"/>
                <w:szCs w:val="20"/>
              </w:rPr>
              <w:t xml:space="preserve">В БД добавлена запись таблицы класса с данными (тест, 1, 1, 1, </w:t>
            </w:r>
            <w:r>
              <w:rPr>
                <w:sz w:val="20"/>
                <w:szCs w:val="20"/>
                <w:lang w:val="en-US"/>
              </w:rPr>
              <w:t>null</w:t>
            </w:r>
            <w:r>
              <w:rPr>
                <w:sz w:val="20"/>
                <w:szCs w:val="20"/>
              </w:rPr>
              <w:t>)</w:t>
            </w:r>
          </w:p>
        </w:tc>
      </w:tr>
      <w:tr w:rsidR="00E326D6" w:rsidRPr="00B37382" w14:paraId="30481910" w14:textId="77777777" w:rsidTr="00FC4407">
        <w:tc>
          <w:tcPr>
            <w:tcW w:w="566" w:type="dxa"/>
          </w:tcPr>
          <w:p w14:paraId="3F9156F2" w14:textId="77777777" w:rsidR="00E326D6" w:rsidRPr="00472A97" w:rsidRDefault="00E326D6" w:rsidP="00FC4407">
            <w:pPr>
              <w:rPr>
                <w:sz w:val="20"/>
                <w:szCs w:val="20"/>
                <w:lang w:val="en-US"/>
              </w:rPr>
            </w:pPr>
            <w:r>
              <w:rPr>
                <w:sz w:val="20"/>
                <w:szCs w:val="20"/>
                <w:lang w:val="en-US"/>
              </w:rPr>
              <w:lastRenderedPageBreak/>
              <w:t>1.4</w:t>
            </w:r>
          </w:p>
        </w:tc>
        <w:tc>
          <w:tcPr>
            <w:tcW w:w="1789" w:type="dxa"/>
          </w:tcPr>
          <w:p w14:paraId="45C16113" w14:textId="77777777" w:rsidR="00E326D6" w:rsidRPr="00D87E92" w:rsidRDefault="00E326D6" w:rsidP="00FC4407">
            <w:pPr>
              <w:rPr>
                <w:sz w:val="20"/>
                <w:szCs w:val="20"/>
              </w:rPr>
            </w:pPr>
            <w:r>
              <w:rPr>
                <w:sz w:val="20"/>
                <w:szCs w:val="20"/>
              </w:rPr>
              <w:t>Добавление нового класса с существующим именем</w:t>
            </w:r>
          </w:p>
        </w:tc>
        <w:tc>
          <w:tcPr>
            <w:tcW w:w="1284" w:type="dxa"/>
          </w:tcPr>
          <w:p w14:paraId="26B5E39B" w14:textId="77777777" w:rsidR="00E326D6" w:rsidRPr="00D87E92" w:rsidRDefault="00E326D6" w:rsidP="00FC4407">
            <w:pPr>
              <w:rPr>
                <w:sz w:val="20"/>
                <w:szCs w:val="20"/>
              </w:rPr>
            </w:pPr>
            <w:r>
              <w:rPr>
                <w:sz w:val="20"/>
                <w:szCs w:val="20"/>
              </w:rPr>
              <w:t>Негативный</w:t>
            </w:r>
          </w:p>
        </w:tc>
        <w:tc>
          <w:tcPr>
            <w:tcW w:w="1907" w:type="dxa"/>
          </w:tcPr>
          <w:p w14:paraId="2AE972A6" w14:textId="77777777" w:rsidR="00E326D6" w:rsidRPr="000240A7" w:rsidRDefault="00E326D6" w:rsidP="00FC4407">
            <w:pPr>
              <w:rPr>
                <w:sz w:val="20"/>
                <w:szCs w:val="20"/>
              </w:rPr>
            </w:pPr>
            <w:r>
              <w:rPr>
                <w:sz w:val="20"/>
                <w:szCs w:val="20"/>
              </w:rPr>
              <w:t xml:space="preserve">В БД содержится запись класса с </w:t>
            </w:r>
            <w:r>
              <w:rPr>
                <w:sz w:val="20"/>
                <w:szCs w:val="20"/>
                <w:lang w:val="en-US"/>
              </w:rPr>
              <w:t>name</w:t>
            </w:r>
            <w:r>
              <w:rPr>
                <w:sz w:val="20"/>
                <w:szCs w:val="20"/>
              </w:rPr>
              <w:t xml:space="preserve"> = тест</w:t>
            </w:r>
          </w:p>
        </w:tc>
        <w:tc>
          <w:tcPr>
            <w:tcW w:w="1877" w:type="dxa"/>
          </w:tcPr>
          <w:p w14:paraId="58E00CC4" w14:textId="77777777" w:rsidR="00E326D6" w:rsidRDefault="00E326D6" w:rsidP="00FC4407">
            <w:pPr>
              <w:spacing w:line="276" w:lineRule="auto"/>
              <w:rPr>
                <w:sz w:val="20"/>
                <w:szCs w:val="20"/>
              </w:rPr>
            </w:pPr>
            <w:r>
              <w:rPr>
                <w:sz w:val="20"/>
                <w:szCs w:val="20"/>
              </w:rPr>
              <w:t xml:space="preserve">1. Создать запрос на добавление записи класса (тест, 1, 1, 1, </w:t>
            </w:r>
            <w:r>
              <w:rPr>
                <w:sz w:val="20"/>
                <w:szCs w:val="20"/>
                <w:lang w:val="en-US"/>
              </w:rPr>
              <w:t>null</w:t>
            </w:r>
            <w:r>
              <w:rPr>
                <w:sz w:val="20"/>
                <w:szCs w:val="20"/>
              </w:rPr>
              <w:t>)</w:t>
            </w:r>
          </w:p>
          <w:p w14:paraId="26569977" w14:textId="77777777" w:rsidR="00E326D6" w:rsidRPr="00D87E92" w:rsidRDefault="00E326D6" w:rsidP="00FC4407">
            <w:pPr>
              <w:rPr>
                <w:sz w:val="20"/>
                <w:szCs w:val="20"/>
              </w:rPr>
            </w:pPr>
            <w:r>
              <w:rPr>
                <w:sz w:val="20"/>
                <w:szCs w:val="20"/>
              </w:rPr>
              <w:t>2. Выполнить запрос на добавление</w:t>
            </w:r>
          </w:p>
        </w:tc>
        <w:tc>
          <w:tcPr>
            <w:tcW w:w="1922" w:type="dxa"/>
          </w:tcPr>
          <w:p w14:paraId="634A3109" w14:textId="77777777" w:rsidR="00E326D6" w:rsidRPr="00B37382" w:rsidRDefault="00E326D6" w:rsidP="00FC4407">
            <w:pPr>
              <w:rPr>
                <w:sz w:val="20"/>
                <w:szCs w:val="20"/>
              </w:rPr>
            </w:pPr>
            <w:r w:rsidRPr="000240A7">
              <w:rPr>
                <w:sz w:val="20"/>
                <w:szCs w:val="20"/>
              </w:rPr>
              <w:t>1.</w:t>
            </w:r>
            <w:r>
              <w:rPr>
                <w:sz w:val="20"/>
                <w:szCs w:val="20"/>
              </w:rPr>
              <w:t xml:space="preserve"> БД возвращает системе ошибку, поле имени должно быть уникальным</w:t>
            </w:r>
          </w:p>
        </w:tc>
      </w:tr>
      <w:tr w:rsidR="00E326D6" w14:paraId="3891134D" w14:textId="77777777" w:rsidTr="00FC4407">
        <w:tc>
          <w:tcPr>
            <w:tcW w:w="566" w:type="dxa"/>
          </w:tcPr>
          <w:p w14:paraId="58F638C7" w14:textId="77777777" w:rsidR="00E326D6" w:rsidRPr="00472A97" w:rsidRDefault="00E326D6" w:rsidP="00FC4407">
            <w:pPr>
              <w:rPr>
                <w:sz w:val="20"/>
                <w:szCs w:val="20"/>
                <w:lang w:val="en-US"/>
              </w:rPr>
            </w:pPr>
            <w:r>
              <w:rPr>
                <w:sz w:val="20"/>
                <w:szCs w:val="20"/>
                <w:lang w:val="en-US"/>
              </w:rPr>
              <w:t>1.5</w:t>
            </w:r>
          </w:p>
        </w:tc>
        <w:tc>
          <w:tcPr>
            <w:tcW w:w="1789" w:type="dxa"/>
          </w:tcPr>
          <w:p w14:paraId="78ED0C72" w14:textId="77777777" w:rsidR="00E326D6" w:rsidRPr="00D87E92" w:rsidRDefault="00E326D6" w:rsidP="00FC4407">
            <w:pPr>
              <w:rPr>
                <w:sz w:val="20"/>
                <w:szCs w:val="20"/>
              </w:rPr>
            </w:pPr>
            <w:r>
              <w:rPr>
                <w:sz w:val="20"/>
                <w:szCs w:val="20"/>
              </w:rPr>
              <w:t>Добавление предметов существующему классу</w:t>
            </w:r>
          </w:p>
        </w:tc>
        <w:tc>
          <w:tcPr>
            <w:tcW w:w="1284" w:type="dxa"/>
          </w:tcPr>
          <w:p w14:paraId="39036FAB" w14:textId="77777777" w:rsidR="00E326D6" w:rsidRPr="00D87E92" w:rsidRDefault="00E326D6" w:rsidP="00FC4407">
            <w:pPr>
              <w:rPr>
                <w:sz w:val="20"/>
                <w:szCs w:val="20"/>
              </w:rPr>
            </w:pPr>
            <w:r>
              <w:rPr>
                <w:sz w:val="20"/>
                <w:szCs w:val="20"/>
              </w:rPr>
              <w:t>Позитивный</w:t>
            </w:r>
          </w:p>
        </w:tc>
        <w:tc>
          <w:tcPr>
            <w:tcW w:w="1907" w:type="dxa"/>
          </w:tcPr>
          <w:p w14:paraId="53DFCF82" w14:textId="77777777" w:rsidR="00E326D6" w:rsidRPr="00D87E92" w:rsidRDefault="00E326D6" w:rsidP="00FC4407">
            <w:pPr>
              <w:rPr>
                <w:sz w:val="20"/>
                <w:szCs w:val="20"/>
              </w:rPr>
            </w:pPr>
            <w:r>
              <w:rPr>
                <w:sz w:val="20"/>
                <w:szCs w:val="20"/>
              </w:rPr>
              <w:t>В БД содержится минимум одна запись класса и одна запись предмета</w:t>
            </w:r>
          </w:p>
        </w:tc>
        <w:tc>
          <w:tcPr>
            <w:tcW w:w="1877" w:type="dxa"/>
          </w:tcPr>
          <w:p w14:paraId="4C2886A4" w14:textId="77777777" w:rsidR="00E326D6" w:rsidRPr="00472A97" w:rsidRDefault="00E326D6" w:rsidP="00FC4407">
            <w:pPr>
              <w:rPr>
                <w:sz w:val="20"/>
                <w:szCs w:val="20"/>
              </w:rPr>
            </w:pPr>
            <w:r>
              <w:rPr>
                <w:sz w:val="20"/>
                <w:szCs w:val="20"/>
              </w:rPr>
              <w:t>1. Создать и выполнить запрос на связывание существующих класса и предмета</w:t>
            </w:r>
          </w:p>
        </w:tc>
        <w:tc>
          <w:tcPr>
            <w:tcW w:w="1922" w:type="dxa"/>
          </w:tcPr>
          <w:p w14:paraId="49C2284E" w14:textId="77777777" w:rsidR="00E326D6" w:rsidRPr="000240A7" w:rsidRDefault="00E326D6" w:rsidP="00FC4407">
            <w:pPr>
              <w:spacing w:line="276" w:lineRule="auto"/>
              <w:rPr>
                <w:sz w:val="20"/>
                <w:szCs w:val="20"/>
              </w:rPr>
            </w:pPr>
            <w:r w:rsidRPr="00D87E92">
              <w:rPr>
                <w:sz w:val="20"/>
                <w:szCs w:val="20"/>
              </w:rPr>
              <w:t xml:space="preserve">1. </w:t>
            </w:r>
            <w:r>
              <w:rPr>
                <w:sz w:val="20"/>
                <w:szCs w:val="20"/>
              </w:rPr>
              <w:t xml:space="preserve">В БД добавлена запись в таблице </w:t>
            </w:r>
            <w:r>
              <w:rPr>
                <w:sz w:val="20"/>
                <w:szCs w:val="20"/>
                <w:lang w:val="en-US"/>
              </w:rPr>
              <w:t>ClassSubjects</w:t>
            </w:r>
            <w:r>
              <w:rPr>
                <w:sz w:val="20"/>
                <w:szCs w:val="20"/>
              </w:rPr>
              <w:t xml:space="preserve">, содержащая </w:t>
            </w:r>
            <w:r>
              <w:rPr>
                <w:sz w:val="20"/>
                <w:szCs w:val="20"/>
                <w:lang w:val="en-US"/>
              </w:rPr>
              <w:t>ID</w:t>
            </w:r>
            <w:r>
              <w:rPr>
                <w:sz w:val="20"/>
                <w:szCs w:val="20"/>
              </w:rPr>
              <w:t xml:space="preserve"> связываемых элементов</w:t>
            </w:r>
          </w:p>
        </w:tc>
      </w:tr>
      <w:tr w:rsidR="00E326D6" w14:paraId="1AB3A1B2" w14:textId="77777777" w:rsidTr="00FC4407">
        <w:tc>
          <w:tcPr>
            <w:tcW w:w="566" w:type="dxa"/>
          </w:tcPr>
          <w:p w14:paraId="309E3815" w14:textId="77777777" w:rsidR="00E326D6" w:rsidRPr="00D87E92" w:rsidRDefault="00E326D6" w:rsidP="00FC4407">
            <w:pPr>
              <w:rPr>
                <w:sz w:val="20"/>
                <w:szCs w:val="20"/>
              </w:rPr>
            </w:pPr>
            <w:r>
              <w:rPr>
                <w:sz w:val="20"/>
                <w:szCs w:val="20"/>
              </w:rPr>
              <w:t>1.6</w:t>
            </w:r>
          </w:p>
        </w:tc>
        <w:tc>
          <w:tcPr>
            <w:tcW w:w="1789" w:type="dxa"/>
          </w:tcPr>
          <w:p w14:paraId="40DA3F91" w14:textId="77777777" w:rsidR="00E326D6" w:rsidRPr="00D87E92" w:rsidRDefault="00E326D6" w:rsidP="00FC4407">
            <w:pPr>
              <w:rPr>
                <w:sz w:val="20"/>
                <w:szCs w:val="20"/>
              </w:rPr>
            </w:pPr>
            <w:r>
              <w:rPr>
                <w:sz w:val="20"/>
                <w:szCs w:val="20"/>
              </w:rPr>
              <w:t>Редактирование существующего класса</w:t>
            </w:r>
          </w:p>
        </w:tc>
        <w:tc>
          <w:tcPr>
            <w:tcW w:w="1284" w:type="dxa"/>
          </w:tcPr>
          <w:p w14:paraId="0FC57186" w14:textId="77777777" w:rsidR="00E326D6" w:rsidRPr="00D87E92" w:rsidRDefault="00E326D6" w:rsidP="00FC4407">
            <w:pPr>
              <w:rPr>
                <w:sz w:val="20"/>
                <w:szCs w:val="20"/>
              </w:rPr>
            </w:pPr>
            <w:r>
              <w:rPr>
                <w:sz w:val="20"/>
                <w:szCs w:val="20"/>
              </w:rPr>
              <w:t>Позитивный</w:t>
            </w:r>
          </w:p>
        </w:tc>
        <w:tc>
          <w:tcPr>
            <w:tcW w:w="1907" w:type="dxa"/>
          </w:tcPr>
          <w:p w14:paraId="24A0DEF9" w14:textId="77777777" w:rsidR="00E326D6" w:rsidRPr="000240A7" w:rsidRDefault="00E326D6" w:rsidP="00FC4407">
            <w:pPr>
              <w:rPr>
                <w:sz w:val="20"/>
                <w:szCs w:val="20"/>
              </w:rPr>
            </w:pPr>
            <w:r>
              <w:rPr>
                <w:sz w:val="20"/>
                <w:szCs w:val="20"/>
              </w:rPr>
              <w:t xml:space="preserve">В БД содержится минимум одна запись класса, известно </w:t>
            </w:r>
            <w:r>
              <w:rPr>
                <w:sz w:val="20"/>
                <w:szCs w:val="20"/>
                <w:lang w:val="en-US"/>
              </w:rPr>
              <w:t>ID</w:t>
            </w:r>
            <w:r w:rsidRPr="000240A7">
              <w:rPr>
                <w:sz w:val="20"/>
                <w:szCs w:val="20"/>
              </w:rPr>
              <w:t xml:space="preserve"> </w:t>
            </w:r>
            <w:r>
              <w:rPr>
                <w:sz w:val="20"/>
                <w:szCs w:val="20"/>
              </w:rPr>
              <w:t>данного элемента, данные записи отличаются от указанных в шагах</w:t>
            </w:r>
          </w:p>
        </w:tc>
        <w:tc>
          <w:tcPr>
            <w:tcW w:w="1877" w:type="dxa"/>
          </w:tcPr>
          <w:p w14:paraId="4A96C043" w14:textId="77777777" w:rsidR="00E326D6" w:rsidRDefault="00E326D6" w:rsidP="00FC4407">
            <w:pPr>
              <w:spacing w:line="276" w:lineRule="auto"/>
              <w:rPr>
                <w:sz w:val="20"/>
                <w:szCs w:val="20"/>
              </w:rPr>
            </w:pPr>
            <w:r>
              <w:rPr>
                <w:sz w:val="20"/>
                <w:szCs w:val="20"/>
              </w:rPr>
              <w:t>1. Создать запрос на редактирование записи класса (тест2, 1, 1, 1, 1)</w:t>
            </w:r>
          </w:p>
          <w:p w14:paraId="145AA0F6" w14:textId="77777777" w:rsidR="00E326D6" w:rsidRPr="00472A97" w:rsidRDefault="00E326D6" w:rsidP="00FC4407">
            <w:pPr>
              <w:rPr>
                <w:sz w:val="20"/>
                <w:szCs w:val="20"/>
              </w:rPr>
            </w:pPr>
            <w:r>
              <w:rPr>
                <w:sz w:val="20"/>
                <w:szCs w:val="20"/>
              </w:rPr>
              <w:t>2. Выполнить запрос на редактирование</w:t>
            </w:r>
          </w:p>
        </w:tc>
        <w:tc>
          <w:tcPr>
            <w:tcW w:w="1922" w:type="dxa"/>
          </w:tcPr>
          <w:p w14:paraId="73DDAFF1" w14:textId="77777777" w:rsidR="00E326D6" w:rsidRPr="000240A7" w:rsidRDefault="00E326D6" w:rsidP="00FC4407">
            <w:pPr>
              <w:spacing w:line="276" w:lineRule="auto"/>
              <w:rPr>
                <w:sz w:val="20"/>
                <w:szCs w:val="20"/>
              </w:rPr>
            </w:pPr>
            <w:r w:rsidRPr="00D87E92">
              <w:rPr>
                <w:sz w:val="20"/>
                <w:szCs w:val="20"/>
              </w:rPr>
              <w:t xml:space="preserve">1. </w:t>
            </w:r>
            <w:r>
              <w:rPr>
                <w:sz w:val="20"/>
                <w:szCs w:val="20"/>
              </w:rPr>
              <w:t>В БД запись для редактирования имеет изменённые данные (тест2, 1, 1, 1, 1)</w:t>
            </w:r>
          </w:p>
        </w:tc>
      </w:tr>
      <w:tr w:rsidR="00E326D6" w14:paraId="2E44381A" w14:textId="77777777" w:rsidTr="00FC4407">
        <w:tc>
          <w:tcPr>
            <w:tcW w:w="566" w:type="dxa"/>
          </w:tcPr>
          <w:p w14:paraId="784EE7ED" w14:textId="77777777" w:rsidR="00E326D6" w:rsidRPr="00D87E92" w:rsidRDefault="00E326D6" w:rsidP="00FC4407">
            <w:pPr>
              <w:rPr>
                <w:sz w:val="20"/>
                <w:szCs w:val="20"/>
              </w:rPr>
            </w:pPr>
            <w:r>
              <w:rPr>
                <w:sz w:val="20"/>
                <w:szCs w:val="20"/>
              </w:rPr>
              <w:t>1.7</w:t>
            </w:r>
          </w:p>
        </w:tc>
        <w:tc>
          <w:tcPr>
            <w:tcW w:w="1789" w:type="dxa"/>
          </w:tcPr>
          <w:p w14:paraId="06246D22" w14:textId="77777777" w:rsidR="00E326D6" w:rsidRPr="00D87E92" w:rsidRDefault="00E326D6" w:rsidP="00FC4407">
            <w:pPr>
              <w:rPr>
                <w:sz w:val="20"/>
                <w:szCs w:val="20"/>
              </w:rPr>
            </w:pPr>
            <w:r>
              <w:rPr>
                <w:sz w:val="20"/>
                <w:szCs w:val="20"/>
              </w:rPr>
              <w:t>Просмотр конкретного класса</w:t>
            </w:r>
          </w:p>
        </w:tc>
        <w:tc>
          <w:tcPr>
            <w:tcW w:w="1284" w:type="dxa"/>
          </w:tcPr>
          <w:p w14:paraId="3E7B528C" w14:textId="77777777" w:rsidR="00E326D6" w:rsidRPr="00D87E92" w:rsidRDefault="00E326D6" w:rsidP="00FC4407">
            <w:pPr>
              <w:rPr>
                <w:sz w:val="20"/>
                <w:szCs w:val="20"/>
              </w:rPr>
            </w:pPr>
            <w:r>
              <w:rPr>
                <w:sz w:val="20"/>
                <w:szCs w:val="20"/>
              </w:rPr>
              <w:t>Позитивный</w:t>
            </w:r>
          </w:p>
        </w:tc>
        <w:tc>
          <w:tcPr>
            <w:tcW w:w="1907" w:type="dxa"/>
          </w:tcPr>
          <w:p w14:paraId="1C1A8A3F" w14:textId="77777777" w:rsidR="00E326D6" w:rsidRPr="00D87E92" w:rsidRDefault="00E326D6" w:rsidP="00FC4407">
            <w:pPr>
              <w:rPr>
                <w:sz w:val="20"/>
                <w:szCs w:val="20"/>
              </w:rPr>
            </w:pPr>
            <w:r>
              <w:rPr>
                <w:sz w:val="20"/>
                <w:szCs w:val="20"/>
              </w:rPr>
              <w:t xml:space="preserve">В БД содержится минимум одна запись класса, известно </w:t>
            </w:r>
            <w:r>
              <w:rPr>
                <w:sz w:val="20"/>
                <w:szCs w:val="20"/>
                <w:lang w:val="en-US"/>
              </w:rPr>
              <w:t>ID</w:t>
            </w:r>
            <w:r w:rsidRPr="000240A7">
              <w:rPr>
                <w:sz w:val="20"/>
                <w:szCs w:val="20"/>
              </w:rPr>
              <w:t xml:space="preserve"> </w:t>
            </w:r>
            <w:r>
              <w:rPr>
                <w:sz w:val="20"/>
                <w:szCs w:val="20"/>
              </w:rPr>
              <w:t>данного элемента</w:t>
            </w:r>
          </w:p>
        </w:tc>
        <w:tc>
          <w:tcPr>
            <w:tcW w:w="1877" w:type="dxa"/>
          </w:tcPr>
          <w:p w14:paraId="41364E01" w14:textId="77777777" w:rsidR="00E326D6" w:rsidRPr="00F81FC8" w:rsidRDefault="00E326D6" w:rsidP="00FC4407">
            <w:pPr>
              <w:spacing w:line="276" w:lineRule="auto"/>
              <w:rPr>
                <w:sz w:val="20"/>
                <w:szCs w:val="20"/>
              </w:rPr>
            </w:pPr>
            <w:r>
              <w:rPr>
                <w:sz w:val="20"/>
                <w:szCs w:val="20"/>
              </w:rPr>
              <w:t xml:space="preserve">1. Создать запрос на получение записи класса с </w:t>
            </w:r>
            <w:r>
              <w:rPr>
                <w:sz w:val="20"/>
                <w:szCs w:val="20"/>
                <w:lang w:val="en-US"/>
              </w:rPr>
              <w:t>ID</w:t>
            </w:r>
            <w:r w:rsidRPr="00F81FC8">
              <w:rPr>
                <w:sz w:val="20"/>
                <w:szCs w:val="20"/>
              </w:rPr>
              <w:t xml:space="preserve"> </w:t>
            </w:r>
            <w:r>
              <w:rPr>
                <w:sz w:val="20"/>
                <w:szCs w:val="20"/>
              </w:rPr>
              <w:t>из предусловия.</w:t>
            </w:r>
          </w:p>
          <w:p w14:paraId="5B5B6244" w14:textId="77777777" w:rsidR="00E326D6" w:rsidRPr="00D87E92" w:rsidRDefault="00E326D6" w:rsidP="00FC4407">
            <w:pPr>
              <w:rPr>
                <w:sz w:val="20"/>
                <w:szCs w:val="20"/>
              </w:rPr>
            </w:pPr>
            <w:r>
              <w:rPr>
                <w:sz w:val="20"/>
                <w:szCs w:val="20"/>
              </w:rPr>
              <w:t>2. Выполнить запрос на получение выборки</w:t>
            </w:r>
          </w:p>
        </w:tc>
        <w:tc>
          <w:tcPr>
            <w:tcW w:w="1922" w:type="dxa"/>
          </w:tcPr>
          <w:p w14:paraId="5BD5A5BD" w14:textId="77777777" w:rsidR="00E326D6" w:rsidRPr="00F81FC8" w:rsidRDefault="00E326D6" w:rsidP="00FC4407">
            <w:pPr>
              <w:rPr>
                <w:sz w:val="20"/>
                <w:szCs w:val="20"/>
              </w:rPr>
            </w:pPr>
            <w:r>
              <w:rPr>
                <w:sz w:val="20"/>
                <w:szCs w:val="20"/>
              </w:rPr>
              <w:t>1. Система получает соответствующие данные из БД</w:t>
            </w:r>
          </w:p>
        </w:tc>
      </w:tr>
      <w:tr w:rsidR="00E326D6" w14:paraId="785E660B" w14:textId="77777777" w:rsidTr="00FC4407">
        <w:tc>
          <w:tcPr>
            <w:tcW w:w="566" w:type="dxa"/>
          </w:tcPr>
          <w:p w14:paraId="0A28FB44" w14:textId="77777777" w:rsidR="00E326D6" w:rsidRPr="00D87E92" w:rsidRDefault="00E326D6" w:rsidP="00FC4407">
            <w:pPr>
              <w:rPr>
                <w:sz w:val="20"/>
                <w:szCs w:val="20"/>
              </w:rPr>
            </w:pPr>
            <w:r>
              <w:rPr>
                <w:sz w:val="20"/>
                <w:szCs w:val="20"/>
              </w:rPr>
              <w:t>1.8</w:t>
            </w:r>
          </w:p>
        </w:tc>
        <w:tc>
          <w:tcPr>
            <w:tcW w:w="1789" w:type="dxa"/>
          </w:tcPr>
          <w:p w14:paraId="613C0D8F" w14:textId="77777777" w:rsidR="00E326D6" w:rsidRPr="00D87E92" w:rsidRDefault="00E326D6" w:rsidP="00FC4407">
            <w:pPr>
              <w:rPr>
                <w:sz w:val="20"/>
                <w:szCs w:val="20"/>
              </w:rPr>
            </w:pPr>
            <w:r>
              <w:rPr>
                <w:sz w:val="20"/>
                <w:szCs w:val="20"/>
              </w:rPr>
              <w:t>Просмотр списка классов</w:t>
            </w:r>
          </w:p>
        </w:tc>
        <w:tc>
          <w:tcPr>
            <w:tcW w:w="1284" w:type="dxa"/>
          </w:tcPr>
          <w:p w14:paraId="57E10715" w14:textId="77777777" w:rsidR="00E326D6" w:rsidRPr="00D87E92" w:rsidRDefault="00E326D6" w:rsidP="00FC4407">
            <w:pPr>
              <w:rPr>
                <w:sz w:val="20"/>
                <w:szCs w:val="20"/>
              </w:rPr>
            </w:pPr>
            <w:r>
              <w:rPr>
                <w:sz w:val="20"/>
                <w:szCs w:val="20"/>
              </w:rPr>
              <w:t>Позитивный</w:t>
            </w:r>
          </w:p>
        </w:tc>
        <w:tc>
          <w:tcPr>
            <w:tcW w:w="1907" w:type="dxa"/>
          </w:tcPr>
          <w:p w14:paraId="6ED98C30" w14:textId="77777777" w:rsidR="00E326D6" w:rsidRPr="00D87E92" w:rsidRDefault="00E326D6" w:rsidP="00FC4407">
            <w:pPr>
              <w:rPr>
                <w:sz w:val="20"/>
                <w:szCs w:val="20"/>
              </w:rPr>
            </w:pPr>
            <w:r>
              <w:rPr>
                <w:sz w:val="20"/>
                <w:szCs w:val="20"/>
              </w:rPr>
              <w:t>В БД содержится минимум одна запись класса</w:t>
            </w:r>
          </w:p>
        </w:tc>
        <w:tc>
          <w:tcPr>
            <w:tcW w:w="1877" w:type="dxa"/>
          </w:tcPr>
          <w:p w14:paraId="2AE40C4B" w14:textId="77777777" w:rsidR="00E326D6" w:rsidRDefault="00E326D6" w:rsidP="00FC4407">
            <w:pPr>
              <w:rPr>
                <w:sz w:val="20"/>
                <w:szCs w:val="20"/>
              </w:rPr>
            </w:pPr>
            <w:r>
              <w:rPr>
                <w:sz w:val="20"/>
                <w:szCs w:val="20"/>
              </w:rPr>
              <w:t>1. Создать запрос на получение всех записей классов</w:t>
            </w:r>
          </w:p>
          <w:p w14:paraId="09B860A8" w14:textId="77777777" w:rsidR="00E326D6" w:rsidRPr="00F81FC8" w:rsidRDefault="00E326D6" w:rsidP="00FC4407">
            <w:pPr>
              <w:rPr>
                <w:sz w:val="20"/>
                <w:szCs w:val="20"/>
              </w:rPr>
            </w:pPr>
            <w:r>
              <w:rPr>
                <w:sz w:val="20"/>
                <w:szCs w:val="20"/>
              </w:rPr>
              <w:t>2. Выполнить запрос на получение выборки</w:t>
            </w:r>
          </w:p>
        </w:tc>
        <w:tc>
          <w:tcPr>
            <w:tcW w:w="1922" w:type="dxa"/>
          </w:tcPr>
          <w:p w14:paraId="0160C47B" w14:textId="77777777" w:rsidR="00E326D6" w:rsidRPr="00D87E92" w:rsidRDefault="00E326D6" w:rsidP="00FC4407">
            <w:pPr>
              <w:rPr>
                <w:sz w:val="20"/>
                <w:szCs w:val="20"/>
              </w:rPr>
            </w:pPr>
            <w:r>
              <w:rPr>
                <w:sz w:val="20"/>
                <w:szCs w:val="20"/>
              </w:rPr>
              <w:t>1. Система получается соответствующие данные из БД</w:t>
            </w:r>
          </w:p>
        </w:tc>
      </w:tr>
      <w:tr w:rsidR="00E326D6" w14:paraId="5CBF5114" w14:textId="77777777" w:rsidTr="00FC4407">
        <w:tc>
          <w:tcPr>
            <w:tcW w:w="566" w:type="dxa"/>
          </w:tcPr>
          <w:p w14:paraId="587D9926" w14:textId="77777777" w:rsidR="00E326D6" w:rsidRDefault="00E326D6" w:rsidP="00FC4407">
            <w:pPr>
              <w:rPr>
                <w:sz w:val="20"/>
                <w:szCs w:val="20"/>
              </w:rPr>
            </w:pPr>
            <w:r>
              <w:rPr>
                <w:sz w:val="20"/>
                <w:szCs w:val="20"/>
              </w:rPr>
              <w:lastRenderedPageBreak/>
              <w:t>1.9</w:t>
            </w:r>
          </w:p>
        </w:tc>
        <w:tc>
          <w:tcPr>
            <w:tcW w:w="1789" w:type="dxa"/>
          </w:tcPr>
          <w:p w14:paraId="6569346C" w14:textId="77777777" w:rsidR="00E326D6" w:rsidRDefault="00E326D6" w:rsidP="00FC4407">
            <w:pPr>
              <w:rPr>
                <w:sz w:val="20"/>
                <w:szCs w:val="20"/>
              </w:rPr>
            </w:pPr>
            <w:r>
              <w:rPr>
                <w:sz w:val="20"/>
                <w:szCs w:val="20"/>
              </w:rPr>
              <w:t>Просмотр пустого списка классов</w:t>
            </w:r>
          </w:p>
        </w:tc>
        <w:tc>
          <w:tcPr>
            <w:tcW w:w="1284" w:type="dxa"/>
          </w:tcPr>
          <w:p w14:paraId="100D0979" w14:textId="77777777" w:rsidR="00E326D6" w:rsidRDefault="00E326D6" w:rsidP="00FC4407">
            <w:pPr>
              <w:rPr>
                <w:sz w:val="20"/>
                <w:szCs w:val="20"/>
              </w:rPr>
            </w:pPr>
            <w:r>
              <w:rPr>
                <w:sz w:val="20"/>
                <w:szCs w:val="20"/>
              </w:rPr>
              <w:t>Позитивный</w:t>
            </w:r>
          </w:p>
        </w:tc>
        <w:tc>
          <w:tcPr>
            <w:tcW w:w="1907" w:type="dxa"/>
          </w:tcPr>
          <w:p w14:paraId="5F31328F" w14:textId="77777777" w:rsidR="00E326D6" w:rsidRPr="00F81FC8" w:rsidRDefault="00E326D6" w:rsidP="00FC4407">
            <w:pPr>
              <w:rPr>
                <w:sz w:val="20"/>
                <w:szCs w:val="20"/>
              </w:rPr>
            </w:pPr>
            <w:r>
              <w:rPr>
                <w:sz w:val="20"/>
                <w:szCs w:val="20"/>
              </w:rPr>
              <w:t xml:space="preserve">В таблице </w:t>
            </w:r>
            <w:r>
              <w:rPr>
                <w:sz w:val="20"/>
                <w:szCs w:val="20"/>
                <w:lang w:val="en-US"/>
              </w:rPr>
              <w:t>Class</w:t>
            </w:r>
            <w:r>
              <w:rPr>
                <w:sz w:val="20"/>
                <w:szCs w:val="20"/>
              </w:rPr>
              <w:t xml:space="preserve"> не содержится ни одной записи</w:t>
            </w:r>
          </w:p>
        </w:tc>
        <w:tc>
          <w:tcPr>
            <w:tcW w:w="1877" w:type="dxa"/>
          </w:tcPr>
          <w:p w14:paraId="7D6D7C5A" w14:textId="77777777" w:rsidR="00E326D6" w:rsidRDefault="00E326D6" w:rsidP="00FC4407">
            <w:pPr>
              <w:rPr>
                <w:sz w:val="20"/>
                <w:szCs w:val="20"/>
              </w:rPr>
            </w:pPr>
            <w:r>
              <w:rPr>
                <w:sz w:val="20"/>
                <w:szCs w:val="20"/>
              </w:rPr>
              <w:t>1. Создать запрос на получение всех записей класса</w:t>
            </w:r>
          </w:p>
          <w:p w14:paraId="6C4871D1" w14:textId="77777777" w:rsidR="00E326D6" w:rsidRDefault="00E326D6" w:rsidP="00FC4407">
            <w:pPr>
              <w:rPr>
                <w:sz w:val="20"/>
                <w:szCs w:val="20"/>
              </w:rPr>
            </w:pPr>
            <w:r>
              <w:rPr>
                <w:sz w:val="20"/>
                <w:szCs w:val="20"/>
              </w:rPr>
              <w:t>2. Выполнить запрос на получение выборки</w:t>
            </w:r>
          </w:p>
        </w:tc>
        <w:tc>
          <w:tcPr>
            <w:tcW w:w="1922" w:type="dxa"/>
          </w:tcPr>
          <w:p w14:paraId="32435923" w14:textId="77777777" w:rsidR="00E326D6" w:rsidRPr="00D87E92" w:rsidRDefault="00E326D6" w:rsidP="00FC4407">
            <w:pPr>
              <w:spacing w:line="276" w:lineRule="auto"/>
              <w:rPr>
                <w:sz w:val="20"/>
                <w:szCs w:val="20"/>
              </w:rPr>
            </w:pPr>
            <w:r>
              <w:rPr>
                <w:sz w:val="20"/>
                <w:szCs w:val="20"/>
              </w:rPr>
              <w:t>1. Система получает пустую выборку</w:t>
            </w:r>
          </w:p>
        </w:tc>
      </w:tr>
      <w:tr w:rsidR="00E326D6" w14:paraId="63F99E5B" w14:textId="77777777" w:rsidTr="00FC4407">
        <w:tc>
          <w:tcPr>
            <w:tcW w:w="566" w:type="dxa"/>
          </w:tcPr>
          <w:p w14:paraId="32966367" w14:textId="77777777" w:rsidR="00E326D6" w:rsidRPr="00D87E92" w:rsidRDefault="00E326D6" w:rsidP="00FC4407">
            <w:pPr>
              <w:rPr>
                <w:sz w:val="20"/>
                <w:szCs w:val="20"/>
              </w:rPr>
            </w:pPr>
            <w:r>
              <w:rPr>
                <w:sz w:val="20"/>
                <w:szCs w:val="20"/>
              </w:rPr>
              <w:t>1.10</w:t>
            </w:r>
          </w:p>
        </w:tc>
        <w:tc>
          <w:tcPr>
            <w:tcW w:w="1789" w:type="dxa"/>
          </w:tcPr>
          <w:p w14:paraId="4E7038EA" w14:textId="77777777" w:rsidR="00E326D6" w:rsidRPr="00D87E92" w:rsidRDefault="00E326D6" w:rsidP="00FC4407">
            <w:pPr>
              <w:rPr>
                <w:sz w:val="20"/>
                <w:szCs w:val="20"/>
              </w:rPr>
            </w:pPr>
            <w:r w:rsidRPr="00472A97">
              <w:rPr>
                <w:sz w:val="20"/>
                <w:szCs w:val="20"/>
              </w:rPr>
              <w:t xml:space="preserve">Удаление существующего </w:t>
            </w:r>
            <w:r>
              <w:rPr>
                <w:sz w:val="20"/>
                <w:szCs w:val="20"/>
              </w:rPr>
              <w:t>класса</w:t>
            </w:r>
          </w:p>
        </w:tc>
        <w:tc>
          <w:tcPr>
            <w:tcW w:w="1284" w:type="dxa"/>
          </w:tcPr>
          <w:p w14:paraId="42444253" w14:textId="77777777" w:rsidR="00E326D6" w:rsidRPr="00D87E92" w:rsidRDefault="00E326D6" w:rsidP="00FC4407">
            <w:pPr>
              <w:rPr>
                <w:sz w:val="20"/>
                <w:szCs w:val="20"/>
              </w:rPr>
            </w:pPr>
            <w:r>
              <w:rPr>
                <w:sz w:val="20"/>
                <w:szCs w:val="20"/>
              </w:rPr>
              <w:t>Позитивный</w:t>
            </w:r>
          </w:p>
        </w:tc>
        <w:tc>
          <w:tcPr>
            <w:tcW w:w="1907" w:type="dxa"/>
          </w:tcPr>
          <w:p w14:paraId="4FB13169" w14:textId="77777777" w:rsidR="00E326D6" w:rsidRPr="00D87E92" w:rsidRDefault="00E326D6" w:rsidP="00FC4407">
            <w:pPr>
              <w:rPr>
                <w:sz w:val="20"/>
                <w:szCs w:val="20"/>
              </w:rPr>
            </w:pPr>
            <w:r>
              <w:rPr>
                <w:sz w:val="20"/>
                <w:szCs w:val="20"/>
              </w:rPr>
              <w:t xml:space="preserve">В БД содержится минимум одна запись класса, известно </w:t>
            </w:r>
            <w:r>
              <w:rPr>
                <w:sz w:val="20"/>
                <w:szCs w:val="20"/>
                <w:lang w:val="en-US"/>
              </w:rPr>
              <w:t>ID</w:t>
            </w:r>
            <w:r w:rsidRPr="000240A7">
              <w:rPr>
                <w:sz w:val="20"/>
                <w:szCs w:val="20"/>
              </w:rPr>
              <w:t xml:space="preserve"> </w:t>
            </w:r>
            <w:r>
              <w:rPr>
                <w:sz w:val="20"/>
                <w:szCs w:val="20"/>
              </w:rPr>
              <w:t>данного элемента</w:t>
            </w:r>
          </w:p>
        </w:tc>
        <w:tc>
          <w:tcPr>
            <w:tcW w:w="1877" w:type="dxa"/>
          </w:tcPr>
          <w:p w14:paraId="5BC15904" w14:textId="77777777" w:rsidR="00E326D6" w:rsidRDefault="00E326D6" w:rsidP="00FC4407">
            <w:pPr>
              <w:rPr>
                <w:sz w:val="20"/>
                <w:szCs w:val="20"/>
              </w:rPr>
            </w:pPr>
            <w:r>
              <w:rPr>
                <w:sz w:val="20"/>
                <w:szCs w:val="20"/>
              </w:rPr>
              <w:t xml:space="preserve">1. Создать запрос на удаление класса с указанным </w:t>
            </w:r>
            <w:r>
              <w:rPr>
                <w:sz w:val="20"/>
                <w:szCs w:val="20"/>
                <w:lang w:val="en-US"/>
              </w:rPr>
              <w:t>ID</w:t>
            </w:r>
          </w:p>
          <w:p w14:paraId="2380E06C" w14:textId="77777777" w:rsidR="00E326D6" w:rsidRPr="00F81FC8" w:rsidRDefault="00E326D6" w:rsidP="00FC4407">
            <w:pPr>
              <w:rPr>
                <w:sz w:val="20"/>
                <w:szCs w:val="20"/>
              </w:rPr>
            </w:pPr>
            <w:r>
              <w:rPr>
                <w:sz w:val="20"/>
                <w:szCs w:val="20"/>
              </w:rPr>
              <w:t>2. Выполнить запрос на удаление</w:t>
            </w:r>
          </w:p>
        </w:tc>
        <w:tc>
          <w:tcPr>
            <w:tcW w:w="1922" w:type="dxa"/>
          </w:tcPr>
          <w:p w14:paraId="222E4D47" w14:textId="77777777" w:rsidR="00E326D6" w:rsidRPr="00F81FC8" w:rsidRDefault="00E326D6" w:rsidP="00FC4407">
            <w:pPr>
              <w:spacing w:line="276" w:lineRule="auto"/>
              <w:rPr>
                <w:sz w:val="20"/>
                <w:szCs w:val="20"/>
              </w:rPr>
            </w:pPr>
            <w:r w:rsidRPr="00D87E92">
              <w:rPr>
                <w:sz w:val="20"/>
                <w:szCs w:val="20"/>
              </w:rPr>
              <w:t xml:space="preserve">1. </w:t>
            </w:r>
            <w:r>
              <w:rPr>
                <w:sz w:val="20"/>
                <w:szCs w:val="20"/>
              </w:rPr>
              <w:t xml:space="preserve">В БД отсутствует запись с указанным </w:t>
            </w:r>
            <w:r>
              <w:rPr>
                <w:sz w:val="20"/>
                <w:szCs w:val="20"/>
                <w:lang w:val="en-US"/>
              </w:rPr>
              <w:t>ID</w:t>
            </w:r>
          </w:p>
          <w:p w14:paraId="65575F8D" w14:textId="77777777" w:rsidR="00E326D6" w:rsidRPr="00D87E92" w:rsidRDefault="00E326D6" w:rsidP="00FC4407">
            <w:pPr>
              <w:rPr>
                <w:sz w:val="20"/>
                <w:szCs w:val="20"/>
              </w:rPr>
            </w:pPr>
          </w:p>
        </w:tc>
      </w:tr>
      <w:tr w:rsidR="00E326D6" w:rsidRPr="0051784B" w14:paraId="18476F5B" w14:textId="77777777" w:rsidTr="00FC4407">
        <w:tc>
          <w:tcPr>
            <w:tcW w:w="566" w:type="dxa"/>
          </w:tcPr>
          <w:p w14:paraId="7A3CE5BE" w14:textId="77777777" w:rsidR="00E326D6" w:rsidRPr="00D87E92" w:rsidRDefault="00E326D6" w:rsidP="00FC4407">
            <w:pPr>
              <w:rPr>
                <w:sz w:val="20"/>
                <w:szCs w:val="20"/>
              </w:rPr>
            </w:pPr>
            <w:r>
              <w:rPr>
                <w:sz w:val="20"/>
                <w:szCs w:val="20"/>
              </w:rPr>
              <w:t>1.11</w:t>
            </w:r>
          </w:p>
        </w:tc>
        <w:tc>
          <w:tcPr>
            <w:tcW w:w="1789" w:type="dxa"/>
          </w:tcPr>
          <w:p w14:paraId="0D469E51" w14:textId="77777777" w:rsidR="00E326D6" w:rsidRPr="00D87E92" w:rsidRDefault="00E326D6" w:rsidP="00FC4407">
            <w:pPr>
              <w:rPr>
                <w:sz w:val="20"/>
                <w:szCs w:val="20"/>
              </w:rPr>
            </w:pPr>
            <w:r>
              <w:rPr>
                <w:sz w:val="20"/>
                <w:szCs w:val="20"/>
              </w:rPr>
              <w:t>Удаление несуществующего класса</w:t>
            </w:r>
          </w:p>
        </w:tc>
        <w:tc>
          <w:tcPr>
            <w:tcW w:w="1284" w:type="dxa"/>
          </w:tcPr>
          <w:p w14:paraId="6934394E" w14:textId="77777777" w:rsidR="00E326D6" w:rsidRPr="00B37382" w:rsidRDefault="00E326D6" w:rsidP="00FC4407">
            <w:pPr>
              <w:rPr>
                <w:sz w:val="20"/>
                <w:szCs w:val="20"/>
              </w:rPr>
            </w:pPr>
            <w:r>
              <w:rPr>
                <w:sz w:val="20"/>
                <w:szCs w:val="20"/>
              </w:rPr>
              <w:t>Негативный</w:t>
            </w:r>
          </w:p>
        </w:tc>
        <w:tc>
          <w:tcPr>
            <w:tcW w:w="1907" w:type="dxa"/>
          </w:tcPr>
          <w:p w14:paraId="138741CD" w14:textId="77777777" w:rsidR="00E326D6" w:rsidRPr="00F81FC8" w:rsidRDefault="00E326D6" w:rsidP="00FC4407">
            <w:pPr>
              <w:rPr>
                <w:sz w:val="20"/>
                <w:szCs w:val="20"/>
              </w:rPr>
            </w:pPr>
            <w:r>
              <w:rPr>
                <w:sz w:val="20"/>
                <w:szCs w:val="20"/>
              </w:rPr>
              <w:t xml:space="preserve">Известно </w:t>
            </w:r>
            <w:r>
              <w:rPr>
                <w:sz w:val="20"/>
                <w:szCs w:val="20"/>
                <w:lang w:val="en-US"/>
              </w:rPr>
              <w:t>ID</w:t>
            </w:r>
            <w:r w:rsidRPr="00F81FC8">
              <w:rPr>
                <w:sz w:val="20"/>
                <w:szCs w:val="20"/>
              </w:rPr>
              <w:t xml:space="preserve"> </w:t>
            </w:r>
            <w:r>
              <w:rPr>
                <w:sz w:val="20"/>
                <w:szCs w:val="20"/>
              </w:rPr>
              <w:t>отсутствующего элемента в БД</w:t>
            </w:r>
          </w:p>
        </w:tc>
        <w:tc>
          <w:tcPr>
            <w:tcW w:w="1877" w:type="dxa"/>
          </w:tcPr>
          <w:p w14:paraId="46F40E7E" w14:textId="77777777" w:rsidR="00E326D6" w:rsidRDefault="00E326D6" w:rsidP="00FC4407">
            <w:pPr>
              <w:rPr>
                <w:sz w:val="20"/>
                <w:szCs w:val="20"/>
              </w:rPr>
            </w:pPr>
            <w:r>
              <w:rPr>
                <w:sz w:val="20"/>
                <w:szCs w:val="20"/>
              </w:rPr>
              <w:t xml:space="preserve">1. Создать запрос на удаление класса с указанным </w:t>
            </w:r>
            <w:r>
              <w:rPr>
                <w:sz w:val="20"/>
                <w:szCs w:val="20"/>
                <w:lang w:val="en-US"/>
              </w:rPr>
              <w:t>ID</w:t>
            </w:r>
          </w:p>
          <w:p w14:paraId="1BDCDA62" w14:textId="77777777" w:rsidR="00E326D6" w:rsidRPr="00D87E92" w:rsidRDefault="00E326D6" w:rsidP="00FC4407">
            <w:pPr>
              <w:rPr>
                <w:sz w:val="20"/>
                <w:szCs w:val="20"/>
              </w:rPr>
            </w:pPr>
            <w:r>
              <w:rPr>
                <w:sz w:val="20"/>
                <w:szCs w:val="20"/>
              </w:rPr>
              <w:t>2. Выполнить запрос на удаление</w:t>
            </w:r>
          </w:p>
        </w:tc>
        <w:tc>
          <w:tcPr>
            <w:tcW w:w="1922" w:type="dxa"/>
          </w:tcPr>
          <w:p w14:paraId="02B29694" w14:textId="77777777" w:rsidR="00E326D6" w:rsidRPr="00400CA6" w:rsidRDefault="00E326D6" w:rsidP="00FC4407">
            <w:pPr>
              <w:spacing w:line="276" w:lineRule="auto"/>
              <w:rPr>
                <w:sz w:val="20"/>
                <w:szCs w:val="20"/>
              </w:rPr>
            </w:pPr>
            <w:r w:rsidRPr="00D87E92">
              <w:rPr>
                <w:sz w:val="20"/>
                <w:szCs w:val="20"/>
              </w:rPr>
              <w:t xml:space="preserve">1. </w:t>
            </w:r>
            <w:r>
              <w:rPr>
                <w:sz w:val="20"/>
                <w:szCs w:val="20"/>
              </w:rPr>
              <w:t>Данный запрос возвращает внутреннюю ошибку, запрос не доходит до БД</w:t>
            </w:r>
          </w:p>
        </w:tc>
      </w:tr>
      <w:tr w:rsidR="00E326D6" w14:paraId="2703F6FA" w14:textId="77777777" w:rsidTr="00FC4407">
        <w:tc>
          <w:tcPr>
            <w:tcW w:w="566" w:type="dxa"/>
          </w:tcPr>
          <w:p w14:paraId="0787A365" w14:textId="77777777" w:rsidR="00E326D6" w:rsidRPr="00EA45DA" w:rsidRDefault="00E326D6" w:rsidP="00FC4407">
            <w:pPr>
              <w:rPr>
                <w:color w:val="000000" w:themeColor="text1"/>
                <w:sz w:val="20"/>
                <w:szCs w:val="20"/>
              </w:rPr>
            </w:pPr>
            <w:r>
              <w:rPr>
                <w:color w:val="000000" w:themeColor="text1"/>
                <w:sz w:val="20"/>
                <w:szCs w:val="20"/>
              </w:rPr>
              <w:t>2.1</w:t>
            </w:r>
          </w:p>
        </w:tc>
        <w:tc>
          <w:tcPr>
            <w:tcW w:w="1789" w:type="dxa"/>
          </w:tcPr>
          <w:p w14:paraId="7994200C" w14:textId="77777777" w:rsidR="00E326D6" w:rsidRPr="00EA45DA" w:rsidRDefault="00E326D6" w:rsidP="00FC4407">
            <w:pPr>
              <w:rPr>
                <w:color w:val="000000" w:themeColor="text1"/>
                <w:sz w:val="20"/>
                <w:szCs w:val="20"/>
              </w:rPr>
            </w:pPr>
            <w:r>
              <w:rPr>
                <w:color w:val="000000" w:themeColor="text1"/>
                <w:sz w:val="20"/>
                <w:szCs w:val="20"/>
              </w:rPr>
              <w:t>Добавление новой аудитории</w:t>
            </w:r>
          </w:p>
        </w:tc>
        <w:tc>
          <w:tcPr>
            <w:tcW w:w="1284" w:type="dxa"/>
          </w:tcPr>
          <w:p w14:paraId="429E5BB4" w14:textId="77777777" w:rsidR="00E326D6" w:rsidRPr="00EA45DA" w:rsidRDefault="00E326D6" w:rsidP="00FC4407">
            <w:pPr>
              <w:rPr>
                <w:color w:val="000000" w:themeColor="text1"/>
                <w:sz w:val="20"/>
                <w:szCs w:val="20"/>
              </w:rPr>
            </w:pPr>
            <w:r>
              <w:rPr>
                <w:color w:val="000000" w:themeColor="text1"/>
                <w:sz w:val="20"/>
                <w:szCs w:val="20"/>
              </w:rPr>
              <w:t>Позитивный</w:t>
            </w:r>
          </w:p>
        </w:tc>
        <w:tc>
          <w:tcPr>
            <w:tcW w:w="1907" w:type="dxa"/>
          </w:tcPr>
          <w:p w14:paraId="5030DF3B" w14:textId="77777777" w:rsidR="00E326D6" w:rsidRPr="005C0526" w:rsidRDefault="00E326D6" w:rsidP="00FC4407">
            <w:pPr>
              <w:rPr>
                <w:color w:val="000000" w:themeColor="text1"/>
                <w:sz w:val="20"/>
                <w:szCs w:val="20"/>
                <w:lang w:val="en-US"/>
              </w:rPr>
            </w:pPr>
            <w:r>
              <w:rPr>
                <w:color w:val="000000" w:themeColor="text1"/>
                <w:sz w:val="20"/>
                <w:szCs w:val="20"/>
                <w:lang w:val="en-US"/>
              </w:rPr>
              <w:t>-</w:t>
            </w:r>
          </w:p>
        </w:tc>
        <w:tc>
          <w:tcPr>
            <w:tcW w:w="1877" w:type="dxa"/>
          </w:tcPr>
          <w:p w14:paraId="7DF0C846" w14:textId="77777777" w:rsidR="00E326D6" w:rsidRDefault="00E326D6" w:rsidP="00FC4407">
            <w:pPr>
              <w:spacing w:line="276" w:lineRule="auto"/>
              <w:rPr>
                <w:sz w:val="20"/>
                <w:szCs w:val="20"/>
              </w:rPr>
            </w:pPr>
            <w:r>
              <w:rPr>
                <w:sz w:val="20"/>
                <w:szCs w:val="20"/>
              </w:rPr>
              <w:t xml:space="preserve">1. Создать запрос на добавление записи аудитории (тест, 1, </w:t>
            </w:r>
            <w:r>
              <w:rPr>
                <w:sz w:val="20"/>
                <w:szCs w:val="20"/>
                <w:lang w:val="en-US"/>
              </w:rPr>
              <w:t>true</w:t>
            </w:r>
            <w:r>
              <w:rPr>
                <w:sz w:val="20"/>
                <w:szCs w:val="20"/>
              </w:rPr>
              <w:t>)</w:t>
            </w:r>
          </w:p>
          <w:p w14:paraId="19403093" w14:textId="77777777" w:rsidR="00E326D6" w:rsidRPr="00EA45DA" w:rsidRDefault="00E326D6" w:rsidP="00FC4407">
            <w:pPr>
              <w:rPr>
                <w:color w:val="000000" w:themeColor="text1"/>
                <w:sz w:val="20"/>
                <w:szCs w:val="20"/>
              </w:rPr>
            </w:pPr>
            <w:r>
              <w:rPr>
                <w:sz w:val="20"/>
                <w:szCs w:val="20"/>
              </w:rPr>
              <w:t>2. Выполнить запрос на добавление</w:t>
            </w:r>
          </w:p>
        </w:tc>
        <w:tc>
          <w:tcPr>
            <w:tcW w:w="1922" w:type="dxa"/>
          </w:tcPr>
          <w:p w14:paraId="4E9436B7" w14:textId="77777777" w:rsidR="00E326D6" w:rsidRPr="00EA45DA" w:rsidRDefault="00E326D6" w:rsidP="00FC4407">
            <w:pPr>
              <w:rPr>
                <w:color w:val="000000" w:themeColor="text1"/>
                <w:sz w:val="20"/>
                <w:szCs w:val="20"/>
              </w:rPr>
            </w:pPr>
            <w:r w:rsidRPr="00D87E92">
              <w:rPr>
                <w:sz w:val="20"/>
                <w:szCs w:val="20"/>
              </w:rPr>
              <w:t xml:space="preserve">1. </w:t>
            </w:r>
            <w:r>
              <w:rPr>
                <w:sz w:val="20"/>
                <w:szCs w:val="20"/>
              </w:rPr>
              <w:t xml:space="preserve">В БД добавлена запись таблицы аудитории с данными (тест, 1, </w:t>
            </w:r>
            <w:r>
              <w:rPr>
                <w:sz w:val="20"/>
                <w:szCs w:val="20"/>
                <w:lang w:val="en-US"/>
              </w:rPr>
              <w:t>true</w:t>
            </w:r>
            <w:r>
              <w:rPr>
                <w:sz w:val="20"/>
                <w:szCs w:val="20"/>
              </w:rPr>
              <w:t>)</w:t>
            </w:r>
          </w:p>
        </w:tc>
      </w:tr>
      <w:tr w:rsidR="00E326D6" w14:paraId="41000FA7" w14:textId="77777777" w:rsidTr="00FC4407">
        <w:tc>
          <w:tcPr>
            <w:tcW w:w="566" w:type="dxa"/>
          </w:tcPr>
          <w:p w14:paraId="5E26AF42" w14:textId="77777777" w:rsidR="00E326D6" w:rsidRPr="00D87E92" w:rsidRDefault="00E326D6" w:rsidP="00FC4407">
            <w:pPr>
              <w:rPr>
                <w:sz w:val="20"/>
                <w:szCs w:val="20"/>
              </w:rPr>
            </w:pPr>
            <w:r>
              <w:rPr>
                <w:sz w:val="20"/>
                <w:szCs w:val="20"/>
              </w:rPr>
              <w:t>2.2</w:t>
            </w:r>
          </w:p>
        </w:tc>
        <w:tc>
          <w:tcPr>
            <w:tcW w:w="1789" w:type="dxa"/>
          </w:tcPr>
          <w:p w14:paraId="0D1E5A09" w14:textId="77777777" w:rsidR="00E326D6" w:rsidRPr="00D87E92" w:rsidRDefault="00E326D6" w:rsidP="00FC4407">
            <w:pPr>
              <w:rPr>
                <w:sz w:val="20"/>
                <w:szCs w:val="20"/>
              </w:rPr>
            </w:pPr>
            <w:r>
              <w:rPr>
                <w:sz w:val="20"/>
                <w:szCs w:val="20"/>
              </w:rPr>
              <w:t>Добавление новой аудитории без параметра вместимости</w:t>
            </w:r>
          </w:p>
        </w:tc>
        <w:tc>
          <w:tcPr>
            <w:tcW w:w="1284" w:type="dxa"/>
          </w:tcPr>
          <w:p w14:paraId="6070C3B0" w14:textId="77777777" w:rsidR="00E326D6" w:rsidRPr="00D87E92" w:rsidRDefault="00E326D6" w:rsidP="00FC4407">
            <w:pPr>
              <w:rPr>
                <w:sz w:val="20"/>
                <w:szCs w:val="20"/>
              </w:rPr>
            </w:pPr>
            <w:r>
              <w:rPr>
                <w:sz w:val="20"/>
                <w:szCs w:val="20"/>
              </w:rPr>
              <w:t>Негативный</w:t>
            </w:r>
          </w:p>
        </w:tc>
        <w:tc>
          <w:tcPr>
            <w:tcW w:w="1907" w:type="dxa"/>
          </w:tcPr>
          <w:p w14:paraId="61102E85" w14:textId="77777777" w:rsidR="00E326D6" w:rsidRPr="005C0526" w:rsidRDefault="00E326D6" w:rsidP="00FC4407">
            <w:pPr>
              <w:rPr>
                <w:sz w:val="20"/>
                <w:szCs w:val="20"/>
                <w:lang w:val="en-US"/>
              </w:rPr>
            </w:pPr>
            <w:r>
              <w:rPr>
                <w:sz w:val="20"/>
                <w:szCs w:val="20"/>
                <w:lang w:val="en-US"/>
              </w:rPr>
              <w:t>-</w:t>
            </w:r>
          </w:p>
        </w:tc>
        <w:tc>
          <w:tcPr>
            <w:tcW w:w="1877" w:type="dxa"/>
          </w:tcPr>
          <w:p w14:paraId="44D5A09F" w14:textId="77777777" w:rsidR="00E326D6" w:rsidRDefault="00E326D6" w:rsidP="00FC4407">
            <w:pPr>
              <w:spacing w:line="276" w:lineRule="auto"/>
              <w:rPr>
                <w:sz w:val="20"/>
                <w:szCs w:val="20"/>
              </w:rPr>
            </w:pPr>
            <w:r>
              <w:rPr>
                <w:sz w:val="20"/>
                <w:szCs w:val="20"/>
              </w:rPr>
              <w:t xml:space="preserve">1. Создать запрос на добавление записи аудитории (тест, 1, </w:t>
            </w:r>
            <w:r>
              <w:rPr>
                <w:sz w:val="20"/>
                <w:szCs w:val="20"/>
                <w:lang w:val="en-US"/>
              </w:rPr>
              <w:t>null</w:t>
            </w:r>
            <w:r>
              <w:rPr>
                <w:sz w:val="20"/>
                <w:szCs w:val="20"/>
              </w:rPr>
              <w:t>)</w:t>
            </w:r>
          </w:p>
          <w:p w14:paraId="527FDAB6" w14:textId="77777777" w:rsidR="00E326D6" w:rsidRPr="00D87E92" w:rsidRDefault="00E326D6" w:rsidP="00FC4407">
            <w:pPr>
              <w:rPr>
                <w:sz w:val="20"/>
                <w:szCs w:val="20"/>
              </w:rPr>
            </w:pPr>
            <w:r>
              <w:rPr>
                <w:sz w:val="20"/>
                <w:szCs w:val="20"/>
              </w:rPr>
              <w:t>2. Выполнить запрос на добавление</w:t>
            </w:r>
          </w:p>
        </w:tc>
        <w:tc>
          <w:tcPr>
            <w:tcW w:w="1922" w:type="dxa"/>
          </w:tcPr>
          <w:p w14:paraId="0DF667FD" w14:textId="77777777" w:rsidR="00E326D6" w:rsidRPr="00D87E92" w:rsidRDefault="00E326D6" w:rsidP="00FC4407">
            <w:pPr>
              <w:rPr>
                <w:sz w:val="20"/>
                <w:szCs w:val="20"/>
              </w:rPr>
            </w:pPr>
            <w:r w:rsidRPr="000240A7">
              <w:rPr>
                <w:sz w:val="20"/>
                <w:szCs w:val="20"/>
              </w:rPr>
              <w:t>1.</w:t>
            </w:r>
            <w:r>
              <w:rPr>
                <w:sz w:val="20"/>
                <w:szCs w:val="20"/>
              </w:rPr>
              <w:t xml:space="preserve"> БД возвращает системе ошибку, данное поле является обязательным</w:t>
            </w:r>
          </w:p>
        </w:tc>
      </w:tr>
      <w:tr w:rsidR="00E326D6" w14:paraId="78C1A526" w14:textId="77777777" w:rsidTr="00FC4407">
        <w:tc>
          <w:tcPr>
            <w:tcW w:w="566" w:type="dxa"/>
          </w:tcPr>
          <w:p w14:paraId="3A656318" w14:textId="77777777" w:rsidR="00E326D6" w:rsidRPr="00D87E92" w:rsidRDefault="00E326D6" w:rsidP="00FC4407">
            <w:pPr>
              <w:rPr>
                <w:sz w:val="20"/>
                <w:szCs w:val="20"/>
              </w:rPr>
            </w:pPr>
            <w:r>
              <w:rPr>
                <w:sz w:val="20"/>
                <w:szCs w:val="20"/>
              </w:rPr>
              <w:t>2.3</w:t>
            </w:r>
          </w:p>
        </w:tc>
        <w:tc>
          <w:tcPr>
            <w:tcW w:w="1789" w:type="dxa"/>
          </w:tcPr>
          <w:p w14:paraId="5E9758FF" w14:textId="77777777" w:rsidR="00E326D6" w:rsidRPr="00D87E92" w:rsidRDefault="00E326D6" w:rsidP="00FC4407">
            <w:pPr>
              <w:rPr>
                <w:sz w:val="20"/>
                <w:szCs w:val="20"/>
              </w:rPr>
            </w:pPr>
            <w:r>
              <w:rPr>
                <w:sz w:val="20"/>
                <w:szCs w:val="20"/>
              </w:rPr>
              <w:t>Добавление новой аудитории с существующим именем</w:t>
            </w:r>
          </w:p>
        </w:tc>
        <w:tc>
          <w:tcPr>
            <w:tcW w:w="1284" w:type="dxa"/>
          </w:tcPr>
          <w:p w14:paraId="6F3E2133" w14:textId="77777777" w:rsidR="00E326D6" w:rsidRPr="00D87E92" w:rsidRDefault="00E326D6" w:rsidP="00FC4407">
            <w:pPr>
              <w:rPr>
                <w:sz w:val="20"/>
                <w:szCs w:val="20"/>
              </w:rPr>
            </w:pPr>
            <w:r>
              <w:rPr>
                <w:sz w:val="20"/>
                <w:szCs w:val="20"/>
              </w:rPr>
              <w:t>Негативный</w:t>
            </w:r>
          </w:p>
        </w:tc>
        <w:tc>
          <w:tcPr>
            <w:tcW w:w="1907" w:type="dxa"/>
          </w:tcPr>
          <w:p w14:paraId="3D8C9751" w14:textId="77777777" w:rsidR="00E326D6" w:rsidRPr="00D87E92" w:rsidRDefault="00E326D6" w:rsidP="00FC4407">
            <w:pPr>
              <w:rPr>
                <w:sz w:val="20"/>
                <w:szCs w:val="20"/>
              </w:rPr>
            </w:pPr>
            <w:r>
              <w:rPr>
                <w:sz w:val="20"/>
                <w:szCs w:val="20"/>
              </w:rPr>
              <w:t xml:space="preserve">В БД содержится запись аудитории с </w:t>
            </w:r>
            <w:r>
              <w:rPr>
                <w:sz w:val="20"/>
                <w:szCs w:val="20"/>
                <w:lang w:val="en-US"/>
              </w:rPr>
              <w:t>name</w:t>
            </w:r>
            <w:r>
              <w:rPr>
                <w:sz w:val="20"/>
                <w:szCs w:val="20"/>
              </w:rPr>
              <w:t xml:space="preserve"> = тест</w:t>
            </w:r>
          </w:p>
        </w:tc>
        <w:tc>
          <w:tcPr>
            <w:tcW w:w="1877" w:type="dxa"/>
          </w:tcPr>
          <w:p w14:paraId="5595C695" w14:textId="77777777" w:rsidR="00E326D6" w:rsidRDefault="00E326D6" w:rsidP="00FC4407">
            <w:pPr>
              <w:spacing w:line="276" w:lineRule="auto"/>
              <w:rPr>
                <w:sz w:val="20"/>
                <w:szCs w:val="20"/>
              </w:rPr>
            </w:pPr>
            <w:r>
              <w:rPr>
                <w:sz w:val="20"/>
                <w:szCs w:val="20"/>
              </w:rPr>
              <w:t xml:space="preserve">1. Создать запрос на добавление записи аудитории (тест, 1, </w:t>
            </w:r>
            <w:r w:rsidRPr="005C0526">
              <w:rPr>
                <w:sz w:val="20"/>
                <w:szCs w:val="20"/>
              </w:rPr>
              <w:t>1</w:t>
            </w:r>
            <w:r>
              <w:rPr>
                <w:sz w:val="20"/>
                <w:szCs w:val="20"/>
              </w:rPr>
              <w:t>)</w:t>
            </w:r>
          </w:p>
          <w:p w14:paraId="6DF018E5" w14:textId="77777777" w:rsidR="00E326D6" w:rsidRPr="00D87E92" w:rsidRDefault="00E326D6" w:rsidP="00FC4407">
            <w:pPr>
              <w:rPr>
                <w:sz w:val="20"/>
                <w:szCs w:val="20"/>
              </w:rPr>
            </w:pPr>
            <w:r>
              <w:rPr>
                <w:sz w:val="20"/>
                <w:szCs w:val="20"/>
              </w:rPr>
              <w:t xml:space="preserve">2. Выполнить запрос на </w:t>
            </w:r>
            <w:r>
              <w:rPr>
                <w:sz w:val="20"/>
                <w:szCs w:val="20"/>
              </w:rPr>
              <w:lastRenderedPageBreak/>
              <w:t>добавление</w:t>
            </w:r>
          </w:p>
        </w:tc>
        <w:tc>
          <w:tcPr>
            <w:tcW w:w="1922" w:type="dxa"/>
          </w:tcPr>
          <w:p w14:paraId="2EF7F012" w14:textId="77777777" w:rsidR="00E326D6" w:rsidRPr="00D87E92" w:rsidRDefault="00E326D6" w:rsidP="00FC4407">
            <w:pPr>
              <w:rPr>
                <w:sz w:val="20"/>
                <w:szCs w:val="20"/>
              </w:rPr>
            </w:pPr>
            <w:r w:rsidRPr="000240A7">
              <w:rPr>
                <w:sz w:val="20"/>
                <w:szCs w:val="20"/>
              </w:rPr>
              <w:lastRenderedPageBreak/>
              <w:t>1.</w:t>
            </w:r>
            <w:r>
              <w:rPr>
                <w:sz w:val="20"/>
                <w:szCs w:val="20"/>
              </w:rPr>
              <w:t xml:space="preserve"> БД возвращает системе ошибку, поле имени должно быть уникальным</w:t>
            </w:r>
          </w:p>
        </w:tc>
      </w:tr>
      <w:tr w:rsidR="00E326D6" w14:paraId="1311B00D" w14:textId="77777777" w:rsidTr="00FC4407">
        <w:tc>
          <w:tcPr>
            <w:tcW w:w="566" w:type="dxa"/>
          </w:tcPr>
          <w:p w14:paraId="37E98F01" w14:textId="77777777" w:rsidR="00E326D6" w:rsidRPr="00D87E92" w:rsidRDefault="00E326D6" w:rsidP="00FC4407">
            <w:pPr>
              <w:rPr>
                <w:sz w:val="20"/>
                <w:szCs w:val="20"/>
              </w:rPr>
            </w:pPr>
            <w:r>
              <w:rPr>
                <w:sz w:val="20"/>
                <w:szCs w:val="20"/>
              </w:rPr>
              <w:lastRenderedPageBreak/>
              <w:t>2.4</w:t>
            </w:r>
          </w:p>
        </w:tc>
        <w:tc>
          <w:tcPr>
            <w:tcW w:w="1789" w:type="dxa"/>
          </w:tcPr>
          <w:p w14:paraId="161FD7EE" w14:textId="77777777" w:rsidR="00E326D6" w:rsidRPr="00D87E92" w:rsidRDefault="00E326D6" w:rsidP="00FC4407">
            <w:pPr>
              <w:rPr>
                <w:sz w:val="20"/>
                <w:szCs w:val="20"/>
              </w:rPr>
            </w:pPr>
            <w:r>
              <w:rPr>
                <w:sz w:val="20"/>
                <w:szCs w:val="20"/>
              </w:rPr>
              <w:t>Редактирование существующей аудитории</w:t>
            </w:r>
          </w:p>
        </w:tc>
        <w:tc>
          <w:tcPr>
            <w:tcW w:w="1284" w:type="dxa"/>
          </w:tcPr>
          <w:p w14:paraId="5EAB92A3" w14:textId="77777777" w:rsidR="00E326D6" w:rsidRPr="00D87E92" w:rsidRDefault="00E326D6" w:rsidP="00FC4407">
            <w:pPr>
              <w:rPr>
                <w:sz w:val="20"/>
                <w:szCs w:val="20"/>
              </w:rPr>
            </w:pPr>
            <w:r>
              <w:rPr>
                <w:sz w:val="20"/>
                <w:szCs w:val="20"/>
              </w:rPr>
              <w:t>Позитивный</w:t>
            </w:r>
          </w:p>
        </w:tc>
        <w:tc>
          <w:tcPr>
            <w:tcW w:w="1907" w:type="dxa"/>
          </w:tcPr>
          <w:p w14:paraId="7725547F" w14:textId="77777777" w:rsidR="00E326D6" w:rsidRPr="00D87E92" w:rsidRDefault="00E326D6" w:rsidP="00FC4407">
            <w:pPr>
              <w:rPr>
                <w:sz w:val="20"/>
                <w:szCs w:val="20"/>
              </w:rPr>
            </w:pPr>
            <w:r>
              <w:rPr>
                <w:sz w:val="20"/>
                <w:szCs w:val="20"/>
              </w:rPr>
              <w:t xml:space="preserve">В БД содержится запись аудитории с </w:t>
            </w:r>
            <w:r>
              <w:rPr>
                <w:sz w:val="20"/>
                <w:szCs w:val="20"/>
                <w:lang w:val="en-US"/>
              </w:rPr>
              <w:t>name</w:t>
            </w:r>
            <w:r>
              <w:rPr>
                <w:sz w:val="20"/>
                <w:szCs w:val="20"/>
              </w:rPr>
              <w:t xml:space="preserve"> = тест</w:t>
            </w:r>
          </w:p>
        </w:tc>
        <w:tc>
          <w:tcPr>
            <w:tcW w:w="1877" w:type="dxa"/>
          </w:tcPr>
          <w:p w14:paraId="6E2791CE" w14:textId="77777777" w:rsidR="00E326D6" w:rsidRDefault="00E326D6" w:rsidP="00FC4407">
            <w:pPr>
              <w:spacing w:line="276" w:lineRule="auto"/>
              <w:rPr>
                <w:sz w:val="20"/>
                <w:szCs w:val="20"/>
              </w:rPr>
            </w:pPr>
            <w:r>
              <w:rPr>
                <w:sz w:val="20"/>
                <w:szCs w:val="20"/>
              </w:rPr>
              <w:t xml:space="preserve">1. Создать запрос на редактирование записи аудитории (тест2, 1, </w:t>
            </w:r>
            <w:r w:rsidRPr="005C0526">
              <w:rPr>
                <w:sz w:val="20"/>
                <w:szCs w:val="20"/>
              </w:rPr>
              <w:t>1</w:t>
            </w:r>
            <w:r>
              <w:rPr>
                <w:sz w:val="20"/>
                <w:szCs w:val="20"/>
              </w:rPr>
              <w:t>)</w:t>
            </w:r>
          </w:p>
          <w:p w14:paraId="7F118DD5" w14:textId="77777777" w:rsidR="00E326D6" w:rsidRPr="00D87E92" w:rsidRDefault="00E326D6" w:rsidP="00FC4407">
            <w:pPr>
              <w:rPr>
                <w:sz w:val="20"/>
                <w:szCs w:val="20"/>
              </w:rPr>
            </w:pPr>
            <w:r>
              <w:rPr>
                <w:sz w:val="20"/>
                <w:szCs w:val="20"/>
              </w:rPr>
              <w:t>2. Выполнить запрос на редактирование</w:t>
            </w:r>
          </w:p>
        </w:tc>
        <w:tc>
          <w:tcPr>
            <w:tcW w:w="1922" w:type="dxa"/>
          </w:tcPr>
          <w:p w14:paraId="5F7B2A46" w14:textId="77777777" w:rsidR="00E326D6" w:rsidRPr="00D87E92" w:rsidRDefault="00E326D6" w:rsidP="00FC4407">
            <w:pPr>
              <w:rPr>
                <w:sz w:val="20"/>
                <w:szCs w:val="20"/>
              </w:rPr>
            </w:pPr>
            <w:r w:rsidRPr="00D87E92">
              <w:rPr>
                <w:sz w:val="20"/>
                <w:szCs w:val="20"/>
              </w:rPr>
              <w:t xml:space="preserve">1. </w:t>
            </w:r>
            <w:r>
              <w:rPr>
                <w:sz w:val="20"/>
                <w:szCs w:val="20"/>
              </w:rPr>
              <w:t xml:space="preserve">В БД запись для редактирования имеет изменённые данные (тест2, 1, </w:t>
            </w:r>
            <w:r w:rsidRPr="005C0526">
              <w:rPr>
                <w:sz w:val="20"/>
                <w:szCs w:val="20"/>
              </w:rPr>
              <w:t>1</w:t>
            </w:r>
            <w:r>
              <w:rPr>
                <w:sz w:val="20"/>
                <w:szCs w:val="20"/>
              </w:rPr>
              <w:t>)</w:t>
            </w:r>
          </w:p>
        </w:tc>
      </w:tr>
      <w:tr w:rsidR="00E326D6" w:rsidRPr="0051784B" w14:paraId="5B08938F" w14:textId="77777777" w:rsidTr="00FC4407">
        <w:tc>
          <w:tcPr>
            <w:tcW w:w="566" w:type="dxa"/>
          </w:tcPr>
          <w:p w14:paraId="289B966D" w14:textId="77777777" w:rsidR="00E326D6" w:rsidRPr="00D87E92" w:rsidRDefault="00E326D6" w:rsidP="00FC4407">
            <w:pPr>
              <w:rPr>
                <w:sz w:val="20"/>
                <w:szCs w:val="20"/>
              </w:rPr>
            </w:pPr>
            <w:r>
              <w:rPr>
                <w:sz w:val="20"/>
                <w:szCs w:val="20"/>
              </w:rPr>
              <w:t>2.5</w:t>
            </w:r>
          </w:p>
        </w:tc>
        <w:tc>
          <w:tcPr>
            <w:tcW w:w="1789" w:type="dxa"/>
          </w:tcPr>
          <w:p w14:paraId="73E693CF" w14:textId="77777777" w:rsidR="00E326D6" w:rsidRPr="00D87E92" w:rsidRDefault="00E326D6" w:rsidP="00FC4407">
            <w:pPr>
              <w:rPr>
                <w:sz w:val="20"/>
                <w:szCs w:val="20"/>
              </w:rPr>
            </w:pPr>
            <w:r>
              <w:rPr>
                <w:sz w:val="20"/>
                <w:szCs w:val="20"/>
              </w:rPr>
              <w:t>Просмотр конкретной аудитории</w:t>
            </w:r>
          </w:p>
        </w:tc>
        <w:tc>
          <w:tcPr>
            <w:tcW w:w="1284" w:type="dxa"/>
          </w:tcPr>
          <w:p w14:paraId="6FC15F96" w14:textId="77777777" w:rsidR="00E326D6" w:rsidRPr="00D87E92" w:rsidRDefault="00E326D6" w:rsidP="00FC4407">
            <w:pPr>
              <w:rPr>
                <w:sz w:val="20"/>
                <w:szCs w:val="20"/>
              </w:rPr>
            </w:pPr>
            <w:r>
              <w:rPr>
                <w:sz w:val="20"/>
                <w:szCs w:val="20"/>
              </w:rPr>
              <w:t>Позитивный</w:t>
            </w:r>
          </w:p>
        </w:tc>
        <w:tc>
          <w:tcPr>
            <w:tcW w:w="1907" w:type="dxa"/>
          </w:tcPr>
          <w:p w14:paraId="687CF334" w14:textId="77777777" w:rsidR="00E326D6" w:rsidRPr="007D50CF" w:rsidRDefault="00E326D6" w:rsidP="00FC4407">
            <w:pPr>
              <w:rPr>
                <w:sz w:val="20"/>
                <w:szCs w:val="20"/>
              </w:rPr>
            </w:pPr>
            <w:r>
              <w:rPr>
                <w:sz w:val="20"/>
                <w:szCs w:val="20"/>
              </w:rPr>
              <w:t xml:space="preserve">В БД содержится минимум одна запись аудитории, известно </w:t>
            </w:r>
            <w:r>
              <w:rPr>
                <w:sz w:val="20"/>
                <w:szCs w:val="20"/>
                <w:lang w:val="en-US"/>
              </w:rPr>
              <w:t>ID</w:t>
            </w:r>
            <w:r w:rsidRPr="000240A7">
              <w:rPr>
                <w:sz w:val="20"/>
                <w:szCs w:val="20"/>
              </w:rPr>
              <w:t xml:space="preserve"> </w:t>
            </w:r>
            <w:r>
              <w:rPr>
                <w:sz w:val="20"/>
                <w:szCs w:val="20"/>
              </w:rPr>
              <w:t>данного элемента</w:t>
            </w:r>
          </w:p>
        </w:tc>
        <w:tc>
          <w:tcPr>
            <w:tcW w:w="1877" w:type="dxa"/>
          </w:tcPr>
          <w:p w14:paraId="1C8AF985" w14:textId="77777777" w:rsidR="00E326D6" w:rsidRPr="00F81FC8" w:rsidRDefault="00E326D6" w:rsidP="00FC4407">
            <w:pPr>
              <w:spacing w:line="276" w:lineRule="auto"/>
              <w:rPr>
                <w:sz w:val="20"/>
                <w:szCs w:val="20"/>
              </w:rPr>
            </w:pPr>
            <w:r>
              <w:rPr>
                <w:sz w:val="20"/>
                <w:szCs w:val="20"/>
              </w:rPr>
              <w:t xml:space="preserve">1. Создать запрос на получение записи аудитории с </w:t>
            </w:r>
            <w:r>
              <w:rPr>
                <w:sz w:val="20"/>
                <w:szCs w:val="20"/>
                <w:lang w:val="en-US"/>
              </w:rPr>
              <w:t>ID</w:t>
            </w:r>
            <w:r w:rsidRPr="00F81FC8">
              <w:rPr>
                <w:sz w:val="20"/>
                <w:szCs w:val="20"/>
              </w:rPr>
              <w:t xml:space="preserve"> </w:t>
            </w:r>
            <w:r>
              <w:rPr>
                <w:sz w:val="20"/>
                <w:szCs w:val="20"/>
              </w:rPr>
              <w:t>из предусловия</w:t>
            </w:r>
          </w:p>
          <w:p w14:paraId="1A931ED0" w14:textId="77777777" w:rsidR="00E326D6" w:rsidRPr="00D87E92" w:rsidRDefault="00E326D6" w:rsidP="00FC4407">
            <w:pPr>
              <w:rPr>
                <w:sz w:val="20"/>
                <w:szCs w:val="20"/>
              </w:rPr>
            </w:pPr>
            <w:r>
              <w:rPr>
                <w:sz w:val="20"/>
                <w:szCs w:val="20"/>
              </w:rPr>
              <w:t>2. Выполнить запрос на получение выборки</w:t>
            </w:r>
          </w:p>
        </w:tc>
        <w:tc>
          <w:tcPr>
            <w:tcW w:w="1922" w:type="dxa"/>
          </w:tcPr>
          <w:p w14:paraId="1911CD95" w14:textId="77777777" w:rsidR="00E326D6" w:rsidRPr="00400CA6" w:rsidRDefault="00E326D6" w:rsidP="00FC4407">
            <w:pPr>
              <w:rPr>
                <w:sz w:val="20"/>
                <w:szCs w:val="20"/>
              </w:rPr>
            </w:pPr>
            <w:r>
              <w:rPr>
                <w:sz w:val="20"/>
                <w:szCs w:val="20"/>
              </w:rPr>
              <w:t>1. Система получает соответствующие данные из БД</w:t>
            </w:r>
          </w:p>
        </w:tc>
      </w:tr>
      <w:tr w:rsidR="00E326D6" w:rsidRPr="0051784B" w14:paraId="4D922367" w14:textId="77777777" w:rsidTr="00FC4407">
        <w:tc>
          <w:tcPr>
            <w:tcW w:w="566" w:type="dxa"/>
          </w:tcPr>
          <w:p w14:paraId="7311CB42" w14:textId="77777777" w:rsidR="00E326D6" w:rsidRDefault="00E326D6" w:rsidP="00FC4407">
            <w:pPr>
              <w:rPr>
                <w:sz w:val="20"/>
                <w:szCs w:val="20"/>
              </w:rPr>
            </w:pPr>
            <w:r>
              <w:rPr>
                <w:sz w:val="20"/>
                <w:szCs w:val="20"/>
              </w:rPr>
              <w:t>2.6</w:t>
            </w:r>
          </w:p>
        </w:tc>
        <w:tc>
          <w:tcPr>
            <w:tcW w:w="1789" w:type="dxa"/>
          </w:tcPr>
          <w:p w14:paraId="0CAF9BEA" w14:textId="77777777" w:rsidR="00E326D6" w:rsidRDefault="00E326D6" w:rsidP="00FC4407">
            <w:pPr>
              <w:rPr>
                <w:sz w:val="20"/>
                <w:szCs w:val="20"/>
              </w:rPr>
            </w:pPr>
            <w:r>
              <w:rPr>
                <w:sz w:val="20"/>
                <w:szCs w:val="20"/>
              </w:rPr>
              <w:t>Просмотр списка аудиторий</w:t>
            </w:r>
          </w:p>
        </w:tc>
        <w:tc>
          <w:tcPr>
            <w:tcW w:w="1284" w:type="dxa"/>
          </w:tcPr>
          <w:p w14:paraId="47FD1A14" w14:textId="77777777" w:rsidR="00E326D6" w:rsidRPr="00D87E92" w:rsidRDefault="00E326D6" w:rsidP="00FC4407">
            <w:pPr>
              <w:rPr>
                <w:sz w:val="20"/>
                <w:szCs w:val="20"/>
              </w:rPr>
            </w:pPr>
            <w:r>
              <w:rPr>
                <w:sz w:val="20"/>
                <w:szCs w:val="20"/>
              </w:rPr>
              <w:t>Позитивный</w:t>
            </w:r>
          </w:p>
        </w:tc>
        <w:tc>
          <w:tcPr>
            <w:tcW w:w="1907" w:type="dxa"/>
          </w:tcPr>
          <w:p w14:paraId="53DE4256" w14:textId="77777777" w:rsidR="00E326D6" w:rsidRPr="00D87E92" w:rsidRDefault="00E326D6" w:rsidP="00FC4407">
            <w:pPr>
              <w:rPr>
                <w:sz w:val="20"/>
                <w:szCs w:val="20"/>
              </w:rPr>
            </w:pPr>
            <w:r>
              <w:rPr>
                <w:sz w:val="20"/>
                <w:szCs w:val="20"/>
              </w:rPr>
              <w:t>В БД содержится минимум одна запись аудитории</w:t>
            </w:r>
          </w:p>
        </w:tc>
        <w:tc>
          <w:tcPr>
            <w:tcW w:w="1877" w:type="dxa"/>
          </w:tcPr>
          <w:p w14:paraId="10A3CB9D" w14:textId="77777777" w:rsidR="00E326D6" w:rsidRPr="00D87E92" w:rsidRDefault="00E326D6" w:rsidP="00FC4407">
            <w:pPr>
              <w:rPr>
                <w:sz w:val="20"/>
                <w:szCs w:val="20"/>
              </w:rPr>
            </w:pPr>
            <w:r>
              <w:rPr>
                <w:sz w:val="20"/>
                <w:szCs w:val="20"/>
              </w:rPr>
              <w:t>1. Создать запрос на получение всех записей аудиторий</w:t>
            </w:r>
          </w:p>
        </w:tc>
        <w:tc>
          <w:tcPr>
            <w:tcW w:w="1922" w:type="dxa"/>
          </w:tcPr>
          <w:p w14:paraId="76C70EDD" w14:textId="77777777" w:rsidR="00E326D6" w:rsidRPr="00400CA6" w:rsidRDefault="00E326D6" w:rsidP="00FC4407">
            <w:pPr>
              <w:rPr>
                <w:sz w:val="20"/>
                <w:szCs w:val="20"/>
              </w:rPr>
            </w:pPr>
            <w:r>
              <w:rPr>
                <w:sz w:val="20"/>
                <w:szCs w:val="20"/>
              </w:rPr>
              <w:t>1. Система получается соответствующие данные из БД</w:t>
            </w:r>
          </w:p>
        </w:tc>
      </w:tr>
      <w:tr w:rsidR="00E326D6" w:rsidRPr="0051784B" w14:paraId="708F776C" w14:textId="77777777" w:rsidTr="00FC4407">
        <w:tc>
          <w:tcPr>
            <w:tcW w:w="566" w:type="dxa"/>
          </w:tcPr>
          <w:p w14:paraId="7A650EA4" w14:textId="77777777" w:rsidR="00E326D6" w:rsidRDefault="00E326D6" w:rsidP="00FC4407">
            <w:pPr>
              <w:rPr>
                <w:sz w:val="20"/>
                <w:szCs w:val="20"/>
              </w:rPr>
            </w:pPr>
            <w:r>
              <w:rPr>
                <w:sz w:val="20"/>
                <w:szCs w:val="20"/>
              </w:rPr>
              <w:t>2.7</w:t>
            </w:r>
          </w:p>
        </w:tc>
        <w:tc>
          <w:tcPr>
            <w:tcW w:w="1789" w:type="dxa"/>
          </w:tcPr>
          <w:p w14:paraId="11EF9CD2" w14:textId="77777777" w:rsidR="00E326D6" w:rsidRDefault="00E326D6" w:rsidP="00FC4407">
            <w:pPr>
              <w:rPr>
                <w:sz w:val="20"/>
                <w:szCs w:val="20"/>
              </w:rPr>
            </w:pPr>
            <w:r>
              <w:rPr>
                <w:sz w:val="20"/>
                <w:szCs w:val="20"/>
              </w:rPr>
              <w:t>Удаление существующей аудитории</w:t>
            </w:r>
          </w:p>
        </w:tc>
        <w:tc>
          <w:tcPr>
            <w:tcW w:w="1284" w:type="dxa"/>
          </w:tcPr>
          <w:p w14:paraId="305FE5DA" w14:textId="77777777" w:rsidR="00E326D6" w:rsidRPr="00D87E92" w:rsidRDefault="00E326D6" w:rsidP="00FC4407">
            <w:pPr>
              <w:rPr>
                <w:sz w:val="20"/>
                <w:szCs w:val="20"/>
              </w:rPr>
            </w:pPr>
            <w:r>
              <w:rPr>
                <w:sz w:val="20"/>
                <w:szCs w:val="20"/>
              </w:rPr>
              <w:t>Позитивный</w:t>
            </w:r>
          </w:p>
        </w:tc>
        <w:tc>
          <w:tcPr>
            <w:tcW w:w="1907" w:type="dxa"/>
          </w:tcPr>
          <w:p w14:paraId="6A01B38F" w14:textId="77777777" w:rsidR="00E326D6" w:rsidRPr="00D87E92" w:rsidRDefault="00E326D6" w:rsidP="00FC4407">
            <w:pPr>
              <w:rPr>
                <w:sz w:val="20"/>
                <w:szCs w:val="20"/>
              </w:rPr>
            </w:pPr>
            <w:r>
              <w:rPr>
                <w:sz w:val="20"/>
                <w:szCs w:val="20"/>
              </w:rPr>
              <w:t xml:space="preserve">В БД содержится минимум одна запись аудитории, известно </w:t>
            </w:r>
            <w:r>
              <w:rPr>
                <w:sz w:val="20"/>
                <w:szCs w:val="20"/>
                <w:lang w:val="en-US"/>
              </w:rPr>
              <w:t>ID</w:t>
            </w:r>
            <w:r w:rsidRPr="000240A7">
              <w:rPr>
                <w:sz w:val="20"/>
                <w:szCs w:val="20"/>
              </w:rPr>
              <w:t xml:space="preserve"> </w:t>
            </w:r>
            <w:r>
              <w:rPr>
                <w:sz w:val="20"/>
                <w:szCs w:val="20"/>
              </w:rPr>
              <w:t>данного элемента</w:t>
            </w:r>
          </w:p>
        </w:tc>
        <w:tc>
          <w:tcPr>
            <w:tcW w:w="1877" w:type="dxa"/>
          </w:tcPr>
          <w:p w14:paraId="5E526D35" w14:textId="77777777" w:rsidR="00E326D6" w:rsidRDefault="00E326D6" w:rsidP="00FC4407">
            <w:pPr>
              <w:rPr>
                <w:sz w:val="20"/>
                <w:szCs w:val="20"/>
              </w:rPr>
            </w:pPr>
            <w:r>
              <w:rPr>
                <w:sz w:val="20"/>
                <w:szCs w:val="20"/>
              </w:rPr>
              <w:t xml:space="preserve">1. Создать запрос на удаление аудитории с указанным </w:t>
            </w:r>
            <w:r>
              <w:rPr>
                <w:sz w:val="20"/>
                <w:szCs w:val="20"/>
                <w:lang w:val="en-US"/>
              </w:rPr>
              <w:t>ID</w:t>
            </w:r>
          </w:p>
          <w:p w14:paraId="1B34788D" w14:textId="77777777" w:rsidR="00E326D6" w:rsidRPr="00D87E92" w:rsidRDefault="00E326D6" w:rsidP="00FC4407">
            <w:pPr>
              <w:rPr>
                <w:sz w:val="20"/>
                <w:szCs w:val="20"/>
              </w:rPr>
            </w:pPr>
            <w:r>
              <w:rPr>
                <w:sz w:val="20"/>
                <w:szCs w:val="20"/>
              </w:rPr>
              <w:t>2. Выполнить запрос на удаление</w:t>
            </w:r>
          </w:p>
        </w:tc>
        <w:tc>
          <w:tcPr>
            <w:tcW w:w="1922" w:type="dxa"/>
          </w:tcPr>
          <w:p w14:paraId="47017B16" w14:textId="77777777" w:rsidR="00E326D6" w:rsidRPr="00F81FC8" w:rsidRDefault="00E326D6" w:rsidP="00FC4407">
            <w:pPr>
              <w:spacing w:line="276" w:lineRule="auto"/>
              <w:rPr>
                <w:sz w:val="20"/>
                <w:szCs w:val="20"/>
              </w:rPr>
            </w:pPr>
            <w:r w:rsidRPr="00D87E92">
              <w:rPr>
                <w:sz w:val="20"/>
                <w:szCs w:val="20"/>
              </w:rPr>
              <w:t xml:space="preserve">1. </w:t>
            </w:r>
            <w:r>
              <w:rPr>
                <w:sz w:val="20"/>
                <w:szCs w:val="20"/>
              </w:rPr>
              <w:t xml:space="preserve">В БД отсутствует запись с указанным </w:t>
            </w:r>
            <w:r>
              <w:rPr>
                <w:sz w:val="20"/>
                <w:szCs w:val="20"/>
                <w:lang w:val="en-US"/>
              </w:rPr>
              <w:t>ID</w:t>
            </w:r>
          </w:p>
          <w:p w14:paraId="1EDBC7DF" w14:textId="77777777" w:rsidR="00E326D6" w:rsidRPr="00400CA6" w:rsidRDefault="00E326D6" w:rsidP="00FC4407">
            <w:pPr>
              <w:rPr>
                <w:sz w:val="20"/>
                <w:szCs w:val="20"/>
              </w:rPr>
            </w:pPr>
          </w:p>
        </w:tc>
      </w:tr>
      <w:tr w:rsidR="00E326D6" w:rsidRPr="0051784B" w14:paraId="3C346A4E" w14:textId="77777777" w:rsidTr="00FC4407">
        <w:tc>
          <w:tcPr>
            <w:tcW w:w="566" w:type="dxa"/>
          </w:tcPr>
          <w:p w14:paraId="4AE55A07" w14:textId="77777777" w:rsidR="00E326D6" w:rsidRDefault="00E326D6" w:rsidP="00FC4407">
            <w:pPr>
              <w:rPr>
                <w:sz w:val="20"/>
                <w:szCs w:val="20"/>
              </w:rPr>
            </w:pPr>
            <w:r>
              <w:rPr>
                <w:sz w:val="20"/>
                <w:szCs w:val="20"/>
              </w:rPr>
              <w:t>2.8</w:t>
            </w:r>
          </w:p>
        </w:tc>
        <w:tc>
          <w:tcPr>
            <w:tcW w:w="1789" w:type="dxa"/>
          </w:tcPr>
          <w:p w14:paraId="5BBB98AE" w14:textId="77777777" w:rsidR="00E326D6" w:rsidRDefault="00E326D6" w:rsidP="00FC4407">
            <w:pPr>
              <w:rPr>
                <w:sz w:val="20"/>
                <w:szCs w:val="20"/>
              </w:rPr>
            </w:pPr>
            <w:r>
              <w:rPr>
                <w:sz w:val="20"/>
                <w:szCs w:val="20"/>
              </w:rPr>
              <w:t>Удаление несуществующей аудитории</w:t>
            </w:r>
          </w:p>
        </w:tc>
        <w:tc>
          <w:tcPr>
            <w:tcW w:w="1284" w:type="dxa"/>
          </w:tcPr>
          <w:p w14:paraId="46DD38C2" w14:textId="77777777" w:rsidR="00E326D6" w:rsidRPr="00D87E92" w:rsidRDefault="00E326D6" w:rsidP="00FC4407">
            <w:pPr>
              <w:rPr>
                <w:sz w:val="20"/>
                <w:szCs w:val="20"/>
              </w:rPr>
            </w:pPr>
            <w:r>
              <w:rPr>
                <w:sz w:val="20"/>
                <w:szCs w:val="20"/>
              </w:rPr>
              <w:t>Негативный</w:t>
            </w:r>
          </w:p>
        </w:tc>
        <w:tc>
          <w:tcPr>
            <w:tcW w:w="1907" w:type="dxa"/>
          </w:tcPr>
          <w:p w14:paraId="2FD73362" w14:textId="77777777" w:rsidR="00E326D6" w:rsidRPr="00D87E92" w:rsidRDefault="00E326D6" w:rsidP="00FC4407">
            <w:pPr>
              <w:rPr>
                <w:sz w:val="20"/>
                <w:szCs w:val="20"/>
              </w:rPr>
            </w:pPr>
            <w:r>
              <w:rPr>
                <w:sz w:val="20"/>
                <w:szCs w:val="20"/>
              </w:rPr>
              <w:t xml:space="preserve">Известно </w:t>
            </w:r>
            <w:r>
              <w:rPr>
                <w:sz w:val="20"/>
                <w:szCs w:val="20"/>
                <w:lang w:val="en-US"/>
              </w:rPr>
              <w:t>ID</w:t>
            </w:r>
            <w:r w:rsidRPr="00F81FC8">
              <w:rPr>
                <w:sz w:val="20"/>
                <w:szCs w:val="20"/>
              </w:rPr>
              <w:t xml:space="preserve"> </w:t>
            </w:r>
            <w:r>
              <w:rPr>
                <w:sz w:val="20"/>
                <w:szCs w:val="20"/>
              </w:rPr>
              <w:t>отсутствующего элемента в БД</w:t>
            </w:r>
          </w:p>
        </w:tc>
        <w:tc>
          <w:tcPr>
            <w:tcW w:w="1877" w:type="dxa"/>
          </w:tcPr>
          <w:p w14:paraId="6DDB0653" w14:textId="77777777" w:rsidR="00E326D6" w:rsidRDefault="00E326D6" w:rsidP="00FC4407">
            <w:pPr>
              <w:rPr>
                <w:sz w:val="20"/>
                <w:szCs w:val="20"/>
              </w:rPr>
            </w:pPr>
            <w:r>
              <w:rPr>
                <w:sz w:val="20"/>
                <w:szCs w:val="20"/>
              </w:rPr>
              <w:t xml:space="preserve">1. Создать запрос на удаление аудитории с указанным </w:t>
            </w:r>
            <w:r>
              <w:rPr>
                <w:sz w:val="20"/>
                <w:szCs w:val="20"/>
                <w:lang w:val="en-US"/>
              </w:rPr>
              <w:t>ID</w:t>
            </w:r>
          </w:p>
          <w:p w14:paraId="068E822F" w14:textId="77777777" w:rsidR="00E326D6" w:rsidRPr="00D87E92" w:rsidRDefault="00E326D6" w:rsidP="00FC4407">
            <w:pPr>
              <w:rPr>
                <w:sz w:val="20"/>
                <w:szCs w:val="20"/>
              </w:rPr>
            </w:pPr>
            <w:r>
              <w:rPr>
                <w:sz w:val="20"/>
                <w:szCs w:val="20"/>
              </w:rPr>
              <w:t>2. Выполнить запрос на удаление</w:t>
            </w:r>
          </w:p>
        </w:tc>
        <w:tc>
          <w:tcPr>
            <w:tcW w:w="1922" w:type="dxa"/>
          </w:tcPr>
          <w:p w14:paraId="24250B6F" w14:textId="77777777" w:rsidR="00E326D6" w:rsidRPr="00400CA6" w:rsidRDefault="00E326D6" w:rsidP="00FC4407">
            <w:pPr>
              <w:rPr>
                <w:sz w:val="20"/>
                <w:szCs w:val="20"/>
              </w:rPr>
            </w:pPr>
            <w:r w:rsidRPr="00D87E92">
              <w:rPr>
                <w:sz w:val="20"/>
                <w:szCs w:val="20"/>
              </w:rPr>
              <w:t xml:space="preserve">1. </w:t>
            </w:r>
            <w:r>
              <w:rPr>
                <w:sz w:val="20"/>
                <w:szCs w:val="20"/>
              </w:rPr>
              <w:t>Данный запрос возвращает внутреннюю ошибку, запрос не доходит до БД</w:t>
            </w:r>
          </w:p>
        </w:tc>
      </w:tr>
      <w:tr w:rsidR="00E326D6" w:rsidRPr="0051784B" w14:paraId="7F321B37" w14:textId="77777777" w:rsidTr="00FC4407">
        <w:tc>
          <w:tcPr>
            <w:tcW w:w="566" w:type="dxa"/>
          </w:tcPr>
          <w:p w14:paraId="41DF0907" w14:textId="77777777" w:rsidR="00E326D6" w:rsidRDefault="00E326D6" w:rsidP="00FC4407">
            <w:pPr>
              <w:rPr>
                <w:sz w:val="20"/>
                <w:szCs w:val="20"/>
              </w:rPr>
            </w:pPr>
            <w:r>
              <w:rPr>
                <w:sz w:val="20"/>
                <w:szCs w:val="20"/>
              </w:rPr>
              <w:t>3.1</w:t>
            </w:r>
          </w:p>
        </w:tc>
        <w:tc>
          <w:tcPr>
            <w:tcW w:w="1789" w:type="dxa"/>
          </w:tcPr>
          <w:p w14:paraId="246A3174" w14:textId="77777777" w:rsidR="00E326D6" w:rsidRDefault="00E326D6" w:rsidP="00FC4407">
            <w:pPr>
              <w:rPr>
                <w:sz w:val="20"/>
                <w:szCs w:val="20"/>
              </w:rPr>
            </w:pPr>
            <w:r>
              <w:rPr>
                <w:sz w:val="20"/>
                <w:szCs w:val="20"/>
              </w:rPr>
              <w:t>Добавление нового учителя</w:t>
            </w:r>
          </w:p>
        </w:tc>
        <w:tc>
          <w:tcPr>
            <w:tcW w:w="1284" w:type="dxa"/>
          </w:tcPr>
          <w:p w14:paraId="18F7F5CD" w14:textId="77777777" w:rsidR="00E326D6" w:rsidRPr="00D87E92" w:rsidRDefault="00E326D6" w:rsidP="00FC4407">
            <w:pPr>
              <w:rPr>
                <w:sz w:val="20"/>
                <w:szCs w:val="20"/>
              </w:rPr>
            </w:pPr>
            <w:r>
              <w:rPr>
                <w:sz w:val="20"/>
                <w:szCs w:val="20"/>
              </w:rPr>
              <w:t>Позитивный</w:t>
            </w:r>
          </w:p>
        </w:tc>
        <w:tc>
          <w:tcPr>
            <w:tcW w:w="1907" w:type="dxa"/>
          </w:tcPr>
          <w:p w14:paraId="7B9D77F6" w14:textId="77777777" w:rsidR="00E326D6" w:rsidRPr="00D87E92" w:rsidRDefault="00E326D6" w:rsidP="00FC4407">
            <w:pPr>
              <w:rPr>
                <w:sz w:val="20"/>
                <w:szCs w:val="20"/>
              </w:rPr>
            </w:pPr>
            <w:r>
              <w:rPr>
                <w:sz w:val="20"/>
                <w:szCs w:val="20"/>
              </w:rPr>
              <w:t>-</w:t>
            </w:r>
          </w:p>
        </w:tc>
        <w:tc>
          <w:tcPr>
            <w:tcW w:w="1877" w:type="dxa"/>
          </w:tcPr>
          <w:p w14:paraId="631004F0" w14:textId="77777777" w:rsidR="00E326D6" w:rsidRDefault="00E326D6" w:rsidP="00FC4407">
            <w:pPr>
              <w:spacing w:line="276" w:lineRule="auto"/>
              <w:rPr>
                <w:sz w:val="20"/>
                <w:szCs w:val="20"/>
              </w:rPr>
            </w:pPr>
            <w:r>
              <w:rPr>
                <w:sz w:val="20"/>
                <w:szCs w:val="20"/>
              </w:rPr>
              <w:t>1. Создать запрос на добавление записи учителя (тест, 1, 1, 2, 2)</w:t>
            </w:r>
          </w:p>
          <w:p w14:paraId="789A4CAB" w14:textId="77777777" w:rsidR="00E326D6" w:rsidRPr="00D87E92" w:rsidRDefault="00E326D6" w:rsidP="00FC4407">
            <w:pPr>
              <w:rPr>
                <w:sz w:val="20"/>
                <w:szCs w:val="20"/>
              </w:rPr>
            </w:pPr>
            <w:r>
              <w:rPr>
                <w:sz w:val="20"/>
                <w:szCs w:val="20"/>
              </w:rPr>
              <w:t xml:space="preserve">2. Выполнить </w:t>
            </w:r>
            <w:r>
              <w:rPr>
                <w:sz w:val="20"/>
                <w:szCs w:val="20"/>
              </w:rPr>
              <w:lastRenderedPageBreak/>
              <w:t>запрос на добавление</w:t>
            </w:r>
          </w:p>
        </w:tc>
        <w:tc>
          <w:tcPr>
            <w:tcW w:w="1922" w:type="dxa"/>
          </w:tcPr>
          <w:p w14:paraId="527C2206" w14:textId="77777777" w:rsidR="00E326D6" w:rsidRPr="00400CA6" w:rsidRDefault="00E326D6" w:rsidP="00FC4407">
            <w:pPr>
              <w:rPr>
                <w:sz w:val="20"/>
                <w:szCs w:val="20"/>
              </w:rPr>
            </w:pPr>
            <w:r w:rsidRPr="00D87E92">
              <w:rPr>
                <w:sz w:val="20"/>
                <w:szCs w:val="20"/>
              </w:rPr>
              <w:lastRenderedPageBreak/>
              <w:t xml:space="preserve">1. </w:t>
            </w:r>
            <w:r>
              <w:rPr>
                <w:sz w:val="20"/>
                <w:szCs w:val="20"/>
              </w:rPr>
              <w:t>В БД добавлена запись таблицы учителя с данными (тест, 1, 1, 2, 2)</w:t>
            </w:r>
          </w:p>
        </w:tc>
      </w:tr>
      <w:tr w:rsidR="00E326D6" w:rsidRPr="0051784B" w14:paraId="0A218C77" w14:textId="77777777" w:rsidTr="00FC4407">
        <w:tc>
          <w:tcPr>
            <w:tcW w:w="566" w:type="dxa"/>
          </w:tcPr>
          <w:p w14:paraId="404B016B" w14:textId="77777777" w:rsidR="00E326D6" w:rsidRDefault="00E326D6" w:rsidP="00FC4407">
            <w:pPr>
              <w:rPr>
                <w:sz w:val="20"/>
                <w:szCs w:val="20"/>
              </w:rPr>
            </w:pPr>
            <w:r>
              <w:rPr>
                <w:sz w:val="20"/>
                <w:szCs w:val="20"/>
              </w:rPr>
              <w:lastRenderedPageBreak/>
              <w:t>3.2</w:t>
            </w:r>
          </w:p>
        </w:tc>
        <w:tc>
          <w:tcPr>
            <w:tcW w:w="1789" w:type="dxa"/>
          </w:tcPr>
          <w:p w14:paraId="18824A34" w14:textId="77777777" w:rsidR="00E326D6" w:rsidRDefault="00E326D6" w:rsidP="00FC4407">
            <w:pPr>
              <w:rPr>
                <w:sz w:val="20"/>
                <w:szCs w:val="20"/>
              </w:rPr>
            </w:pPr>
            <w:r>
              <w:rPr>
                <w:sz w:val="20"/>
                <w:szCs w:val="20"/>
              </w:rPr>
              <w:t>Добавление нового учителя без имени</w:t>
            </w:r>
          </w:p>
        </w:tc>
        <w:tc>
          <w:tcPr>
            <w:tcW w:w="1284" w:type="dxa"/>
          </w:tcPr>
          <w:p w14:paraId="596568AF" w14:textId="77777777" w:rsidR="00E326D6" w:rsidRPr="00D87E92" w:rsidRDefault="00E326D6" w:rsidP="00FC4407">
            <w:pPr>
              <w:rPr>
                <w:sz w:val="20"/>
                <w:szCs w:val="20"/>
              </w:rPr>
            </w:pPr>
            <w:r>
              <w:rPr>
                <w:sz w:val="20"/>
                <w:szCs w:val="20"/>
              </w:rPr>
              <w:t>Негативный</w:t>
            </w:r>
          </w:p>
        </w:tc>
        <w:tc>
          <w:tcPr>
            <w:tcW w:w="1907" w:type="dxa"/>
          </w:tcPr>
          <w:p w14:paraId="226DD978" w14:textId="77777777" w:rsidR="00E326D6" w:rsidRPr="00D87E92" w:rsidRDefault="00E326D6" w:rsidP="00FC4407">
            <w:pPr>
              <w:rPr>
                <w:sz w:val="20"/>
                <w:szCs w:val="20"/>
              </w:rPr>
            </w:pPr>
            <w:r>
              <w:rPr>
                <w:sz w:val="20"/>
                <w:szCs w:val="20"/>
              </w:rPr>
              <w:t>-</w:t>
            </w:r>
          </w:p>
        </w:tc>
        <w:tc>
          <w:tcPr>
            <w:tcW w:w="1877" w:type="dxa"/>
          </w:tcPr>
          <w:p w14:paraId="6B3C868A" w14:textId="77777777" w:rsidR="00E326D6" w:rsidRDefault="00E326D6" w:rsidP="00FC4407">
            <w:pPr>
              <w:spacing w:line="276" w:lineRule="auto"/>
              <w:rPr>
                <w:sz w:val="20"/>
                <w:szCs w:val="20"/>
              </w:rPr>
            </w:pPr>
            <w:r>
              <w:rPr>
                <w:sz w:val="20"/>
                <w:szCs w:val="20"/>
              </w:rPr>
              <w:t>1. Создать запрос на добавление записи учителя (</w:t>
            </w:r>
            <w:r>
              <w:rPr>
                <w:sz w:val="20"/>
                <w:szCs w:val="20"/>
                <w:lang w:val="en-US"/>
              </w:rPr>
              <w:t>null</w:t>
            </w:r>
            <w:r>
              <w:rPr>
                <w:sz w:val="20"/>
                <w:szCs w:val="20"/>
              </w:rPr>
              <w:t>, 1, 1, 2, 2)</w:t>
            </w:r>
          </w:p>
          <w:p w14:paraId="0C0253F2" w14:textId="77777777" w:rsidR="00E326D6" w:rsidRDefault="00E326D6" w:rsidP="00FC4407">
            <w:pPr>
              <w:spacing w:line="276" w:lineRule="auto"/>
              <w:rPr>
                <w:sz w:val="20"/>
                <w:szCs w:val="20"/>
              </w:rPr>
            </w:pPr>
            <w:r>
              <w:rPr>
                <w:sz w:val="20"/>
                <w:szCs w:val="20"/>
              </w:rPr>
              <w:t>2. Выполнить запрос на добавление</w:t>
            </w:r>
          </w:p>
          <w:p w14:paraId="505B2F79" w14:textId="77777777" w:rsidR="00E326D6" w:rsidRPr="00D87E92" w:rsidRDefault="00E326D6" w:rsidP="00FC4407">
            <w:pPr>
              <w:rPr>
                <w:sz w:val="20"/>
                <w:szCs w:val="20"/>
              </w:rPr>
            </w:pPr>
          </w:p>
        </w:tc>
        <w:tc>
          <w:tcPr>
            <w:tcW w:w="1922" w:type="dxa"/>
          </w:tcPr>
          <w:p w14:paraId="55391683" w14:textId="77777777" w:rsidR="00E326D6" w:rsidRPr="00400CA6" w:rsidRDefault="00E326D6" w:rsidP="00FC4407">
            <w:pPr>
              <w:rPr>
                <w:sz w:val="20"/>
                <w:szCs w:val="20"/>
              </w:rPr>
            </w:pPr>
            <w:r w:rsidRPr="000240A7">
              <w:rPr>
                <w:sz w:val="20"/>
                <w:szCs w:val="20"/>
              </w:rPr>
              <w:t>1.</w:t>
            </w:r>
            <w:r>
              <w:rPr>
                <w:sz w:val="20"/>
                <w:szCs w:val="20"/>
              </w:rPr>
              <w:t xml:space="preserve"> БД возвращает системе ошибку, данное поле является обязательным</w:t>
            </w:r>
          </w:p>
        </w:tc>
      </w:tr>
      <w:tr w:rsidR="00E326D6" w:rsidRPr="0051784B" w14:paraId="40F6F341" w14:textId="77777777" w:rsidTr="00FC4407">
        <w:tc>
          <w:tcPr>
            <w:tcW w:w="566" w:type="dxa"/>
          </w:tcPr>
          <w:p w14:paraId="441661C9" w14:textId="77777777" w:rsidR="00E326D6" w:rsidRDefault="00E326D6" w:rsidP="00FC4407">
            <w:pPr>
              <w:rPr>
                <w:sz w:val="20"/>
                <w:szCs w:val="20"/>
              </w:rPr>
            </w:pPr>
            <w:r>
              <w:rPr>
                <w:sz w:val="20"/>
                <w:szCs w:val="20"/>
              </w:rPr>
              <w:t>3.3</w:t>
            </w:r>
          </w:p>
        </w:tc>
        <w:tc>
          <w:tcPr>
            <w:tcW w:w="1789" w:type="dxa"/>
          </w:tcPr>
          <w:p w14:paraId="29B22A79" w14:textId="77777777" w:rsidR="00E326D6" w:rsidRDefault="00E326D6" w:rsidP="00FC4407">
            <w:pPr>
              <w:rPr>
                <w:sz w:val="20"/>
                <w:szCs w:val="20"/>
              </w:rPr>
            </w:pPr>
            <w:r>
              <w:rPr>
                <w:sz w:val="20"/>
                <w:szCs w:val="20"/>
              </w:rPr>
              <w:t>Добавление нового учителя без приоритета</w:t>
            </w:r>
          </w:p>
        </w:tc>
        <w:tc>
          <w:tcPr>
            <w:tcW w:w="1284" w:type="dxa"/>
          </w:tcPr>
          <w:p w14:paraId="33141E41" w14:textId="77777777" w:rsidR="00E326D6" w:rsidRPr="00D87E92" w:rsidRDefault="00E326D6" w:rsidP="00FC4407">
            <w:pPr>
              <w:rPr>
                <w:sz w:val="20"/>
                <w:szCs w:val="20"/>
              </w:rPr>
            </w:pPr>
            <w:r>
              <w:rPr>
                <w:sz w:val="20"/>
                <w:szCs w:val="20"/>
              </w:rPr>
              <w:t>Позитивный</w:t>
            </w:r>
          </w:p>
        </w:tc>
        <w:tc>
          <w:tcPr>
            <w:tcW w:w="1907" w:type="dxa"/>
          </w:tcPr>
          <w:p w14:paraId="25D9633B" w14:textId="77777777" w:rsidR="00E326D6" w:rsidRPr="00E31A8B" w:rsidRDefault="00E326D6" w:rsidP="00FC4407">
            <w:pPr>
              <w:rPr>
                <w:sz w:val="20"/>
                <w:szCs w:val="20"/>
                <w:lang w:val="en-US"/>
              </w:rPr>
            </w:pPr>
            <w:r>
              <w:rPr>
                <w:sz w:val="20"/>
                <w:szCs w:val="20"/>
                <w:lang w:val="en-US"/>
              </w:rPr>
              <w:t>-</w:t>
            </w:r>
          </w:p>
        </w:tc>
        <w:tc>
          <w:tcPr>
            <w:tcW w:w="1877" w:type="dxa"/>
          </w:tcPr>
          <w:p w14:paraId="1FC08A14" w14:textId="77777777" w:rsidR="00E326D6" w:rsidRDefault="00E326D6" w:rsidP="00FC4407">
            <w:pPr>
              <w:spacing w:line="276" w:lineRule="auto"/>
              <w:rPr>
                <w:sz w:val="20"/>
                <w:szCs w:val="20"/>
              </w:rPr>
            </w:pPr>
            <w:r>
              <w:rPr>
                <w:sz w:val="20"/>
                <w:szCs w:val="20"/>
              </w:rPr>
              <w:t xml:space="preserve">1. Создать запрос на добавление записи учителя (тест, </w:t>
            </w:r>
            <w:r>
              <w:rPr>
                <w:sz w:val="20"/>
                <w:szCs w:val="20"/>
                <w:lang w:val="en-US"/>
              </w:rPr>
              <w:t>null</w:t>
            </w:r>
            <w:r>
              <w:rPr>
                <w:sz w:val="20"/>
                <w:szCs w:val="20"/>
              </w:rPr>
              <w:t>, 1, 2, 2)</w:t>
            </w:r>
          </w:p>
          <w:p w14:paraId="387DEB38" w14:textId="77777777" w:rsidR="00E326D6" w:rsidRPr="00D87E92" w:rsidRDefault="00E326D6" w:rsidP="00FC4407">
            <w:pPr>
              <w:rPr>
                <w:sz w:val="20"/>
                <w:szCs w:val="20"/>
              </w:rPr>
            </w:pPr>
            <w:r>
              <w:rPr>
                <w:sz w:val="20"/>
                <w:szCs w:val="20"/>
              </w:rPr>
              <w:t>2. Выполнить запрос на добавление</w:t>
            </w:r>
          </w:p>
        </w:tc>
        <w:tc>
          <w:tcPr>
            <w:tcW w:w="1922" w:type="dxa"/>
          </w:tcPr>
          <w:p w14:paraId="51B5A7E6" w14:textId="77777777" w:rsidR="00E326D6" w:rsidRPr="00400CA6" w:rsidRDefault="00E326D6" w:rsidP="00FC4407">
            <w:pPr>
              <w:rPr>
                <w:sz w:val="20"/>
                <w:szCs w:val="20"/>
              </w:rPr>
            </w:pPr>
            <w:r w:rsidRPr="00D87E92">
              <w:rPr>
                <w:sz w:val="20"/>
                <w:szCs w:val="20"/>
              </w:rPr>
              <w:t xml:space="preserve">1. </w:t>
            </w:r>
            <w:r>
              <w:rPr>
                <w:sz w:val="20"/>
                <w:szCs w:val="20"/>
              </w:rPr>
              <w:t xml:space="preserve">В БД добавлена запись таблицы учителя с данными (тест, </w:t>
            </w:r>
            <w:r>
              <w:rPr>
                <w:sz w:val="20"/>
                <w:szCs w:val="20"/>
                <w:lang w:val="en-US"/>
              </w:rPr>
              <w:t>null</w:t>
            </w:r>
            <w:r>
              <w:rPr>
                <w:sz w:val="20"/>
                <w:szCs w:val="20"/>
              </w:rPr>
              <w:t>, 1, 2, 2)</w:t>
            </w:r>
          </w:p>
        </w:tc>
      </w:tr>
      <w:tr w:rsidR="00E326D6" w:rsidRPr="0051784B" w14:paraId="196DE35A" w14:textId="77777777" w:rsidTr="00FC4407">
        <w:tc>
          <w:tcPr>
            <w:tcW w:w="566" w:type="dxa"/>
          </w:tcPr>
          <w:p w14:paraId="5CDED024" w14:textId="77777777" w:rsidR="00E326D6" w:rsidRDefault="00E326D6" w:rsidP="00FC4407">
            <w:pPr>
              <w:rPr>
                <w:sz w:val="20"/>
                <w:szCs w:val="20"/>
              </w:rPr>
            </w:pPr>
            <w:r>
              <w:rPr>
                <w:sz w:val="20"/>
                <w:szCs w:val="20"/>
              </w:rPr>
              <w:t>3.4</w:t>
            </w:r>
          </w:p>
        </w:tc>
        <w:tc>
          <w:tcPr>
            <w:tcW w:w="1789" w:type="dxa"/>
          </w:tcPr>
          <w:p w14:paraId="6AE3D283" w14:textId="77777777" w:rsidR="00E326D6" w:rsidRDefault="00E326D6" w:rsidP="00FC4407">
            <w:pPr>
              <w:rPr>
                <w:sz w:val="20"/>
                <w:szCs w:val="20"/>
              </w:rPr>
            </w:pPr>
            <w:r>
              <w:rPr>
                <w:sz w:val="20"/>
                <w:szCs w:val="20"/>
              </w:rPr>
              <w:t>Добавление нового учителя с существующим именем</w:t>
            </w:r>
          </w:p>
        </w:tc>
        <w:tc>
          <w:tcPr>
            <w:tcW w:w="1284" w:type="dxa"/>
          </w:tcPr>
          <w:p w14:paraId="410FD8D6" w14:textId="77777777" w:rsidR="00E326D6" w:rsidRPr="00D87E92" w:rsidRDefault="00E326D6" w:rsidP="00FC4407">
            <w:pPr>
              <w:rPr>
                <w:sz w:val="20"/>
                <w:szCs w:val="20"/>
              </w:rPr>
            </w:pPr>
            <w:r>
              <w:rPr>
                <w:sz w:val="20"/>
                <w:szCs w:val="20"/>
              </w:rPr>
              <w:t>Негативный</w:t>
            </w:r>
          </w:p>
        </w:tc>
        <w:tc>
          <w:tcPr>
            <w:tcW w:w="1907" w:type="dxa"/>
          </w:tcPr>
          <w:p w14:paraId="17FE5D4A" w14:textId="77777777" w:rsidR="00E326D6" w:rsidRPr="00D87E92" w:rsidRDefault="00E326D6" w:rsidP="00FC4407">
            <w:pPr>
              <w:rPr>
                <w:sz w:val="20"/>
                <w:szCs w:val="20"/>
              </w:rPr>
            </w:pPr>
            <w:r>
              <w:rPr>
                <w:sz w:val="20"/>
                <w:szCs w:val="20"/>
              </w:rPr>
              <w:t xml:space="preserve">В БД содержится запись учителя с </w:t>
            </w:r>
            <w:r>
              <w:rPr>
                <w:sz w:val="20"/>
                <w:szCs w:val="20"/>
                <w:lang w:val="en-US"/>
              </w:rPr>
              <w:t>name</w:t>
            </w:r>
            <w:r>
              <w:rPr>
                <w:sz w:val="20"/>
                <w:szCs w:val="20"/>
              </w:rPr>
              <w:t xml:space="preserve"> = тест</w:t>
            </w:r>
          </w:p>
        </w:tc>
        <w:tc>
          <w:tcPr>
            <w:tcW w:w="1877" w:type="dxa"/>
          </w:tcPr>
          <w:p w14:paraId="144DA7AB" w14:textId="77777777" w:rsidR="00E326D6" w:rsidRDefault="00E326D6" w:rsidP="00FC4407">
            <w:pPr>
              <w:spacing w:line="276" w:lineRule="auto"/>
              <w:rPr>
                <w:sz w:val="20"/>
                <w:szCs w:val="20"/>
              </w:rPr>
            </w:pPr>
            <w:r>
              <w:rPr>
                <w:sz w:val="20"/>
                <w:szCs w:val="20"/>
              </w:rPr>
              <w:t>1. Создать запрос на добавление записи учителя (тест, 1, 1, 2, 2)</w:t>
            </w:r>
          </w:p>
          <w:p w14:paraId="0225FF0D" w14:textId="77777777" w:rsidR="00E326D6" w:rsidRPr="00D87E92" w:rsidRDefault="00E326D6" w:rsidP="00FC4407">
            <w:pPr>
              <w:rPr>
                <w:sz w:val="20"/>
                <w:szCs w:val="20"/>
              </w:rPr>
            </w:pPr>
            <w:r>
              <w:rPr>
                <w:sz w:val="20"/>
                <w:szCs w:val="20"/>
              </w:rPr>
              <w:t>2. Выполнить запрос на добавление</w:t>
            </w:r>
          </w:p>
        </w:tc>
        <w:tc>
          <w:tcPr>
            <w:tcW w:w="1922" w:type="dxa"/>
          </w:tcPr>
          <w:p w14:paraId="06B6447B" w14:textId="77777777" w:rsidR="00E326D6" w:rsidRPr="00400CA6" w:rsidRDefault="00E326D6" w:rsidP="00FC4407">
            <w:pPr>
              <w:rPr>
                <w:sz w:val="20"/>
                <w:szCs w:val="20"/>
              </w:rPr>
            </w:pPr>
            <w:r w:rsidRPr="000240A7">
              <w:rPr>
                <w:sz w:val="20"/>
                <w:szCs w:val="20"/>
              </w:rPr>
              <w:t>1.</w:t>
            </w:r>
            <w:r>
              <w:rPr>
                <w:sz w:val="20"/>
                <w:szCs w:val="20"/>
              </w:rPr>
              <w:t xml:space="preserve"> БД возвращает системе ошибку, поле имени должно быть уникальным</w:t>
            </w:r>
          </w:p>
        </w:tc>
      </w:tr>
      <w:tr w:rsidR="00E326D6" w:rsidRPr="0051784B" w14:paraId="4736BFE5" w14:textId="77777777" w:rsidTr="00FC4407">
        <w:tc>
          <w:tcPr>
            <w:tcW w:w="566" w:type="dxa"/>
          </w:tcPr>
          <w:p w14:paraId="27B7B4CD" w14:textId="77777777" w:rsidR="00E326D6" w:rsidRDefault="00E326D6" w:rsidP="00FC4407">
            <w:pPr>
              <w:rPr>
                <w:sz w:val="20"/>
                <w:szCs w:val="20"/>
              </w:rPr>
            </w:pPr>
            <w:r>
              <w:rPr>
                <w:sz w:val="20"/>
                <w:szCs w:val="20"/>
              </w:rPr>
              <w:t>3.5</w:t>
            </w:r>
          </w:p>
        </w:tc>
        <w:tc>
          <w:tcPr>
            <w:tcW w:w="1789" w:type="dxa"/>
          </w:tcPr>
          <w:p w14:paraId="4D9FE125" w14:textId="77777777" w:rsidR="00E326D6" w:rsidRDefault="00E326D6" w:rsidP="00FC4407">
            <w:pPr>
              <w:rPr>
                <w:sz w:val="20"/>
                <w:szCs w:val="20"/>
              </w:rPr>
            </w:pPr>
            <w:r>
              <w:rPr>
                <w:sz w:val="20"/>
                <w:szCs w:val="20"/>
              </w:rPr>
              <w:t>Добавление связей к объекту учителя</w:t>
            </w:r>
          </w:p>
        </w:tc>
        <w:tc>
          <w:tcPr>
            <w:tcW w:w="1284" w:type="dxa"/>
          </w:tcPr>
          <w:p w14:paraId="098D2146" w14:textId="77777777" w:rsidR="00E326D6" w:rsidRPr="00D87E92" w:rsidRDefault="00E326D6" w:rsidP="00FC4407">
            <w:pPr>
              <w:rPr>
                <w:sz w:val="20"/>
                <w:szCs w:val="20"/>
              </w:rPr>
            </w:pPr>
            <w:r>
              <w:rPr>
                <w:sz w:val="20"/>
                <w:szCs w:val="20"/>
              </w:rPr>
              <w:t>Позитивный</w:t>
            </w:r>
          </w:p>
        </w:tc>
        <w:tc>
          <w:tcPr>
            <w:tcW w:w="1907" w:type="dxa"/>
          </w:tcPr>
          <w:p w14:paraId="0642278A" w14:textId="77777777" w:rsidR="00E326D6" w:rsidRPr="00D87E92" w:rsidRDefault="00E326D6" w:rsidP="00FC4407">
            <w:pPr>
              <w:rPr>
                <w:sz w:val="20"/>
                <w:szCs w:val="20"/>
              </w:rPr>
            </w:pPr>
            <w:r>
              <w:rPr>
                <w:sz w:val="20"/>
                <w:szCs w:val="20"/>
              </w:rPr>
              <w:t xml:space="preserve">В БД содержится запись учителя с </w:t>
            </w:r>
            <w:r>
              <w:rPr>
                <w:sz w:val="20"/>
                <w:szCs w:val="20"/>
                <w:lang w:val="en-US"/>
              </w:rPr>
              <w:t>name</w:t>
            </w:r>
            <w:r>
              <w:rPr>
                <w:sz w:val="20"/>
                <w:szCs w:val="20"/>
              </w:rPr>
              <w:t xml:space="preserve"> = тест</w:t>
            </w:r>
          </w:p>
        </w:tc>
        <w:tc>
          <w:tcPr>
            <w:tcW w:w="1877" w:type="dxa"/>
          </w:tcPr>
          <w:p w14:paraId="32F399F2" w14:textId="77777777" w:rsidR="00E326D6" w:rsidRPr="00D87E92" w:rsidRDefault="00E326D6" w:rsidP="00FC4407">
            <w:pPr>
              <w:rPr>
                <w:sz w:val="20"/>
                <w:szCs w:val="20"/>
              </w:rPr>
            </w:pPr>
            <w:r>
              <w:rPr>
                <w:sz w:val="20"/>
                <w:szCs w:val="20"/>
              </w:rPr>
              <w:t>1. Создать и выполнить запрос на связывание существующих учителя + предмета</w:t>
            </w:r>
          </w:p>
        </w:tc>
        <w:tc>
          <w:tcPr>
            <w:tcW w:w="1922" w:type="dxa"/>
          </w:tcPr>
          <w:p w14:paraId="4665B753" w14:textId="77777777" w:rsidR="00E326D6" w:rsidRPr="00400CA6" w:rsidRDefault="00E326D6" w:rsidP="00FC4407">
            <w:pPr>
              <w:rPr>
                <w:sz w:val="20"/>
                <w:szCs w:val="20"/>
              </w:rPr>
            </w:pPr>
            <w:r w:rsidRPr="00D87E92">
              <w:rPr>
                <w:sz w:val="20"/>
                <w:szCs w:val="20"/>
              </w:rPr>
              <w:t xml:space="preserve">1. </w:t>
            </w:r>
            <w:r>
              <w:rPr>
                <w:sz w:val="20"/>
                <w:szCs w:val="20"/>
              </w:rPr>
              <w:t xml:space="preserve">В БД добавлены записи в таблице </w:t>
            </w:r>
            <w:r>
              <w:rPr>
                <w:sz w:val="20"/>
                <w:szCs w:val="20"/>
                <w:lang w:val="en-US"/>
              </w:rPr>
              <w:t>TeacherSubjects</w:t>
            </w:r>
            <w:r>
              <w:rPr>
                <w:sz w:val="20"/>
                <w:szCs w:val="20"/>
              </w:rPr>
              <w:t xml:space="preserve">, содержащая </w:t>
            </w:r>
            <w:r>
              <w:rPr>
                <w:sz w:val="20"/>
                <w:szCs w:val="20"/>
                <w:lang w:val="en-US"/>
              </w:rPr>
              <w:t>ID</w:t>
            </w:r>
            <w:r>
              <w:rPr>
                <w:sz w:val="20"/>
                <w:szCs w:val="20"/>
              </w:rPr>
              <w:t xml:space="preserve"> связываемых элементов</w:t>
            </w:r>
          </w:p>
        </w:tc>
      </w:tr>
      <w:tr w:rsidR="00E326D6" w:rsidRPr="0051784B" w14:paraId="0FE0C1B3" w14:textId="77777777" w:rsidTr="00FC4407">
        <w:tc>
          <w:tcPr>
            <w:tcW w:w="566" w:type="dxa"/>
          </w:tcPr>
          <w:p w14:paraId="1A6C9EBE" w14:textId="77777777" w:rsidR="00E326D6" w:rsidRDefault="00E326D6" w:rsidP="00FC4407">
            <w:pPr>
              <w:rPr>
                <w:sz w:val="20"/>
                <w:szCs w:val="20"/>
              </w:rPr>
            </w:pPr>
            <w:r>
              <w:rPr>
                <w:sz w:val="20"/>
                <w:szCs w:val="20"/>
              </w:rPr>
              <w:t>3.6</w:t>
            </w:r>
          </w:p>
        </w:tc>
        <w:tc>
          <w:tcPr>
            <w:tcW w:w="1789" w:type="dxa"/>
          </w:tcPr>
          <w:p w14:paraId="54129DBD" w14:textId="77777777" w:rsidR="00E326D6" w:rsidRDefault="00E326D6" w:rsidP="00FC4407">
            <w:pPr>
              <w:rPr>
                <w:sz w:val="20"/>
                <w:szCs w:val="20"/>
              </w:rPr>
            </w:pPr>
            <w:r>
              <w:rPr>
                <w:sz w:val="20"/>
                <w:szCs w:val="20"/>
              </w:rPr>
              <w:t>Редактирование существующего учителя</w:t>
            </w:r>
          </w:p>
        </w:tc>
        <w:tc>
          <w:tcPr>
            <w:tcW w:w="1284" w:type="dxa"/>
          </w:tcPr>
          <w:p w14:paraId="693A36C5" w14:textId="77777777" w:rsidR="00E326D6" w:rsidRPr="00D87E92" w:rsidRDefault="00E326D6" w:rsidP="00FC4407">
            <w:pPr>
              <w:rPr>
                <w:sz w:val="20"/>
                <w:szCs w:val="20"/>
              </w:rPr>
            </w:pPr>
            <w:r>
              <w:rPr>
                <w:sz w:val="20"/>
                <w:szCs w:val="20"/>
              </w:rPr>
              <w:t>Позитивный</w:t>
            </w:r>
          </w:p>
        </w:tc>
        <w:tc>
          <w:tcPr>
            <w:tcW w:w="1907" w:type="dxa"/>
          </w:tcPr>
          <w:p w14:paraId="79541EF8" w14:textId="77777777" w:rsidR="00E326D6" w:rsidRPr="00D87E92" w:rsidRDefault="00E326D6" w:rsidP="00FC4407">
            <w:pPr>
              <w:rPr>
                <w:sz w:val="20"/>
                <w:szCs w:val="20"/>
              </w:rPr>
            </w:pPr>
            <w:r>
              <w:rPr>
                <w:sz w:val="20"/>
                <w:szCs w:val="20"/>
              </w:rPr>
              <w:t xml:space="preserve">В БД содержится минимум одна запись учителя, известно </w:t>
            </w:r>
            <w:r>
              <w:rPr>
                <w:sz w:val="20"/>
                <w:szCs w:val="20"/>
                <w:lang w:val="en-US"/>
              </w:rPr>
              <w:t>ID</w:t>
            </w:r>
            <w:r w:rsidRPr="000240A7">
              <w:rPr>
                <w:sz w:val="20"/>
                <w:szCs w:val="20"/>
              </w:rPr>
              <w:t xml:space="preserve"> </w:t>
            </w:r>
            <w:r>
              <w:rPr>
                <w:sz w:val="20"/>
                <w:szCs w:val="20"/>
              </w:rPr>
              <w:t>данного элемента, данные записи отличаются от указанных в шагах</w:t>
            </w:r>
          </w:p>
        </w:tc>
        <w:tc>
          <w:tcPr>
            <w:tcW w:w="1877" w:type="dxa"/>
          </w:tcPr>
          <w:p w14:paraId="2B351684" w14:textId="77777777" w:rsidR="00E326D6" w:rsidRDefault="00E326D6" w:rsidP="00FC4407">
            <w:pPr>
              <w:spacing w:line="276" w:lineRule="auto"/>
              <w:rPr>
                <w:sz w:val="20"/>
                <w:szCs w:val="20"/>
              </w:rPr>
            </w:pPr>
            <w:r>
              <w:rPr>
                <w:sz w:val="20"/>
                <w:szCs w:val="20"/>
              </w:rPr>
              <w:t>1. Создать запрос на редактирование записи учителя (тест2, 1, 1, 2, 2)</w:t>
            </w:r>
          </w:p>
          <w:p w14:paraId="2EAD9AB3" w14:textId="77777777" w:rsidR="00E326D6" w:rsidRPr="00D87E92" w:rsidRDefault="00E326D6" w:rsidP="00FC4407">
            <w:pPr>
              <w:rPr>
                <w:sz w:val="20"/>
                <w:szCs w:val="20"/>
              </w:rPr>
            </w:pPr>
            <w:r>
              <w:rPr>
                <w:sz w:val="20"/>
                <w:szCs w:val="20"/>
              </w:rPr>
              <w:t>2. Выполнить запрос на редактирование</w:t>
            </w:r>
          </w:p>
        </w:tc>
        <w:tc>
          <w:tcPr>
            <w:tcW w:w="1922" w:type="dxa"/>
          </w:tcPr>
          <w:p w14:paraId="55148936" w14:textId="77777777" w:rsidR="00E326D6" w:rsidRPr="00400CA6" w:rsidRDefault="00E326D6" w:rsidP="00FC4407">
            <w:pPr>
              <w:rPr>
                <w:sz w:val="20"/>
                <w:szCs w:val="20"/>
              </w:rPr>
            </w:pPr>
            <w:r w:rsidRPr="00D87E92">
              <w:rPr>
                <w:sz w:val="20"/>
                <w:szCs w:val="20"/>
              </w:rPr>
              <w:t xml:space="preserve">1. </w:t>
            </w:r>
            <w:r>
              <w:rPr>
                <w:sz w:val="20"/>
                <w:szCs w:val="20"/>
              </w:rPr>
              <w:t>В БД запись для редактирования имеет изменённые данные (тест2, 1, 1, 2, 2)</w:t>
            </w:r>
          </w:p>
        </w:tc>
      </w:tr>
      <w:tr w:rsidR="00E326D6" w:rsidRPr="0051784B" w14:paraId="4C812B07" w14:textId="77777777" w:rsidTr="00FC4407">
        <w:tc>
          <w:tcPr>
            <w:tcW w:w="566" w:type="dxa"/>
          </w:tcPr>
          <w:p w14:paraId="3C73A4C7" w14:textId="77777777" w:rsidR="00E326D6" w:rsidRDefault="00E326D6" w:rsidP="00FC4407">
            <w:pPr>
              <w:rPr>
                <w:sz w:val="20"/>
                <w:szCs w:val="20"/>
              </w:rPr>
            </w:pPr>
            <w:r>
              <w:rPr>
                <w:sz w:val="20"/>
                <w:szCs w:val="20"/>
              </w:rPr>
              <w:t>3.7</w:t>
            </w:r>
          </w:p>
        </w:tc>
        <w:tc>
          <w:tcPr>
            <w:tcW w:w="1789" w:type="dxa"/>
          </w:tcPr>
          <w:p w14:paraId="3B853B56" w14:textId="77777777" w:rsidR="00E326D6" w:rsidRDefault="00E326D6" w:rsidP="00FC4407">
            <w:pPr>
              <w:rPr>
                <w:sz w:val="20"/>
                <w:szCs w:val="20"/>
              </w:rPr>
            </w:pPr>
            <w:r>
              <w:rPr>
                <w:sz w:val="20"/>
                <w:szCs w:val="20"/>
              </w:rPr>
              <w:t xml:space="preserve">Просмотр </w:t>
            </w:r>
            <w:r>
              <w:rPr>
                <w:sz w:val="20"/>
                <w:szCs w:val="20"/>
              </w:rPr>
              <w:lastRenderedPageBreak/>
              <w:t>конкретного учителя</w:t>
            </w:r>
          </w:p>
        </w:tc>
        <w:tc>
          <w:tcPr>
            <w:tcW w:w="1284" w:type="dxa"/>
          </w:tcPr>
          <w:p w14:paraId="0142324E" w14:textId="77777777" w:rsidR="00E326D6" w:rsidRPr="00D87E92" w:rsidRDefault="00E326D6" w:rsidP="00FC4407">
            <w:pPr>
              <w:rPr>
                <w:sz w:val="20"/>
                <w:szCs w:val="20"/>
              </w:rPr>
            </w:pPr>
            <w:r>
              <w:rPr>
                <w:sz w:val="20"/>
                <w:szCs w:val="20"/>
              </w:rPr>
              <w:lastRenderedPageBreak/>
              <w:t>Позитивный</w:t>
            </w:r>
          </w:p>
        </w:tc>
        <w:tc>
          <w:tcPr>
            <w:tcW w:w="1907" w:type="dxa"/>
          </w:tcPr>
          <w:p w14:paraId="63908891" w14:textId="77777777" w:rsidR="00E326D6" w:rsidRPr="00D87E92" w:rsidRDefault="00E326D6" w:rsidP="00FC4407">
            <w:pPr>
              <w:rPr>
                <w:sz w:val="20"/>
                <w:szCs w:val="20"/>
              </w:rPr>
            </w:pPr>
            <w:r>
              <w:rPr>
                <w:sz w:val="20"/>
                <w:szCs w:val="20"/>
              </w:rPr>
              <w:t xml:space="preserve">В БД содержится </w:t>
            </w:r>
            <w:r>
              <w:rPr>
                <w:sz w:val="20"/>
                <w:szCs w:val="20"/>
              </w:rPr>
              <w:lastRenderedPageBreak/>
              <w:t xml:space="preserve">минимум одна запись учителя, известно </w:t>
            </w:r>
            <w:r>
              <w:rPr>
                <w:sz w:val="20"/>
                <w:szCs w:val="20"/>
                <w:lang w:val="en-US"/>
              </w:rPr>
              <w:t>ID</w:t>
            </w:r>
            <w:r w:rsidRPr="000240A7">
              <w:rPr>
                <w:sz w:val="20"/>
                <w:szCs w:val="20"/>
              </w:rPr>
              <w:t xml:space="preserve"> </w:t>
            </w:r>
            <w:r>
              <w:rPr>
                <w:sz w:val="20"/>
                <w:szCs w:val="20"/>
              </w:rPr>
              <w:t>данного элемента</w:t>
            </w:r>
          </w:p>
        </w:tc>
        <w:tc>
          <w:tcPr>
            <w:tcW w:w="1877" w:type="dxa"/>
          </w:tcPr>
          <w:p w14:paraId="3AD3FF4A" w14:textId="77777777" w:rsidR="00E326D6" w:rsidRPr="00F81FC8" w:rsidRDefault="00E326D6" w:rsidP="00FC4407">
            <w:pPr>
              <w:spacing w:line="276" w:lineRule="auto"/>
              <w:rPr>
                <w:sz w:val="20"/>
                <w:szCs w:val="20"/>
              </w:rPr>
            </w:pPr>
            <w:r>
              <w:rPr>
                <w:sz w:val="20"/>
                <w:szCs w:val="20"/>
              </w:rPr>
              <w:lastRenderedPageBreak/>
              <w:t xml:space="preserve">1. Создать запрос на получение </w:t>
            </w:r>
            <w:r>
              <w:rPr>
                <w:sz w:val="20"/>
                <w:szCs w:val="20"/>
              </w:rPr>
              <w:lastRenderedPageBreak/>
              <w:t xml:space="preserve">записи учителя с </w:t>
            </w:r>
            <w:r>
              <w:rPr>
                <w:sz w:val="20"/>
                <w:szCs w:val="20"/>
                <w:lang w:val="en-US"/>
              </w:rPr>
              <w:t>ID</w:t>
            </w:r>
            <w:r w:rsidRPr="00F81FC8">
              <w:rPr>
                <w:sz w:val="20"/>
                <w:szCs w:val="20"/>
              </w:rPr>
              <w:t xml:space="preserve"> </w:t>
            </w:r>
            <w:r>
              <w:rPr>
                <w:sz w:val="20"/>
                <w:szCs w:val="20"/>
              </w:rPr>
              <w:t>из предусловия.</w:t>
            </w:r>
          </w:p>
          <w:p w14:paraId="71F58C4D" w14:textId="77777777" w:rsidR="00E326D6" w:rsidRPr="00D87E92" w:rsidRDefault="00E326D6" w:rsidP="00FC4407">
            <w:pPr>
              <w:rPr>
                <w:sz w:val="20"/>
                <w:szCs w:val="20"/>
              </w:rPr>
            </w:pPr>
            <w:r>
              <w:rPr>
                <w:sz w:val="20"/>
                <w:szCs w:val="20"/>
              </w:rPr>
              <w:t>2. Выполнить запрос на получение выборки</w:t>
            </w:r>
          </w:p>
        </w:tc>
        <w:tc>
          <w:tcPr>
            <w:tcW w:w="1922" w:type="dxa"/>
          </w:tcPr>
          <w:p w14:paraId="74145EAE" w14:textId="77777777" w:rsidR="00E326D6" w:rsidRPr="00400CA6" w:rsidRDefault="00E326D6" w:rsidP="00FC4407">
            <w:pPr>
              <w:rPr>
                <w:sz w:val="20"/>
                <w:szCs w:val="20"/>
              </w:rPr>
            </w:pPr>
            <w:r>
              <w:rPr>
                <w:sz w:val="20"/>
                <w:szCs w:val="20"/>
              </w:rPr>
              <w:lastRenderedPageBreak/>
              <w:t xml:space="preserve">1. Система </w:t>
            </w:r>
            <w:r>
              <w:rPr>
                <w:sz w:val="20"/>
                <w:szCs w:val="20"/>
              </w:rPr>
              <w:lastRenderedPageBreak/>
              <w:t>получает соответствующие данные из БД</w:t>
            </w:r>
          </w:p>
        </w:tc>
      </w:tr>
      <w:tr w:rsidR="00E326D6" w:rsidRPr="0051784B" w14:paraId="3C4BB446" w14:textId="77777777" w:rsidTr="00FC4407">
        <w:tc>
          <w:tcPr>
            <w:tcW w:w="566" w:type="dxa"/>
          </w:tcPr>
          <w:p w14:paraId="125C8217" w14:textId="77777777" w:rsidR="00E326D6" w:rsidRDefault="00E326D6" w:rsidP="00FC4407">
            <w:pPr>
              <w:rPr>
                <w:sz w:val="20"/>
                <w:szCs w:val="20"/>
              </w:rPr>
            </w:pPr>
            <w:r>
              <w:rPr>
                <w:sz w:val="20"/>
                <w:szCs w:val="20"/>
              </w:rPr>
              <w:lastRenderedPageBreak/>
              <w:t>3.8</w:t>
            </w:r>
          </w:p>
        </w:tc>
        <w:tc>
          <w:tcPr>
            <w:tcW w:w="1789" w:type="dxa"/>
          </w:tcPr>
          <w:p w14:paraId="01F757F8" w14:textId="77777777" w:rsidR="00E326D6" w:rsidRDefault="00E326D6" w:rsidP="00FC4407">
            <w:pPr>
              <w:rPr>
                <w:sz w:val="20"/>
                <w:szCs w:val="20"/>
              </w:rPr>
            </w:pPr>
            <w:r>
              <w:rPr>
                <w:sz w:val="20"/>
                <w:szCs w:val="20"/>
              </w:rPr>
              <w:t>Просмотр списка учителей</w:t>
            </w:r>
          </w:p>
        </w:tc>
        <w:tc>
          <w:tcPr>
            <w:tcW w:w="1284" w:type="dxa"/>
          </w:tcPr>
          <w:p w14:paraId="08F66DA2" w14:textId="77777777" w:rsidR="00E326D6" w:rsidRPr="00D87E92" w:rsidRDefault="00E326D6" w:rsidP="00FC4407">
            <w:pPr>
              <w:rPr>
                <w:sz w:val="20"/>
                <w:szCs w:val="20"/>
              </w:rPr>
            </w:pPr>
            <w:r>
              <w:rPr>
                <w:sz w:val="20"/>
                <w:szCs w:val="20"/>
              </w:rPr>
              <w:t xml:space="preserve">Позитивный </w:t>
            </w:r>
          </w:p>
        </w:tc>
        <w:tc>
          <w:tcPr>
            <w:tcW w:w="1907" w:type="dxa"/>
          </w:tcPr>
          <w:p w14:paraId="70D89D98" w14:textId="77777777" w:rsidR="00E326D6" w:rsidRPr="00D87E92" w:rsidRDefault="00E326D6" w:rsidP="00FC4407">
            <w:pPr>
              <w:rPr>
                <w:sz w:val="20"/>
                <w:szCs w:val="20"/>
              </w:rPr>
            </w:pPr>
            <w:r>
              <w:rPr>
                <w:sz w:val="20"/>
                <w:szCs w:val="20"/>
              </w:rPr>
              <w:t>В БД содержится минимум одна запись учителя</w:t>
            </w:r>
          </w:p>
        </w:tc>
        <w:tc>
          <w:tcPr>
            <w:tcW w:w="1877" w:type="dxa"/>
          </w:tcPr>
          <w:p w14:paraId="4122B477" w14:textId="77777777" w:rsidR="00E326D6" w:rsidRDefault="00E326D6" w:rsidP="00FC4407">
            <w:pPr>
              <w:rPr>
                <w:sz w:val="20"/>
                <w:szCs w:val="20"/>
              </w:rPr>
            </w:pPr>
            <w:r>
              <w:rPr>
                <w:sz w:val="20"/>
                <w:szCs w:val="20"/>
              </w:rPr>
              <w:t>1. Создать запрос на получение всех записей учителей</w:t>
            </w:r>
          </w:p>
          <w:p w14:paraId="6B720548" w14:textId="77777777" w:rsidR="00E326D6" w:rsidRPr="00D87E92" w:rsidRDefault="00E326D6" w:rsidP="00FC4407">
            <w:pPr>
              <w:rPr>
                <w:sz w:val="20"/>
                <w:szCs w:val="20"/>
              </w:rPr>
            </w:pPr>
            <w:r>
              <w:rPr>
                <w:sz w:val="20"/>
                <w:szCs w:val="20"/>
              </w:rPr>
              <w:t>2. Выполнить запрос на получение выборки</w:t>
            </w:r>
          </w:p>
        </w:tc>
        <w:tc>
          <w:tcPr>
            <w:tcW w:w="1922" w:type="dxa"/>
          </w:tcPr>
          <w:p w14:paraId="10418303" w14:textId="77777777" w:rsidR="00E326D6" w:rsidRPr="00400CA6" w:rsidRDefault="00E326D6" w:rsidP="00FC4407">
            <w:pPr>
              <w:rPr>
                <w:sz w:val="20"/>
                <w:szCs w:val="20"/>
              </w:rPr>
            </w:pPr>
            <w:r>
              <w:rPr>
                <w:sz w:val="20"/>
                <w:szCs w:val="20"/>
              </w:rPr>
              <w:t>1. Система получается соответствующие данные из БД</w:t>
            </w:r>
          </w:p>
        </w:tc>
      </w:tr>
      <w:tr w:rsidR="00E326D6" w:rsidRPr="0051784B" w14:paraId="542BF186" w14:textId="77777777" w:rsidTr="00FC4407">
        <w:tc>
          <w:tcPr>
            <w:tcW w:w="566" w:type="dxa"/>
          </w:tcPr>
          <w:p w14:paraId="3F4FC562" w14:textId="77777777" w:rsidR="00E326D6" w:rsidRDefault="00E326D6" w:rsidP="00FC4407">
            <w:pPr>
              <w:rPr>
                <w:sz w:val="20"/>
                <w:szCs w:val="20"/>
              </w:rPr>
            </w:pPr>
            <w:r>
              <w:rPr>
                <w:sz w:val="20"/>
                <w:szCs w:val="20"/>
              </w:rPr>
              <w:t>3.9</w:t>
            </w:r>
          </w:p>
        </w:tc>
        <w:tc>
          <w:tcPr>
            <w:tcW w:w="1789" w:type="dxa"/>
          </w:tcPr>
          <w:p w14:paraId="72542647" w14:textId="77777777" w:rsidR="00E326D6" w:rsidRDefault="00E326D6" w:rsidP="00FC4407">
            <w:pPr>
              <w:rPr>
                <w:sz w:val="20"/>
                <w:szCs w:val="20"/>
              </w:rPr>
            </w:pPr>
            <w:r>
              <w:rPr>
                <w:sz w:val="20"/>
                <w:szCs w:val="20"/>
              </w:rPr>
              <w:t>Удаление существующего учителя</w:t>
            </w:r>
          </w:p>
        </w:tc>
        <w:tc>
          <w:tcPr>
            <w:tcW w:w="1284" w:type="dxa"/>
          </w:tcPr>
          <w:p w14:paraId="214D5E4B" w14:textId="77777777" w:rsidR="00E326D6" w:rsidRPr="00D87E92" w:rsidRDefault="00E326D6" w:rsidP="00FC4407">
            <w:pPr>
              <w:rPr>
                <w:sz w:val="20"/>
                <w:szCs w:val="20"/>
              </w:rPr>
            </w:pPr>
            <w:r>
              <w:rPr>
                <w:sz w:val="20"/>
                <w:szCs w:val="20"/>
              </w:rPr>
              <w:t>Позитивный</w:t>
            </w:r>
          </w:p>
        </w:tc>
        <w:tc>
          <w:tcPr>
            <w:tcW w:w="1907" w:type="dxa"/>
          </w:tcPr>
          <w:p w14:paraId="30271753" w14:textId="77777777" w:rsidR="00E326D6" w:rsidRPr="00D87E92" w:rsidRDefault="00E326D6" w:rsidP="00FC4407">
            <w:pPr>
              <w:rPr>
                <w:sz w:val="20"/>
                <w:szCs w:val="20"/>
              </w:rPr>
            </w:pPr>
            <w:r>
              <w:rPr>
                <w:sz w:val="20"/>
                <w:szCs w:val="20"/>
              </w:rPr>
              <w:t xml:space="preserve">В БД содержится минимум одна запись учителя, известно </w:t>
            </w:r>
            <w:r>
              <w:rPr>
                <w:sz w:val="20"/>
                <w:szCs w:val="20"/>
                <w:lang w:val="en-US"/>
              </w:rPr>
              <w:t>ID</w:t>
            </w:r>
            <w:r w:rsidRPr="000240A7">
              <w:rPr>
                <w:sz w:val="20"/>
                <w:szCs w:val="20"/>
              </w:rPr>
              <w:t xml:space="preserve"> </w:t>
            </w:r>
            <w:r>
              <w:rPr>
                <w:sz w:val="20"/>
                <w:szCs w:val="20"/>
              </w:rPr>
              <w:t>данного элемента</w:t>
            </w:r>
          </w:p>
        </w:tc>
        <w:tc>
          <w:tcPr>
            <w:tcW w:w="1877" w:type="dxa"/>
          </w:tcPr>
          <w:p w14:paraId="66B687D8" w14:textId="77777777" w:rsidR="00E326D6" w:rsidRDefault="00E326D6" w:rsidP="00FC4407">
            <w:pPr>
              <w:rPr>
                <w:sz w:val="20"/>
                <w:szCs w:val="20"/>
              </w:rPr>
            </w:pPr>
            <w:r>
              <w:rPr>
                <w:sz w:val="20"/>
                <w:szCs w:val="20"/>
              </w:rPr>
              <w:t xml:space="preserve">1. Создать запрос на удаление учителя с указанным </w:t>
            </w:r>
            <w:r>
              <w:rPr>
                <w:sz w:val="20"/>
                <w:szCs w:val="20"/>
                <w:lang w:val="en-US"/>
              </w:rPr>
              <w:t>ID</w:t>
            </w:r>
          </w:p>
          <w:p w14:paraId="03864842" w14:textId="77777777" w:rsidR="00E326D6" w:rsidRPr="00D87E92" w:rsidRDefault="00E326D6" w:rsidP="00FC4407">
            <w:pPr>
              <w:rPr>
                <w:sz w:val="20"/>
                <w:szCs w:val="20"/>
              </w:rPr>
            </w:pPr>
            <w:r>
              <w:rPr>
                <w:sz w:val="20"/>
                <w:szCs w:val="20"/>
              </w:rPr>
              <w:t>2. Выполнить запрос на удаление</w:t>
            </w:r>
          </w:p>
        </w:tc>
        <w:tc>
          <w:tcPr>
            <w:tcW w:w="1922" w:type="dxa"/>
          </w:tcPr>
          <w:p w14:paraId="518EB6D6" w14:textId="77777777" w:rsidR="00E326D6" w:rsidRPr="00F81FC8" w:rsidRDefault="00E326D6" w:rsidP="00FC4407">
            <w:pPr>
              <w:spacing w:line="276" w:lineRule="auto"/>
              <w:rPr>
                <w:sz w:val="20"/>
                <w:szCs w:val="20"/>
              </w:rPr>
            </w:pPr>
            <w:r w:rsidRPr="00D87E92">
              <w:rPr>
                <w:sz w:val="20"/>
                <w:szCs w:val="20"/>
              </w:rPr>
              <w:t xml:space="preserve">1. </w:t>
            </w:r>
            <w:r>
              <w:rPr>
                <w:sz w:val="20"/>
                <w:szCs w:val="20"/>
              </w:rPr>
              <w:t xml:space="preserve">В БД отсутствует запись с указанным </w:t>
            </w:r>
            <w:r>
              <w:rPr>
                <w:sz w:val="20"/>
                <w:szCs w:val="20"/>
                <w:lang w:val="en-US"/>
              </w:rPr>
              <w:t>ID</w:t>
            </w:r>
          </w:p>
          <w:p w14:paraId="6B0905AF" w14:textId="77777777" w:rsidR="00E326D6" w:rsidRPr="00400CA6" w:rsidRDefault="00E326D6" w:rsidP="00FC4407">
            <w:pPr>
              <w:rPr>
                <w:sz w:val="20"/>
                <w:szCs w:val="20"/>
              </w:rPr>
            </w:pPr>
          </w:p>
        </w:tc>
      </w:tr>
      <w:tr w:rsidR="00E326D6" w:rsidRPr="0051784B" w14:paraId="62D94B8E" w14:textId="77777777" w:rsidTr="00FC4407">
        <w:tc>
          <w:tcPr>
            <w:tcW w:w="566" w:type="dxa"/>
          </w:tcPr>
          <w:p w14:paraId="34DD91B3" w14:textId="77777777" w:rsidR="00E326D6" w:rsidRDefault="00E326D6" w:rsidP="00FC4407">
            <w:pPr>
              <w:rPr>
                <w:sz w:val="20"/>
                <w:szCs w:val="20"/>
              </w:rPr>
            </w:pPr>
            <w:r>
              <w:rPr>
                <w:sz w:val="20"/>
                <w:szCs w:val="20"/>
              </w:rPr>
              <w:t>3.10</w:t>
            </w:r>
          </w:p>
        </w:tc>
        <w:tc>
          <w:tcPr>
            <w:tcW w:w="1789" w:type="dxa"/>
          </w:tcPr>
          <w:p w14:paraId="332B48B5" w14:textId="77777777" w:rsidR="00E326D6" w:rsidRDefault="00E326D6" w:rsidP="00FC4407">
            <w:pPr>
              <w:rPr>
                <w:sz w:val="20"/>
                <w:szCs w:val="20"/>
              </w:rPr>
            </w:pPr>
            <w:r>
              <w:rPr>
                <w:sz w:val="20"/>
                <w:szCs w:val="20"/>
              </w:rPr>
              <w:t>Удаление несуществующего учителя</w:t>
            </w:r>
          </w:p>
        </w:tc>
        <w:tc>
          <w:tcPr>
            <w:tcW w:w="1284" w:type="dxa"/>
          </w:tcPr>
          <w:p w14:paraId="1E9128F0" w14:textId="77777777" w:rsidR="00E326D6" w:rsidRPr="00D87E92" w:rsidRDefault="00E326D6" w:rsidP="00FC4407">
            <w:pPr>
              <w:rPr>
                <w:sz w:val="20"/>
                <w:szCs w:val="20"/>
              </w:rPr>
            </w:pPr>
            <w:r>
              <w:rPr>
                <w:sz w:val="20"/>
                <w:szCs w:val="20"/>
              </w:rPr>
              <w:t>Негативный</w:t>
            </w:r>
          </w:p>
        </w:tc>
        <w:tc>
          <w:tcPr>
            <w:tcW w:w="1907" w:type="dxa"/>
          </w:tcPr>
          <w:p w14:paraId="41DC4938" w14:textId="77777777" w:rsidR="00E326D6" w:rsidRPr="00D87E92" w:rsidRDefault="00E326D6" w:rsidP="00FC4407">
            <w:pPr>
              <w:rPr>
                <w:sz w:val="20"/>
                <w:szCs w:val="20"/>
              </w:rPr>
            </w:pPr>
            <w:r>
              <w:rPr>
                <w:sz w:val="20"/>
                <w:szCs w:val="20"/>
              </w:rPr>
              <w:t xml:space="preserve">Известно </w:t>
            </w:r>
            <w:r>
              <w:rPr>
                <w:sz w:val="20"/>
                <w:szCs w:val="20"/>
                <w:lang w:val="en-US"/>
              </w:rPr>
              <w:t>ID</w:t>
            </w:r>
            <w:r w:rsidRPr="00F81FC8">
              <w:rPr>
                <w:sz w:val="20"/>
                <w:szCs w:val="20"/>
              </w:rPr>
              <w:t xml:space="preserve"> </w:t>
            </w:r>
            <w:r>
              <w:rPr>
                <w:sz w:val="20"/>
                <w:szCs w:val="20"/>
              </w:rPr>
              <w:t>отсутствующего элемента в БД</w:t>
            </w:r>
          </w:p>
        </w:tc>
        <w:tc>
          <w:tcPr>
            <w:tcW w:w="1877" w:type="dxa"/>
          </w:tcPr>
          <w:p w14:paraId="3AF1AE81" w14:textId="77777777" w:rsidR="00E326D6" w:rsidRDefault="00E326D6" w:rsidP="00FC4407">
            <w:pPr>
              <w:rPr>
                <w:sz w:val="20"/>
                <w:szCs w:val="20"/>
              </w:rPr>
            </w:pPr>
            <w:r>
              <w:rPr>
                <w:sz w:val="20"/>
                <w:szCs w:val="20"/>
              </w:rPr>
              <w:t xml:space="preserve">1. Создать запрос на удаление учителя с указанным </w:t>
            </w:r>
            <w:r>
              <w:rPr>
                <w:sz w:val="20"/>
                <w:szCs w:val="20"/>
                <w:lang w:val="en-US"/>
              </w:rPr>
              <w:t>ID</w:t>
            </w:r>
          </w:p>
          <w:p w14:paraId="64C05770" w14:textId="77777777" w:rsidR="00E326D6" w:rsidRPr="00D87E92" w:rsidRDefault="00E326D6" w:rsidP="00FC4407">
            <w:pPr>
              <w:rPr>
                <w:sz w:val="20"/>
                <w:szCs w:val="20"/>
              </w:rPr>
            </w:pPr>
            <w:r>
              <w:rPr>
                <w:sz w:val="20"/>
                <w:szCs w:val="20"/>
              </w:rPr>
              <w:t>2. Выполнить запрос на удаление</w:t>
            </w:r>
          </w:p>
        </w:tc>
        <w:tc>
          <w:tcPr>
            <w:tcW w:w="1922" w:type="dxa"/>
          </w:tcPr>
          <w:p w14:paraId="41E755F4" w14:textId="77777777" w:rsidR="00E326D6" w:rsidRPr="00400CA6" w:rsidRDefault="00E326D6" w:rsidP="00FC4407">
            <w:pPr>
              <w:rPr>
                <w:sz w:val="20"/>
                <w:szCs w:val="20"/>
              </w:rPr>
            </w:pPr>
            <w:r w:rsidRPr="00D87E92">
              <w:rPr>
                <w:sz w:val="20"/>
                <w:szCs w:val="20"/>
              </w:rPr>
              <w:t xml:space="preserve">1. </w:t>
            </w:r>
            <w:r>
              <w:rPr>
                <w:sz w:val="20"/>
                <w:szCs w:val="20"/>
              </w:rPr>
              <w:t>Данный запрос возвращает внутреннюю ошибку, запрос не доходит до БД</w:t>
            </w:r>
          </w:p>
        </w:tc>
      </w:tr>
      <w:tr w:rsidR="00E326D6" w:rsidRPr="0051784B" w14:paraId="19C95479" w14:textId="77777777" w:rsidTr="00FC4407">
        <w:tc>
          <w:tcPr>
            <w:tcW w:w="566" w:type="dxa"/>
          </w:tcPr>
          <w:p w14:paraId="45345F3A" w14:textId="77777777" w:rsidR="00E326D6" w:rsidRDefault="00E326D6" w:rsidP="00FC4407">
            <w:pPr>
              <w:rPr>
                <w:sz w:val="20"/>
                <w:szCs w:val="20"/>
              </w:rPr>
            </w:pPr>
            <w:r>
              <w:rPr>
                <w:sz w:val="20"/>
                <w:szCs w:val="20"/>
              </w:rPr>
              <w:t>4.1</w:t>
            </w:r>
          </w:p>
        </w:tc>
        <w:tc>
          <w:tcPr>
            <w:tcW w:w="1789" w:type="dxa"/>
          </w:tcPr>
          <w:p w14:paraId="05360958" w14:textId="77777777" w:rsidR="00E326D6" w:rsidRDefault="00E326D6" w:rsidP="00FC4407">
            <w:pPr>
              <w:rPr>
                <w:sz w:val="20"/>
                <w:szCs w:val="20"/>
              </w:rPr>
            </w:pPr>
            <w:r>
              <w:rPr>
                <w:sz w:val="20"/>
                <w:szCs w:val="20"/>
              </w:rPr>
              <w:t>Добавление нового предмета</w:t>
            </w:r>
          </w:p>
        </w:tc>
        <w:tc>
          <w:tcPr>
            <w:tcW w:w="1284" w:type="dxa"/>
          </w:tcPr>
          <w:p w14:paraId="05111D36" w14:textId="77777777" w:rsidR="00E326D6" w:rsidRPr="00D87E92" w:rsidRDefault="00E326D6" w:rsidP="00FC4407">
            <w:pPr>
              <w:rPr>
                <w:sz w:val="20"/>
                <w:szCs w:val="20"/>
              </w:rPr>
            </w:pPr>
            <w:r>
              <w:rPr>
                <w:sz w:val="20"/>
                <w:szCs w:val="20"/>
              </w:rPr>
              <w:t>Позитивный</w:t>
            </w:r>
          </w:p>
        </w:tc>
        <w:tc>
          <w:tcPr>
            <w:tcW w:w="1907" w:type="dxa"/>
          </w:tcPr>
          <w:p w14:paraId="7C9A427B" w14:textId="77777777" w:rsidR="00E326D6" w:rsidRPr="00D87E92" w:rsidRDefault="00E326D6" w:rsidP="00FC4407">
            <w:pPr>
              <w:rPr>
                <w:sz w:val="20"/>
                <w:szCs w:val="20"/>
              </w:rPr>
            </w:pPr>
            <w:r>
              <w:rPr>
                <w:sz w:val="20"/>
                <w:szCs w:val="20"/>
              </w:rPr>
              <w:t>-</w:t>
            </w:r>
          </w:p>
        </w:tc>
        <w:tc>
          <w:tcPr>
            <w:tcW w:w="1877" w:type="dxa"/>
          </w:tcPr>
          <w:p w14:paraId="44F56CC8" w14:textId="77777777" w:rsidR="00E326D6" w:rsidRDefault="00E326D6" w:rsidP="00FC4407">
            <w:pPr>
              <w:spacing w:line="276" w:lineRule="auto"/>
              <w:rPr>
                <w:sz w:val="20"/>
                <w:szCs w:val="20"/>
              </w:rPr>
            </w:pPr>
            <w:r>
              <w:rPr>
                <w:sz w:val="20"/>
                <w:szCs w:val="20"/>
              </w:rPr>
              <w:t>1. Создать запрос на добавление записи предмета (тест, 1)</w:t>
            </w:r>
          </w:p>
          <w:p w14:paraId="165B177D" w14:textId="77777777" w:rsidR="00E326D6" w:rsidRPr="00D87E92" w:rsidRDefault="00E326D6" w:rsidP="00FC4407">
            <w:pPr>
              <w:rPr>
                <w:sz w:val="20"/>
                <w:szCs w:val="20"/>
              </w:rPr>
            </w:pPr>
          </w:p>
        </w:tc>
        <w:tc>
          <w:tcPr>
            <w:tcW w:w="1922" w:type="dxa"/>
          </w:tcPr>
          <w:p w14:paraId="3FA0E04A" w14:textId="77777777" w:rsidR="00E326D6" w:rsidRPr="00400CA6" w:rsidRDefault="00E326D6" w:rsidP="00FC4407">
            <w:pPr>
              <w:rPr>
                <w:sz w:val="20"/>
                <w:szCs w:val="20"/>
              </w:rPr>
            </w:pPr>
            <w:r w:rsidRPr="00D87E92">
              <w:rPr>
                <w:sz w:val="20"/>
                <w:szCs w:val="20"/>
              </w:rPr>
              <w:t xml:space="preserve">1. </w:t>
            </w:r>
            <w:r>
              <w:rPr>
                <w:sz w:val="20"/>
                <w:szCs w:val="20"/>
              </w:rPr>
              <w:t>В БД добавлена запись таблицы предмета с данными (тест, 1)</w:t>
            </w:r>
          </w:p>
        </w:tc>
      </w:tr>
      <w:tr w:rsidR="00E326D6" w:rsidRPr="0051784B" w14:paraId="3E84D2DE" w14:textId="77777777" w:rsidTr="00FC4407">
        <w:tc>
          <w:tcPr>
            <w:tcW w:w="566" w:type="dxa"/>
          </w:tcPr>
          <w:p w14:paraId="5BBA5469" w14:textId="77777777" w:rsidR="00E326D6" w:rsidRDefault="00E326D6" w:rsidP="00FC4407">
            <w:pPr>
              <w:rPr>
                <w:sz w:val="20"/>
                <w:szCs w:val="20"/>
              </w:rPr>
            </w:pPr>
            <w:r>
              <w:rPr>
                <w:sz w:val="20"/>
                <w:szCs w:val="20"/>
              </w:rPr>
              <w:t>4.2</w:t>
            </w:r>
          </w:p>
        </w:tc>
        <w:tc>
          <w:tcPr>
            <w:tcW w:w="1789" w:type="dxa"/>
          </w:tcPr>
          <w:p w14:paraId="164531AA" w14:textId="77777777" w:rsidR="00E326D6" w:rsidRDefault="00E326D6" w:rsidP="00FC4407">
            <w:pPr>
              <w:rPr>
                <w:sz w:val="20"/>
                <w:szCs w:val="20"/>
              </w:rPr>
            </w:pPr>
            <w:r>
              <w:rPr>
                <w:sz w:val="20"/>
                <w:szCs w:val="20"/>
              </w:rPr>
              <w:t>Добавление нового предмета без имени</w:t>
            </w:r>
          </w:p>
        </w:tc>
        <w:tc>
          <w:tcPr>
            <w:tcW w:w="1284" w:type="dxa"/>
          </w:tcPr>
          <w:p w14:paraId="778F0159" w14:textId="77777777" w:rsidR="00E326D6" w:rsidRPr="00D87E92" w:rsidRDefault="00E326D6" w:rsidP="00FC4407">
            <w:pPr>
              <w:rPr>
                <w:sz w:val="20"/>
                <w:szCs w:val="20"/>
              </w:rPr>
            </w:pPr>
            <w:r>
              <w:rPr>
                <w:sz w:val="20"/>
                <w:szCs w:val="20"/>
              </w:rPr>
              <w:t>Негативный</w:t>
            </w:r>
          </w:p>
        </w:tc>
        <w:tc>
          <w:tcPr>
            <w:tcW w:w="1907" w:type="dxa"/>
          </w:tcPr>
          <w:p w14:paraId="4433B52F" w14:textId="77777777" w:rsidR="00E326D6" w:rsidRPr="00D87E92" w:rsidRDefault="00E326D6" w:rsidP="00FC4407">
            <w:pPr>
              <w:rPr>
                <w:sz w:val="20"/>
                <w:szCs w:val="20"/>
              </w:rPr>
            </w:pPr>
            <w:r>
              <w:rPr>
                <w:sz w:val="20"/>
                <w:szCs w:val="20"/>
              </w:rPr>
              <w:t>-</w:t>
            </w:r>
          </w:p>
        </w:tc>
        <w:tc>
          <w:tcPr>
            <w:tcW w:w="1877" w:type="dxa"/>
          </w:tcPr>
          <w:p w14:paraId="0EBA9DAD" w14:textId="77777777" w:rsidR="00E326D6" w:rsidRDefault="00E326D6" w:rsidP="00FC4407">
            <w:pPr>
              <w:spacing w:line="276" w:lineRule="auto"/>
              <w:rPr>
                <w:sz w:val="20"/>
                <w:szCs w:val="20"/>
              </w:rPr>
            </w:pPr>
            <w:r>
              <w:rPr>
                <w:sz w:val="20"/>
                <w:szCs w:val="20"/>
              </w:rPr>
              <w:t>1. Создать запрос на добавление записи предмета (</w:t>
            </w:r>
            <w:r>
              <w:rPr>
                <w:sz w:val="20"/>
                <w:szCs w:val="20"/>
                <w:lang w:val="en-US"/>
              </w:rPr>
              <w:t>null</w:t>
            </w:r>
            <w:r>
              <w:rPr>
                <w:sz w:val="20"/>
                <w:szCs w:val="20"/>
              </w:rPr>
              <w:t>, 1)</w:t>
            </w:r>
          </w:p>
          <w:p w14:paraId="283FA1E8" w14:textId="77777777" w:rsidR="00E326D6" w:rsidRPr="00D87E92" w:rsidRDefault="00E326D6" w:rsidP="00FC4407">
            <w:pPr>
              <w:rPr>
                <w:sz w:val="20"/>
                <w:szCs w:val="20"/>
              </w:rPr>
            </w:pPr>
          </w:p>
        </w:tc>
        <w:tc>
          <w:tcPr>
            <w:tcW w:w="1922" w:type="dxa"/>
          </w:tcPr>
          <w:p w14:paraId="2C3313A1" w14:textId="77777777" w:rsidR="00E326D6" w:rsidRPr="00400CA6" w:rsidRDefault="00E326D6" w:rsidP="00FC4407">
            <w:pPr>
              <w:rPr>
                <w:sz w:val="20"/>
                <w:szCs w:val="20"/>
              </w:rPr>
            </w:pPr>
            <w:r w:rsidRPr="000240A7">
              <w:rPr>
                <w:sz w:val="20"/>
                <w:szCs w:val="20"/>
              </w:rPr>
              <w:t>1.</w:t>
            </w:r>
            <w:r>
              <w:rPr>
                <w:sz w:val="20"/>
                <w:szCs w:val="20"/>
              </w:rPr>
              <w:t xml:space="preserve"> БД возвращает системе ошибку, данное поле является обязательным</w:t>
            </w:r>
          </w:p>
        </w:tc>
      </w:tr>
      <w:tr w:rsidR="00E326D6" w:rsidRPr="0051784B" w14:paraId="01E61B5A" w14:textId="77777777" w:rsidTr="00FC4407">
        <w:tc>
          <w:tcPr>
            <w:tcW w:w="566" w:type="dxa"/>
          </w:tcPr>
          <w:p w14:paraId="089A5E27" w14:textId="77777777" w:rsidR="00E326D6" w:rsidRDefault="00E326D6" w:rsidP="00FC4407">
            <w:pPr>
              <w:rPr>
                <w:sz w:val="20"/>
                <w:szCs w:val="20"/>
              </w:rPr>
            </w:pPr>
            <w:r>
              <w:rPr>
                <w:sz w:val="20"/>
                <w:szCs w:val="20"/>
              </w:rPr>
              <w:t>4.3</w:t>
            </w:r>
          </w:p>
        </w:tc>
        <w:tc>
          <w:tcPr>
            <w:tcW w:w="1789" w:type="dxa"/>
          </w:tcPr>
          <w:p w14:paraId="251AA6EE" w14:textId="77777777" w:rsidR="00E326D6" w:rsidRDefault="00E326D6" w:rsidP="00FC4407">
            <w:pPr>
              <w:rPr>
                <w:sz w:val="20"/>
                <w:szCs w:val="20"/>
              </w:rPr>
            </w:pPr>
            <w:r>
              <w:rPr>
                <w:sz w:val="20"/>
                <w:szCs w:val="20"/>
              </w:rPr>
              <w:t xml:space="preserve">Добавление нового предмета с </w:t>
            </w:r>
            <w:r>
              <w:rPr>
                <w:sz w:val="20"/>
                <w:szCs w:val="20"/>
              </w:rPr>
              <w:lastRenderedPageBreak/>
              <w:t>существующим именем</w:t>
            </w:r>
          </w:p>
        </w:tc>
        <w:tc>
          <w:tcPr>
            <w:tcW w:w="1284" w:type="dxa"/>
          </w:tcPr>
          <w:p w14:paraId="0A82CB1C" w14:textId="77777777" w:rsidR="00E326D6" w:rsidRPr="00D87E92" w:rsidRDefault="00E326D6" w:rsidP="00FC4407">
            <w:pPr>
              <w:rPr>
                <w:sz w:val="20"/>
                <w:szCs w:val="20"/>
              </w:rPr>
            </w:pPr>
            <w:r>
              <w:rPr>
                <w:sz w:val="20"/>
                <w:szCs w:val="20"/>
              </w:rPr>
              <w:lastRenderedPageBreak/>
              <w:t>Негативный</w:t>
            </w:r>
          </w:p>
        </w:tc>
        <w:tc>
          <w:tcPr>
            <w:tcW w:w="1907" w:type="dxa"/>
          </w:tcPr>
          <w:p w14:paraId="56B6B20F" w14:textId="77777777" w:rsidR="00E326D6" w:rsidRPr="00D87E92" w:rsidRDefault="00E326D6" w:rsidP="00FC4407">
            <w:pPr>
              <w:rPr>
                <w:sz w:val="20"/>
                <w:szCs w:val="20"/>
              </w:rPr>
            </w:pPr>
            <w:r>
              <w:rPr>
                <w:sz w:val="20"/>
                <w:szCs w:val="20"/>
              </w:rPr>
              <w:t xml:space="preserve">В БД содержится запись предмета с </w:t>
            </w:r>
            <w:r>
              <w:rPr>
                <w:sz w:val="20"/>
                <w:szCs w:val="20"/>
                <w:lang w:val="en-US"/>
              </w:rPr>
              <w:lastRenderedPageBreak/>
              <w:t>name</w:t>
            </w:r>
            <w:r>
              <w:rPr>
                <w:sz w:val="20"/>
                <w:szCs w:val="20"/>
              </w:rPr>
              <w:t xml:space="preserve"> = тест</w:t>
            </w:r>
          </w:p>
        </w:tc>
        <w:tc>
          <w:tcPr>
            <w:tcW w:w="1877" w:type="dxa"/>
          </w:tcPr>
          <w:p w14:paraId="39D9CED4" w14:textId="77777777" w:rsidR="00E326D6" w:rsidRDefault="00E326D6" w:rsidP="00FC4407">
            <w:pPr>
              <w:spacing w:line="276" w:lineRule="auto"/>
              <w:rPr>
                <w:sz w:val="20"/>
                <w:szCs w:val="20"/>
              </w:rPr>
            </w:pPr>
            <w:r>
              <w:rPr>
                <w:sz w:val="20"/>
                <w:szCs w:val="20"/>
              </w:rPr>
              <w:lastRenderedPageBreak/>
              <w:t xml:space="preserve">1. Создать запрос на добавление </w:t>
            </w:r>
            <w:r>
              <w:rPr>
                <w:sz w:val="20"/>
                <w:szCs w:val="20"/>
              </w:rPr>
              <w:lastRenderedPageBreak/>
              <w:t>записи предмета (тест, 1)</w:t>
            </w:r>
          </w:p>
          <w:p w14:paraId="73E06BA3" w14:textId="77777777" w:rsidR="00E326D6" w:rsidRPr="00D87E92" w:rsidRDefault="00E326D6" w:rsidP="00FC4407">
            <w:pPr>
              <w:rPr>
                <w:sz w:val="20"/>
                <w:szCs w:val="20"/>
              </w:rPr>
            </w:pPr>
          </w:p>
        </w:tc>
        <w:tc>
          <w:tcPr>
            <w:tcW w:w="1922" w:type="dxa"/>
          </w:tcPr>
          <w:p w14:paraId="038E3724" w14:textId="77777777" w:rsidR="00E326D6" w:rsidRPr="00400CA6" w:rsidRDefault="00E326D6" w:rsidP="00FC4407">
            <w:pPr>
              <w:rPr>
                <w:sz w:val="20"/>
                <w:szCs w:val="20"/>
              </w:rPr>
            </w:pPr>
            <w:r w:rsidRPr="000240A7">
              <w:rPr>
                <w:sz w:val="20"/>
                <w:szCs w:val="20"/>
              </w:rPr>
              <w:lastRenderedPageBreak/>
              <w:t>1.</w:t>
            </w:r>
            <w:r>
              <w:rPr>
                <w:sz w:val="20"/>
                <w:szCs w:val="20"/>
              </w:rPr>
              <w:t xml:space="preserve"> БД возвращает системе ошибку, </w:t>
            </w:r>
            <w:r>
              <w:rPr>
                <w:sz w:val="20"/>
                <w:szCs w:val="20"/>
              </w:rPr>
              <w:lastRenderedPageBreak/>
              <w:t>поле имени должно быть уникальным</w:t>
            </w:r>
          </w:p>
        </w:tc>
      </w:tr>
      <w:tr w:rsidR="00E326D6" w:rsidRPr="0051784B" w14:paraId="6540E1DF" w14:textId="77777777" w:rsidTr="00FC4407">
        <w:tc>
          <w:tcPr>
            <w:tcW w:w="566" w:type="dxa"/>
          </w:tcPr>
          <w:p w14:paraId="73B3F2CE" w14:textId="77777777" w:rsidR="00E326D6" w:rsidRDefault="00E326D6" w:rsidP="00FC4407">
            <w:pPr>
              <w:rPr>
                <w:sz w:val="20"/>
                <w:szCs w:val="20"/>
              </w:rPr>
            </w:pPr>
            <w:r>
              <w:rPr>
                <w:sz w:val="20"/>
                <w:szCs w:val="20"/>
              </w:rPr>
              <w:lastRenderedPageBreak/>
              <w:t>4.4</w:t>
            </w:r>
          </w:p>
        </w:tc>
        <w:tc>
          <w:tcPr>
            <w:tcW w:w="1789" w:type="dxa"/>
          </w:tcPr>
          <w:p w14:paraId="5976C1FF" w14:textId="77777777" w:rsidR="00E326D6" w:rsidRDefault="00E326D6" w:rsidP="00FC4407">
            <w:pPr>
              <w:rPr>
                <w:sz w:val="20"/>
                <w:szCs w:val="20"/>
              </w:rPr>
            </w:pPr>
            <w:r>
              <w:rPr>
                <w:sz w:val="20"/>
                <w:szCs w:val="20"/>
              </w:rPr>
              <w:t>Редактирование существующего предмета</w:t>
            </w:r>
          </w:p>
        </w:tc>
        <w:tc>
          <w:tcPr>
            <w:tcW w:w="1284" w:type="dxa"/>
          </w:tcPr>
          <w:p w14:paraId="3BFD3977" w14:textId="77777777" w:rsidR="00E326D6" w:rsidRPr="00D87E92" w:rsidRDefault="00E326D6" w:rsidP="00FC4407">
            <w:pPr>
              <w:rPr>
                <w:sz w:val="20"/>
                <w:szCs w:val="20"/>
              </w:rPr>
            </w:pPr>
            <w:r>
              <w:rPr>
                <w:sz w:val="20"/>
                <w:szCs w:val="20"/>
              </w:rPr>
              <w:t>Позитивный</w:t>
            </w:r>
          </w:p>
        </w:tc>
        <w:tc>
          <w:tcPr>
            <w:tcW w:w="1907" w:type="dxa"/>
          </w:tcPr>
          <w:p w14:paraId="7C925E4C" w14:textId="77777777" w:rsidR="00E326D6" w:rsidRPr="00D87E92" w:rsidRDefault="00E326D6" w:rsidP="00FC4407">
            <w:pPr>
              <w:rPr>
                <w:sz w:val="20"/>
                <w:szCs w:val="20"/>
              </w:rPr>
            </w:pPr>
            <w:r>
              <w:rPr>
                <w:sz w:val="20"/>
                <w:szCs w:val="20"/>
              </w:rPr>
              <w:t xml:space="preserve">В БД содержится минимум одна запись предмета, известно </w:t>
            </w:r>
            <w:r>
              <w:rPr>
                <w:sz w:val="20"/>
                <w:szCs w:val="20"/>
                <w:lang w:val="en-US"/>
              </w:rPr>
              <w:t>ID</w:t>
            </w:r>
            <w:r w:rsidRPr="000240A7">
              <w:rPr>
                <w:sz w:val="20"/>
                <w:szCs w:val="20"/>
              </w:rPr>
              <w:t xml:space="preserve"> </w:t>
            </w:r>
            <w:r>
              <w:rPr>
                <w:sz w:val="20"/>
                <w:szCs w:val="20"/>
              </w:rPr>
              <w:t>данного элемента, данные записи отличаются от указанных в шагах</w:t>
            </w:r>
          </w:p>
        </w:tc>
        <w:tc>
          <w:tcPr>
            <w:tcW w:w="1877" w:type="dxa"/>
          </w:tcPr>
          <w:p w14:paraId="1638822C" w14:textId="77777777" w:rsidR="00E326D6" w:rsidRDefault="00E326D6" w:rsidP="00FC4407">
            <w:pPr>
              <w:spacing w:line="276" w:lineRule="auto"/>
              <w:rPr>
                <w:sz w:val="20"/>
                <w:szCs w:val="20"/>
              </w:rPr>
            </w:pPr>
            <w:r>
              <w:rPr>
                <w:sz w:val="20"/>
                <w:szCs w:val="20"/>
              </w:rPr>
              <w:t>1. Создать запрос на редактирование записи предмета (тест2, 1)</w:t>
            </w:r>
          </w:p>
          <w:p w14:paraId="10E68F81" w14:textId="77777777" w:rsidR="00E326D6" w:rsidRPr="00D87E92" w:rsidRDefault="00E326D6" w:rsidP="00FC4407">
            <w:pPr>
              <w:rPr>
                <w:sz w:val="20"/>
                <w:szCs w:val="20"/>
              </w:rPr>
            </w:pPr>
            <w:r>
              <w:rPr>
                <w:sz w:val="20"/>
                <w:szCs w:val="20"/>
              </w:rPr>
              <w:t>2. Выполнить запрос на редактирование</w:t>
            </w:r>
          </w:p>
        </w:tc>
        <w:tc>
          <w:tcPr>
            <w:tcW w:w="1922" w:type="dxa"/>
          </w:tcPr>
          <w:p w14:paraId="781C0035" w14:textId="77777777" w:rsidR="00E326D6" w:rsidRPr="00400CA6" w:rsidRDefault="00E326D6" w:rsidP="00FC4407">
            <w:pPr>
              <w:rPr>
                <w:sz w:val="20"/>
                <w:szCs w:val="20"/>
              </w:rPr>
            </w:pPr>
            <w:r w:rsidRPr="00D87E92">
              <w:rPr>
                <w:sz w:val="20"/>
                <w:szCs w:val="20"/>
              </w:rPr>
              <w:t xml:space="preserve">1. </w:t>
            </w:r>
            <w:r>
              <w:rPr>
                <w:sz w:val="20"/>
                <w:szCs w:val="20"/>
              </w:rPr>
              <w:t>В БД запись для редактирования имеет изменённые данные (тест2, 1)</w:t>
            </w:r>
          </w:p>
        </w:tc>
      </w:tr>
      <w:tr w:rsidR="00E326D6" w:rsidRPr="0051784B" w14:paraId="7225B7DE" w14:textId="77777777" w:rsidTr="00FC4407">
        <w:tc>
          <w:tcPr>
            <w:tcW w:w="566" w:type="dxa"/>
          </w:tcPr>
          <w:p w14:paraId="05260228" w14:textId="77777777" w:rsidR="00E326D6" w:rsidRDefault="00E326D6" w:rsidP="00FC4407">
            <w:pPr>
              <w:rPr>
                <w:sz w:val="20"/>
                <w:szCs w:val="20"/>
              </w:rPr>
            </w:pPr>
            <w:r>
              <w:rPr>
                <w:sz w:val="20"/>
                <w:szCs w:val="20"/>
              </w:rPr>
              <w:t>4.5</w:t>
            </w:r>
          </w:p>
        </w:tc>
        <w:tc>
          <w:tcPr>
            <w:tcW w:w="1789" w:type="dxa"/>
          </w:tcPr>
          <w:p w14:paraId="1E2D595A" w14:textId="77777777" w:rsidR="00E326D6" w:rsidRDefault="00E326D6" w:rsidP="00FC4407">
            <w:pPr>
              <w:rPr>
                <w:sz w:val="20"/>
                <w:szCs w:val="20"/>
              </w:rPr>
            </w:pPr>
            <w:r>
              <w:rPr>
                <w:sz w:val="20"/>
                <w:szCs w:val="20"/>
              </w:rPr>
              <w:t>Просмотр конкретного предмета</w:t>
            </w:r>
          </w:p>
        </w:tc>
        <w:tc>
          <w:tcPr>
            <w:tcW w:w="1284" w:type="dxa"/>
          </w:tcPr>
          <w:p w14:paraId="4CC99A9A" w14:textId="77777777" w:rsidR="00E326D6" w:rsidRPr="00D87E92" w:rsidRDefault="00E326D6" w:rsidP="00FC4407">
            <w:pPr>
              <w:rPr>
                <w:sz w:val="20"/>
                <w:szCs w:val="20"/>
              </w:rPr>
            </w:pPr>
            <w:r>
              <w:rPr>
                <w:sz w:val="20"/>
                <w:szCs w:val="20"/>
              </w:rPr>
              <w:t>Позитивный</w:t>
            </w:r>
          </w:p>
        </w:tc>
        <w:tc>
          <w:tcPr>
            <w:tcW w:w="1907" w:type="dxa"/>
          </w:tcPr>
          <w:p w14:paraId="6D3CD5AB" w14:textId="77777777" w:rsidR="00E326D6" w:rsidRPr="00D87E92" w:rsidRDefault="00E326D6" w:rsidP="00FC4407">
            <w:pPr>
              <w:rPr>
                <w:sz w:val="20"/>
                <w:szCs w:val="20"/>
              </w:rPr>
            </w:pPr>
            <w:r>
              <w:rPr>
                <w:sz w:val="20"/>
                <w:szCs w:val="20"/>
              </w:rPr>
              <w:t xml:space="preserve">В БД содержится минимум одна запись предмета, известно </w:t>
            </w:r>
            <w:r>
              <w:rPr>
                <w:sz w:val="20"/>
                <w:szCs w:val="20"/>
                <w:lang w:val="en-US"/>
              </w:rPr>
              <w:t>ID</w:t>
            </w:r>
            <w:r w:rsidRPr="000240A7">
              <w:rPr>
                <w:sz w:val="20"/>
                <w:szCs w:val="20"/>
              </w:rPr>
              <w:t xml:space="preserve"> </w:t>
            </w:r>
            <w:r>
              <w:rPr>
                <w:sz w:val="20"/>
                <w:szCs w:val="20"/>
              </w:rPr>
              <w:t>данного элемента</w:t>
            </w:r>
          </w:p>
        </w:tc>
        <w:tc>
          <w:tcPr>
            <w:tcW w:w="1877" w:type="dxa"/>
          </w:tcPr>
          <w:p w14:paraId="51DDE526" w14:textId="77777777" w:rsidR="00E326D6" w:rsidRPr="00F81FC8" w:rsidRDefault="00E326D6" w:rsidP="00FC4407">
            <w:pPr>
              <w:spacing w:line="276" w:lineRule="auto"/>
              <w:rPr>
                <w:sz w:val="20"/>
                <w:szCs w:val="20"/>
              </w:rPr>
            </w:pPr>
            <w:r>
              <w:rPr>
                <w:sz w:val="20"/>
                <w:szCs w:val="20"/>
              </w:rPr>
              <w:t xml:space="preserve">1. Создать запрос на получение записи предмета с </w:t>
            </w:r>
            <w:r>
              <w:rPr>
                <w:sz w:val="20"/>
                <w:szCs w:val="20"/>
                <w:lang w:val="en-US"/>
              </w:rPr>
              <w:t>ID</w:t>
            </w:r>
            <w:r w:rsidRPr="00F81FC8">
              <w:rPr>
                <w:sz w:val="20"/>
                <w:szCs w:val="20"/>
              </w:rPr>
              <w:t xml:space="preserve"> </w:t>
            </w:r>
            <w:r>
              <w:rPr>
                <w:sz w:val="20"/>
                <w:szCs w:val="20"/>
              </w:rPr>
              <w:t>из предусловия.</w:t>
            </w:r>
          </w:p>
          <w:p w14:paraId="48ACCF87" w14:textId="77777777" w:rsidR="00E326D6" w:rsidRPr="00D87E92" w:rsidRDefault="00E326D6" w:rsidP="00FC4407">
            <w:pPr>
              <w:rPr>
                <w:sz w:val="20"/>
                <w:szCs w:val="20"/>
              </w:rPr>
            </w:pPr>
            <w:r>
              <w:rPr>
                <w:sz w:val="20"/>
                <w:szCs w:val="20"/>
              </w:rPr>
              <w:t>2. Выполнить запрос на получение выборки</w:t>
            </w:r>
          </w:p>
        </w:tc>
        <w:tc>
          <w:tcPr>
            <w:tcW w:w="1922" w:type="dxa"/>
          </w:tcPr>
          <w:p w14:paraId="28A23706" w14:textId="77777777" w:rsidR="00E326D6" w:rsidRPr="00400CA6" w:rsidRDefault="00E326D6" w:rsidP="00FC4407">
            <w:pPr>
              <w:rPr>
                <w:sz w:val="20"/>
                <w:szCs w:val="20"/>
              </w:rPr>
            </w:pPr>
            <w:r>
              <w:rPr>
                <w:sz w:val="20"/>
                <w:szCs w:val="20"/>
              </w:rPr>
              <w:t>1. Система получает соответствующие данные из БД</w:t>
            </w:r>
          </w:p>
        </w:tc>
      </w:tr>
      <w:tr w:rsidR="00E326D6" w:rsidRPr="0051784B" w14:paraId="2E10E736" w14:textId="77777777" w:rsidTr="00FC4407">
        <w:tc>
          <w:tcPr>
            <w:tcW w:w="566" w:type="dxa"/>
          </w:tcPr>
          <w:p w14:paraId="2C0BC5EC" w14:textId="77777777" w:rsidR="00E326D6" w:rsidRDefault="00E326D6" w:rsidP="00FC4407">
            <w:pPr>
              <w:rPr>
                <w:sz w:val="20"/>
                <w:szCs w:val="20"/>
              </w:rPr>
            </w:pPr>
            <w:r>
              <w:rPr>
                <w:sz w:val="20"/>
                <w:szCs w:val="20"/>
              </w:rPr>
              <w:t>4.6</w:t>
            </w:r>
          </w:p>
        </w:tc>
        <w:tc>
          <w:tcPr>
            <w:tcW w:w="1789" w:type="dxa"/>
          </w:tcPr>
          <w:p w14:paraId="5AB4B564" w14:textId="77777777" w:rsidR="00E326D6" w:rsidRDefault="00E326D6" w:rsidP="00FC4407">
            <w:pPr>
              <w:rPr>
                <w:sz w:val="20"/>
                <w:szCs w:val="20"/>
              </w:rPr>
            </w:pPr>
            <w:r>
              <w:rPr>
                <w:sz w:val="20"/>
                <w:szCs w:val="20"/>
              </w:rPr>
              <w:t>Просмотр списка предметов</w:t>
            </w:r>
          </w:p>
        </w:tc>
        <w:tc>
          <w:tcPr>
            <w:tcW w:w="1284" w:type="dxa"/>
          </w:tcPr>
          <w:p w14:paraId="619FA22E" w14:textId="77777777" w:rsidR="00E326D6" w:rsidRPr="00D87E92" w:rsidRDefault="00E326D6" w:rsidP="00FC4407">
            <w:pPr>
              <w:rPr>
                <w:sz w:val="20"/>
                <w:szCs w:val="20"/>
              </w:rPr>
            </w:pPr>
            <w:r>
              <w:rPr>
                <w:sz w:val="20"/>
                <w:szCs w:val="20"/>
              </w:rPr>
              <w:t>Позитивный</w:t>
            </w:r>
          </w:p>
        </w:tc>
        <w:tc>
          <w:tcPr>
            <w:tcW w:w="1907" w:type="dxa"/>
          </w:tcPr>
          <w:p w14:paraId="441DAB48" w14:textId="77777777" w:rsidR="00E326D6" w:rsidRPr="00D87E92" w:rsidRDefault="00E326D6" w:rsidP="00FC4407">
            <w:pPr>
              <w:rPr>
                <w:sz w:val="20"/>
                <w:szCs w:val="20"/>
              </w:rPr>
            </w:pPr>
            <w:r>
              <w:rPr>
                <w:sz w:val="20"/>
                <w:szCs w:val="20"/>
              </w:rPr>
              <w:t>В БД содержится минимум одна запись предмета</w:t>
            </w:r>
          </w:p>
        </w:tc>
        <w:tc>
          <w:tcPr>
            <w:tcW w:w="1877" w:type="dxa"/>
          </w:tcPr>
          <w:p w14:paraId="4140CA90" w14:textId="77777777" w:rsidR="00E326D6" w:rsidRDefault="00E326D6" w:rsidP="00FC4407">
            <w:pPr>
              <w:rPr>
                <w:sz w:val="20"/>
                <w:szCs w:val="20"/>
              </w:rPr>
            </w:pPr>
            <w:r>
              <w:rPr>
                <w:sz w:val="20"/>
                <w:szCs w:val="20"/>
              </w:rPr>
              <w:t>1. Создать запрос на получение всех записей предмета</w:t>
            </w:r>
          </w:p>
          <w:p w14:paraId="6DA7D53F" w14:textId="77777777" w:rsidR="00E326D6" w:rsidRPr="00D87E92" w:rsidRDefault="00E326D6" w:rsidP="00FC4407">
            <w:pPr>
              <w:rPr>
                <w:sz w:val="20"/>
                <w:szCs w:val="20"/>
              </w:rPr>
            </w:pPr>
            <w:r>
              <w:rPr>
                <w:sz w:val="20"/>
                <w:szCs w:val="20"/>
              </w:rPr>
              <w:t>2. Выполнить запрос на получение выборки</w:t>
            </w:r>
          </w:p>
        </w:tc>
        <w:tc>
          <w:tcPr>
            <w:tcW w:w="1922" w:type="dxa"/>
          </w:tcPr>
          <w:p w14:paraId="5AACB10B" w14:textId="77777777" w:rsidR="00E326D6" w:rsidRPr="00400CA6" w:rsidRDefault="00E326D6" w:rsidP="00FC4407">
            <w:pPr>
              <w:rPr>
                <w:sz w:val="20"/>
                <w:szCs w:val="20"/>
              </w:rPr>
            </w:pPr>
            <w:r>
              <w:rPr>
                <w:sz w:val="20"/>
                <w:szCs w:val="20"/>
              </w:rPr>
              <w:t>1. Система получается соответствующие данные из БД</w:t>
            </w:r>
          </w:p>
        </w:tc>
      </w:tr>
      <w:tr w:rsidR="00E326D6" w:rsidRPr="0051784B" w14:paraId="762305DD" w14:textId="77777777" w:rsidTr="00FC4407">
        <w:tc>
          <w:tcPr>
            <w:tcW w:w="566" w:type="dxa"/>
          </w:tcPr>
          <w:p w14:paraId="5982D1E4" w14:textId="77777777" w:rsidR="00E326D6" w:rsidRDefault="00E326D6" w:rsidP="00FC4407">
            <w:pPr>
              <w:rPr>
                <w:sz w:val="20"/>
                <w:szCs w:val="20"/>
              </w:rPr>
            </w:pPr>
            <w:r>
              <w:rPr>
                <w:sz w:val="20"/>
                <w:szCs w:val="20"/>
              </w:rPr>
              <w:t>4.7</w:t>
            </w:r>
          </w:p>
        </w:tc>
        <w:tc>
          <w:tcPr>
            <w:tcW w:w="1789" w:type="dxa"/>
          </w:tcPr>
          <w:p w14:paraId="0ABAF86A" w14:textId="77777777" w:rsidR="00E326D6" w:rsidRDefault="00E326D6" w:rsidP="00FC4407">
            <w:pPr>
              <w:rPr>
                <w:sz w:val="20"/>
                <w:szCs w:val="20"/>
              </w:rPr>
            </w:pPr>
            <w:r>
              <w:rPr>
                <w:sz w:val="20"/>
                <w:szCs w:val="20"/>
              </w:rPr>
              <w:t>Удаление существующего предмета</w:t>
            </w:r>
          </w:p>
        </w:tc>
        <w:tc>
          <w:tcPr>
            <w:tcW w:w="1284" w:type="dxa"/>
          </w:tcPr>
          <w:p w14:paraId="41D8B327" w14:textId="77777777" w:rsidR="00E326D6" w:rsidRPr="00D87E92" w:rsidRDefault="00E326D6" w:rsidP="00FC4407">
            <w:pPr>
              <w:rPr>
                <w:sz w:val="20"/>
                <w:szCs w:val="20"/>
              </w:rPr>
            </w:pPr>
            <w:r>
              <w:rPr>
                <w:sz w:val="20"/>
                <w:szCs w:val="20"/>
              </w:rPr>
              <w:t>Позитивный</w:t>
            </w:r>
          </w:p>
        </w:tc>
        <w:tc>
          <w:tcPr>
            <w:tcW w:w="1907" w:type="dxa"/>
          </w:tcPr>
          <w:p w14:paraId="315DC54C" w14:textId="77777777" w:rsidR="00E326D6" w:rsidRPr="00D87E92" w:rsidRDefault="00E326D6" w:rsidP="00FC4407">
            <w:pPr>
              <w:rPr>
                <w:sz w:val="20"/>
                <w:szCs w:val="20"/>
              </w:rPr>
            </w:pPr>
            <w:r>
              <w:rPr>
                <w:sz w:val="20"/>
                <w:szCs w:val="20"/>
              </w:rPr>
              <w:t xml:space="preserve">В БД содержится минимум одна запись предмета, известно </w:t>
            </w:r>
            <w:r>
              <w:rPr>
                <w:sz w:val="20"/>
                <w:szCs w:val="20"/>
                <w:lang w:val="en-US"/>
              </w:rPr>
              <w:t>ID</w:t>
            </w:r>
            <w:r w:rsidRPr="000240A7">
              <w:rPr>
                <w:sz w:val="20"/>
                <w:szCs w:val="20"/>
              </w:rPr>
              <w:t xml:space="preserve"> </w:t>
            </w:r>
            <w:r>
              <w:rPr>
                <w:sz w:val="20"/>
                <w:szCs w:val="20"/>
              </w:rPr>
              <w:t>данного элемента</w:t>
            </w:r>
          </w:p>
        </w:tc>
        <w:tc>
          <w:tcPr>
            <w:tcW w:w="1877" w:type="dxa"/>
          </w:tcPr>
          <w:p w14:paraId="7566BE30" w14:textId="77777777" w:rsidR="00E326D6" w:rsidRDefault="00E326D6" w:rsidP="00FC4407">
            <w:pPr>
              <w:rPr>
                <w:sz w:val="20"/>
                <w:szCs w:val="20"/>
              </w:rPr>
            </w:pPr>
            <w:r>
              <w:rPr>
                <w:sz w:val="20"/>
                <w:szCs w:val="20"/>
              </w:rPr>
              <w:t xml:space="preserve">1. Создать запрос на удаление предмета с указанным </w:t>
            </w:r>
            <w:r>
              <w:rPr>
                <w:sz w:val="20"/>
                <w:szCs w:val="20"/>
                <w:lang w:val="en-US"/>
              </w:rPr>
              <w:t>ID</w:t>
            </w:r>
          </w:p>
          <w:p w14:paraId="019B1F84" w14:textId="77777777" w:rsidR="00E326D6" w:rsidRPr="00D87E92" w:rsidRDefault="00E326D6" w:rsidP="00FC4407">
            <w:pPr>
              <w:rPr>
                <w:sz w:val="20"/>
                <w:szCs w:val="20"/>
              </w:rPr>
            </w:pPr>
            <w:r>
              <w:rPr>
                <w:sz w:val="20"/>
                <w:szCs w:val="20"/>
              </w:rPr>
              <w:t>2. Выполнить запрос на удаление</w:t>
            </w:r>
          </w:p>
        </w:tc>
        <w:tc>
          <w:tcPr>
            <w:tcW w:w="1922" w:type="dxa"/>
          </w:tcPr>
          <w:p w14:paraId="3714C9F8" w14:textId="77777777" w:rsidR="00E326D6" w:rsidRPr="00F81FC8" w:rsidRDefault="00E326D6" w:rsidP="00FC4407">
            <w:pPr>
              <w:spacing w:line="276" w:lineRule="auto"/>
              <w:rPr>
                <w:sz w:val="20"/>
                <w:szCs w:val="20"/>
              </w:rPr>
            </w:pPr>
            <w:r w:rsidRPr="00D87E92">
              <w:rPr>
                <w:sz w:val="20"/>
                <w:szCs w:val="20"/>
              </w:rPr>
              <w:t xml:space="preserve">1. </w:t>
            </w:r>
            <w:r>
              <w:rPr>
                <w:sz w:val="20"/>
                <w:szCs w:val="20"/>
              </w:rPr>
              <w:t xml:space="preserve">В БД отсутствует запись с указанным </w:t>
            </w:r>
            <w:r>
              <w:rPr>
                <w:sz w:val="20"/>
                <w:szCs w:val="20"/>
                <w:lang w:val="en-US"/>
              </w:rPr>
              <w:t>ID</w:t>
            </w:r>
          </w:p>
          <w:p w14:paraId="3394FFB8" w14:textId="77777777" w:rsidR="00E326D6" w:rsidRPr="00400CA6" w:rsidRDefault="00E326D6" w:rsidP="00FC4407">
            <w:pPr>
              <w:rPr>
                <w:sz w:val="20"/>
                <w:szCs w:val="20"/>
              </w:rPr>
            </w:pPr>
          </w:p>
        </w:tc>
      </w:tr>
      <w:tr w:rsidR="00E326D6" w:rsidRPr="0051784B" w14:paraId="69482C37" w14:textId="77777777" w:rsidTr="00FC4407">
        <w:tc>
          <w:tcPr>
            <w:tcW w:w="566" w:type="dxa"/>
          </w:tcPr>
          <w:p w14:paraId="38A4EF30" w14:textId="77777777" w:rsidR="00E326D6" w:rsidRDefault="00E326D6" w:rsidP="00FC4407">
            <w:pPr>
              <w:rPr>
                <w:sz w:val="20"/>
                <w:szCs w:val="20"/>
              </w:rPr>
            </w:pPr>
            <w:r>
              <w:rPr>
                <w:sz w:val="20"/>
                <w:szCs w:val="20"/>
              </w:rPr>
              <w:t>4.8</w:t>
            </w:r>
          </w:p>
        </w:tc>
        <w:tc>
          <w:tcPr>
            <w:tcW w:w="1789" w:type="dxa"/>
          </w:tcPr>
          <w:p w14:paraId="2A78E0AD" w14:textId="77777777" w:rsidR="00E326D6" w:rsidRDefault="00E326D6" w:rsidP="00FC4407">
            <w:pPr>
              <w:rPr>
                <w:sz w:val="20"/>
                <w:szCs w:val="20"/>
              </w:rPr>
            </w:pPr>
            <w:r>
              <w:rPr>
                <w:sz w:val="20"/>
                <w:szCs w:val="20"/>
              </w:rPr>
              <w:t>Удаление несуществующего предмета</w:t>
            </w:r>
          </w:p>
        </w:tc>
        <w:tc>
          <w:tcPr>
            <w:tcW w:w="1284" w:type="dxa"/>
          </w:tcPr>
          <w:p w14:paraId="7A501753" w14:textId="77777777" w:rsidR="00E326D6" w:rsidRPr="00D87E92" w:rsidRDefault="00E326D6" w:rsidP="00FC4407">
            <w:pPr>
              <w:rPr>
                <w:sz w:val="20"/>
                <w:szCs w:val="20"/>
              </w:rPr>
            </w:pPr>
            <w:r>
              <w:rPr>
                <w:sz w:val="20"/>
                <w:szCs w:val="20"/>
              </w:rPr>
              <w:t>Негативный</w:t>
            </w:r>
          </w:p>
        </w:tc>
        <w:tc>
          <w:tcPr>
            <w:tcW w:w="1907" w:type="dxa"/>
          </w:tcPr>
          <w:p w14:paraId="6D9BBA1E" w14:textId="77777777" w:rsidR="00E326D6" w:rsidRPr="00D87E92" w:rsidRDefault="00E326D6" w:rsidP="00FC4407">
            <w:pPr>
              <w:rPr>
                <w:sz w:val="20"/>
                <w:szCs w:val="20"/>
              </w:rPr>
            </w:pPr>
            <w:r>
              <w:rPr>
                <w:sz w:val="20"/>
                <w:szCs w:val="20"/>
              </w:rPr>
              <w:t xml:space="preserve">Известно </w:t>
            </w:r>
            <w:r>
              <w:rPr>
                <w:sz w:val="20"/>
                <w:szCs w:val="20"/>
                <w:lang w:val="en-US"/>
              </w:rPr>
              <w:t>ID</w:t>
            </w:r>
            <w:r w:rsidRPr="00F81FC8">
              <w:rPr>
                <w:sz w:val="20"/>
                <w:szCs w:val="20"/>
              </w:rPr>
              <w:t xml:space="preserve"> </w:t>
            </w:r>
            <w:r>
              <w:rPr>
                <w:sz w:val="20"/>
                <w:szCs w:val="20"/>
              </w:rPr>
              <w:t>отсутствующего элемента в БД</w:t>
            </w:r>
          </w:p>
        </w:tc>
        <w:tc>
          <w:tcPr>
            <w:tcW w:w="1877" w:type="dxa"/>
          </w:tcPr>
          <w:p w14:paraId="0A40118E" w14:textId="77777777" w:rsidR="00E326D6" w:rsidRDefault="00E326D6" w:rsidP="00FC4407">
            <w:pPr>
              <w:rPr>
                <w:sz w:val="20"/>
                <w:szCs w:val="20"/>
              </w:rPr>
            </w:pPr>
            <w:r>
              <w:rPr>
                <w:sz w:val="20"/>
                <w:szCs w:val="20"/>
              </w:rPr>
              <w:t xml:space="preserve">1. Создать запрос на удаление предмета с указанным </w:t>
            </w:r>
            <w:r>
              <w:rPr>
                <w:sz w:val="20"/>
                <w:szCs w:val="20"/>
                <w:lang w:val="en-US"/>
              </w:rPr>
              <w:t>ID</w:t>
            </w:r>
          </w:p>
          <w:p w14:paraId="56EE236A" w14:textId="77777777" w:rsidR="00E326D6" w:rsidRPr="00D87E92" w:rsidRDefault="00E326D6" w:rsidP="00FC4407">
            <w:pPr>
              <w:rPr>
                <w:sz w:val="20"/>
                <w:szCs w:val="20"/>
              </w:rPr>
            </w:pPr>
            <w:r>
              <w:rPr>
                <w:sz w:val="20"/>
                <w:szCs w:val="20"/>
              </w:rPr>
              <w:t xml:space="preserve">2. Выполнить </w:t>
            </w:r>
            <w:r>
              <w:rPr>
                <w:sz w:val="20"/>
                <w:szCs w:val="20"/>
              </w:rPr>
              <w:lastRenderedPageBreak/>
              <w:t>запрос на удаление</w:t>
            </w:r>
          </w:p>
        </w:tc>
        <w:tc>
          <w:tcPr>
            <w:tcW w:w="1922" w:type="dxa"/>
          </w:tcPr>
          <w:p w14:paraId="08D18782" w14:textId="77777777" w:rsidR="00E326D6" w:rsidRPr="00400CA6" w:rsidRDefault="00E326D6" w:rsidP="00FC4407">
            <w:pPr>
              <w:rPr>
                <w:sz w:val="20"/>
                <w:szCs w:val="20"/>
              </w:rPr>
            </w:pPr>
            <w:r w:rsidRPr="00D87E92">
              <w:rPr>
                <w:sz w:val="20"/>
                <w:szCs w:val="20"/>
              </w:rPr>
              <w:lastRenderedPageBreak/>
              <w:t xml:space="preserve">1. </w:t>
            </w:r>
            <w:r>
              <w:rPr>
                <w:sz w:val="20"/>
                <w:szCs w:val="20"/>
              </w:rPr>
              <w:t>Данный запрос возвращает внутреннюю ошибку, запрос не доходит до БД</w:t>
            </w:r>
          </w:p>
        </w:tc>
      </w:tr>
    </w:tbl>
    <w:p w14:paraId="488EF576" w14:textId="77777777" w:rsidR="007B314F" w:rsidRDefault="007B314F" w:rsidP="007B314F"/>
    <w:p w14:paraId="2F6B8ECE" w14:textId="7A35DA0B" w:rsidR="007B314F" w:rsidRDefault="007B314F" w:rsidP="007B314F">
      <w:r>
        <w:t xml:space="preserve">Тест съюты для </w:t>
      </w:r>
      <w:r w:rsidR="003A003E">
        <w:rPr>
          <w:lang w:val="en-US"/>
        </w:rPr>
        <w:t>e</w:t>
      </w:r>
      <w:r w:rsidR="003A003E" w:rsidRPr="003A003E">
        <w:t>2</w:t>
      </w:r>
      <w:r w:rsidR="003A003E">
        <w:rPr>
          <w:lang w:val="en-US"/>
        </w:rPr>
        <w:t>e</w:t>
      </w:r>
      <w:r w:rsidR="003A003E" w:rsidRPr="003A003E">
        <w:t xml:space="preserve"> </w:t>
      </w:r>
      <w:r w:rsidR="003A003E">
        <w:t>тестирования</w:t>
      </w:r>
      <w:r>
        <w:t xml:space="preserve"> представлены на таблице </w:t>
      </w:r>
      <w:r w:rsidRPr="007B314F">
        <w:t>8</w:t>
      </w:r>
      <w:r>
        <w:t>.</w:t>
      </w:r>
    </w:p>
    <w:p w14:paraId="1E4CBB50" w14:textId="2411F2E2" w:rsidR="007B314F" w:rsidRPr="007B314F" w:rsidRDefault="007B314F" w:rsidP="003D4D2A">
      <w:pPr>
        <w:keepNext/>
        <w:spacing w:line="240" w:lineRule="auto"/>
        <w:jc w:val="right"/>
      </w:pPr>
      <w:r>
        <w:t xml:space="preserve">Таблица </w:t>
      </w:r>
      <w:r w:rsidRPr="007B314F">
        <w:t>8</w:t>
      </w:r>
      <w:r>
        <w:t xml:space="preserve">. Тест съюты для </w:t>
      </w:r>
      <w:r w:rsidR="003A003E">
        <w:rPr>
          <w:lang w:val="en-US"/>
        </w:rPr>
        <w:t>e</w:t>
      </w:r>
      <w:r w:rsidR="003A003E" w:rsidRPr="003A003E">
        <w:t>2</w:t>
      </w:r>
      <w:r w:rsidR="003A003E">
        <w:rPr>
          <w:lang w:val="en-US"/>
        </w:rPr>
        <w:t>e</w:t>
      </w:r>
      <w:r w:rsidR="003A003E" w:rsidRPr="003A003E">
        <w:t xml:space="preserve"> </w:t>
      </w:r>
      <w:r w:rsidR="00E326D6">
        <w:t>тестирования генерации расписания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
        <w:gridCol w:w="1410"/>
        <w:gridCol w:w="1139"/>
        <w:gridCol w:w="1696"/>
        <w:gridCol w:w="4672"/>
      </w:tblGrid>
      <w:tr w:rsidR="007B314F" w14:paraId="7864D1B3" w14:textId="77777777" w:rsidTr="003D4D2A">
        <w:tc>
          <w:tcPr>
            <w:tcW w:w="428" w:type="dxa"/>
          </w:tcPr>
          <w:p w14:paraId="4C5244A2" w14:textId="77777777" w:rsidR="007B314F" w:rsidRPr="00B70700" w:rsidRDefault="007B314F" w:rsidP="008A0CAD">
            <w:pPr>
              <w:rPr>
                <w:rFonts w:cs="Times New Roman"/>
                <w:sz w:val="20"/>
                <w:szCs w:val="20"/>
                <w:lang w:val="en-US"/>
              </w:rPr>
            </w:pPr>
            <w:r w:rsidRPr="00B70700">
              <w:rPr>
                <w:rFonts w:cs="Times New Roman"/>
                <w:sz w:val="20"/>
                <w:szCs w:val="20"/>
                <w:lang w:val="en-US"/>
              </w:rPr>
              <w:t>ID</w:t>
            </w:r>
          </w:p>
        </w:tc>
        <w:tc>
          <w:tcPr>
            <w:tcW w:w="1410" w:type="dxa"/>
          </w:tcPr>
          <w:p w14:paraId="0B1FE5DA" w14:textId="77777777" w:rsidR="007B314F" w:rsidRPr="00B70700" w:rsidRDefault="007B314F" w:rsidP="008A0CAD">
            <w:pPr>
              <w:rPr>
                <w:rFonts w:cs="Times New Roman"/>
                <w:sz w:val="20"/>
                <w:szCs w:val="20"/>
              </w:rPr>
            </w:pPr>
            <w:r w:rsidRPr="00B70700">
              <w:rPr>
                <w:rFonts w:cs="Times New Roman"/>
                <w:sz w:val="20"/>
                <w:szCs w:val="20"/>
              </w:rPr>
              <w:t>Автор</w:t>
            </w:r>
          </w:p>
        </w:tc>
        <w:tc>
          <w:tcPr>
            <w:tcW w:w="1139" w:type="dxa"/>
          </w:tcPr>
          <w:p w14:paraId="61C19E5B" w14:textId="77777777" w:rsidR="007B314F" w:rsidRPr="00B70700" w:rsidRDefault="007B314F" w:rsidP="008A0CAD">
            <w:pPr>
              <w:rPr>
                <w:rFonts w:cs="Times New Roman"/>
                <w:sz w:val="20"/>
                <w:szCs w:val="20"/>
              </w:rPr>
            </w:pPr>
            <w:r w:rsidRPr="00B70700">
              <w:rPr>
                <w:rFonts w:cs="Times New Roman"/>
                <w:sz w:val="20"/>
                <w:szCs w:val="20"/>
              </w:rPr>
              <w:t>Приоритет</w:t>
            </w:r>
          </w:p>
        </w:tc>
        <w:tc>
          <w:tcPr>
            <w:tcW w:w="1696" w:type="dxa"/>
          </w:tcPr>
          <w:p w14:paraId="5BE4F1CF" w14:textId="77777777" w:rsidR="007B314F" w:rsidRPr="00B70700" w:rsidRDefault="007B314F" w:rsidP="008A0CAD">
            <w:pPr>
              <w:rPr>
                <w:rFonts w:cs="Times New Roman"/>
                <w:sz w:val="20"/>
                <w:szCs w:val="20"/>
              </w:rPr>
            </w:pPr>
            <w:r w:rsidRPr="00B70700">
              <w:rPr>
                <w:rFonts w:cs="Times New Roman"/>
                <w:sz w:val="20"/>
                <w:szCs w:val="20"/>
              </w:rPr>
              <w:t>Заголовок</w:t>
            </w:r>
          </w:p>
        </w:tc>
        <w:tc>
          <w:tcPr>
            <w:tcW w:w="4672" w:type="dxa"/>
          </w:tcPr>
          <w:p w14:paraId="791D697D" w14:textId="77777777" w:rsidR="007B314F" w:rsidRPr="00B70700" w:rsidRDefault="007B314F" w:rsidP="008A0CAD">
            <w:pPr>
              <w:rPr>
                <w:rFonts w:cs="Times New Roman"/>
                <w:sz w:val="20"/>
                <w:szCs w:val="20"/>
              </w:rPr>
            </w:pPr>
            <w:r w:rsidRPr="00B70700">
              <w:rPr>
                <w:rFonts w:cs="Times New Roman"/>
                <w:sz w:val="20"/>
                <w:szCs w:val="20"/>
              </w:rPr>
              <w:t>Список тест кейсов</w:t>
            </w:r>
          </w:p>
        </w:tc>
      </w:tr>
      <w:tr w:rsidR="00E326D6" w14:paraId="2C844E63" w14:textId="77777777" w:rsidTr="003D4D2A">
        <w:tc>
          <w:tcPr>
            <w:tcW w:w="428" w:type="dxa"/>
          </w:tcPr>
          <w:p w14:paraId="4ECDB271" w14:textId="7B420511" w:rsidR="00E326D6" w:rsidRPr="00B70700" w:rsidRDefault="00E326D6" w:rsidP="00E326D6">
            <w:pPr>
              <w:rPr>
                <w:rFonts w:cs="Times New Roman"/>
                <w:sz w:val="24"/>
                <w:szCs w:val="24"/>
              </w:rPr>
            </w:pPr>
            <w:r>
              <w:rPr>
                <w:rFonts w:cs="Times New Roman"/>
                <w:sz w:val="24"/>
                <w:szCs w:val="24"/>
              </w:rPr>
              <w:t>1</w:t>
            </w:r>
          </w:p>
        </w:tc>
        <w:tc>
          <w:tcPr>
            <w:tcW w:w="1410" w:type="dxa"/>
          </w:tcPr>
          <w:p w14:paraId="444380FA" w14:textId="3750D05F" w:rsidR="00E326D6" w:rsidRPr="00B70700" w:rsidRDefault="00E326D6" w:rsidP="00E326D6">
            <w:pPr>
              <w:rPr>
                <w:rFonts w:cs="Times New Roman"/>
                <w:sz w:val="24"/>
                <w:szCs w:val="24"/>
              </w:rPr>
            </w:pPr>
            <w:r>
              <w:rPr>
                <w:rFonts w:cs="Times New Roman"/>
                <w:sz w:val="24"/>
                <w:szCs w:val="24"/>
              </w:rPr>
              <w:t>Мазяков В. В.</w:t>
            </w:r>
          </w:p>
        </w:tc>
        <w:tc>
          <w:tcPr>
            <w:tcW w:w="1139" w:type="dxa"/>
          </w:tcPr>
          <w:p w14:paraId="6CB7CE2F" w14:textId="3D7B676F" w:rsidR="00E326D6" w:rsidRPr="00B70700" w:rsidRDefault="00E326D6" w:rsidP="00E326D6">
            <w:pPr>
              <w:rPr>
                <w:rFonts w:cs="Times New Roman"/>
                <w:sz w:val="24"/>
                <w:szCs w:val="24"/>
              </w:rPr>
            </w:pPr>
            <w:r>
              <w:rPr>
                <w:rFonts w:cs="Times New Roman"/>
                <w:sz w:val="24"/>
                <w:szCs w:val="24"/>
              </w:rPr>
              <w:t>2</w:t>
            </w:r>
          </w:p>
        </w:tc>
        <w:tc>
          <w:tcPr>
            <w:tcW w:w="1696" w:type="dxa"/>
          </w:tcPr>
          <w:p w14:paraId="626DD955" w14:textId="0DBE77D7" w:rsidR="00E326D6" w:rsidRPr="00B70700" w:rsidRDefault="00E326D6" w:rsidP="00E326D6">
            <w:pPr>
              <w:rPr>
                <w:rFonts w:cs="Times New Roman"/>
                <w:sz w:val="24"/>
                <w:szCs w:val="24"/>
              </w:rPr>
            </w:pPr>
            <w:r>
              <w:rPr>
                <w:rFonts w:cs="Times New Roman"/>
                <w:sz w:val="24"/>
                <w:szCs w:val="24"/>
              </w:rPr>
              <w:t>Проверка логики генерации расписания</w:t>
            </w:r>
          </w:p>
        </w:tc>
        <w:tc>
          <w:tcPr>
            <w:tcW w:w="4672" w:type="dxa"/>
          </w:tcPr>
          <w:p w14:paraId="57E5067B" w14:textId="77777777" w:rsidR="00E326D6" w:rsidRDefault="00E326D6" w:rsidP="00E326D6">
            <w:pPr>
              <w:pStyle w:val="a5"/>
              <w:numPr>
                <w:ilvl w:val="1"/>
                <w:numId w:val="28"/>
              </w:numPr>
              <w:rPr>
                <w:rFonts w:cs="Times New Roman"/>
                <w:sz w:val="24"/>
                <w:szCs w:val="24"/>
              </w:rPr>
            </w:pPr>
            <w:r>
              <w:rPr>
                <w:rFonts w:cs="Times New Roman"/>
                <w:sz w:val="24"/>
                <w:szCs w:val="24"/>
              </w:rPr>
              <w:t>Наличие результата генетического алгоритма</w:t>
            </w:r>
          </w:p>
          <w:p w14:paraId="0836739B" w14:textId="77777777" w:rsidR="00E326D6" w:rsidRDefault="00E326D6" w:rsidP="00E326D6">
            <w:pPr>
              <w:pStyle w:val="a5"/>
              <w:numPr>
                <w:ilvl w:val="1"/>
                <w:numId w:val="28"/>
              </w:numPr>
              <w:rPr>
                <w:rFonts w:cs="Times New Roman"/>
                <w:sz w:val="24"/>
                <w:szCs w:val="24"/>
              </w:rPr>
            </w:pPr>
            <w:r>
              <w:rPr>
                <w:rFonts w:cs="Times New Roman"/>
                <w:sz w:val="24"/>
                <w:szCs w:val="24"/>
              </w:rPr>
              <w:t>Наличие мутаций учителей</w:t>
            </w:r>
          </w:p>
          <w:p w14:paraId="2BFDA966" w14:textId="77777777" w:rsidR="00E326D6" w:rsidRDefault="00E326D6" w:rsidP="00E326D6">
            <w:pPr>
              <w:pStyle w:val="a5"/>
              <w:numPr>
                <w:ilvl w:val="1"/>
                <w:numId w:val="28"/>
              </w:numPr>
              <w:rPr>
                <w:rFonts w:cs="Times New Roman"/>
                <w:sz w:val="24"/>
                <w:szCs w:val="24"/>
              </w:rPr>
            </w:pPr>
            <w:r>
              <w:rPr>
                <w:rFonts w:cs="Times New Roman"/>
                <w:sz w:val="24"/>
                <w:szCs w:val="24"/>
              </w:rPr>
              <w:t>Наличие мутаций классов</w:t>
            </w:r>
          </w:p>
          <w:p w14:paraId="3D586859" w14:textId="77777777" w:rsidR="00E326D6" w:rsidRDefault="00E326D6" w:rsidP="00E326D6">
            <w:pPr>
              <w:pStyle w:val="a5"/>
              <w:numPr>
                <w:ilvl w:val="1"/>
                <w:numId w:val="28"/>
              </w:numPr>
              <w:rPr>
                <w:rFonts w:cs="Times New Roman"/>
                <w:sz w:val="24"/>
                <w:szCs w:val="24"/>
              </w:rPr>
            </w:pPr>
            <w:r>
              <w:rPr>
                <w:rFonts w:cs="Times New Roman"/>
                <w:sz w:val="24"/>
                <w:szCs w:val="24"/>
              </w:rPr>
              <w:t>Количество особей на этапе размножения</w:t>
            </w:r>
          </w:p>
          <w:p w14:paraId="03A80450" w14:textId="77777777" w:rsidR="00E326D6" w:rsidRDefault="00E326D6" w:rsidP="00E326D6">
            <w:pPr>
              <w:pStyle w:val="a5"/>
              <w:numPr>
                <w:ilvl w:val="1"/>
                <w:numId w:val="28"/>
              </w:numPr>
              <w:rPr>
                <w:rFonts w:cs="Times New Roman"/>
                <w:sz w:val="24"/>
                <w:szCs w:val="24"/>
              </w:rPr>
            </w:pPr>
            <w:r>
              <w:rPr>
                <w:rFonts w:cs="Times New Roman"/>
                <w:sz w:val="24"/>
                <w:szCs w:val="24"/>
              </w:rPr>
              <w:t>Число отбираемых после фитнесс-функции особей</w:t>
            </w:r>
          </w:p>
          <w:p w14:paraId="5FBA2CB4" w14:textId="77777777" w:rsidR="00E326D6" w:rsidRDefault="00E326D6" w:rsidP="00E326D6">
            <w:pPr>
              <w:pStyle w:val="a5"/>
              <w:numPr>
                <w:ilvl w:val="1"/>
                <w:numId w:val="28"/>
              </w:numPr>
              <w:rPr>
                <w:rFonts w:cs="Times New Roman"/>
                <w:sz w:val="24"/>
                <w:szCs w:val="24"/>
              </w:rPr>
            </w:pPr>
            <w:r>
              <w:rPr>
                <w:rFonts w:cs="Times New Roman"/>
                <w:sz w:val="24"/>
                <w:szCs w:val="24"/>
              </w:rPr>
              <w:t>Корректность турнирного отбора</w:t>
            </w:r>
          </w:p>
          <w:p w14:paraId="0451E5B6" w14:textId="77777777" w:rsidR="00E326D6" w:rsidRDefault="00E326D6" w:rsidP="00E326D6">
            <w:pPr>
              <w:pStyle w:val="a5"/>
              <w:numPr>
                <w:ilvl w:val="1"/>
                <w:numId w:val="28"/>
              </w:numPr>
              <w:rPr>
                <w:rFonts w:cs="Times New Roman"/>
                <w:sz w:val="24"/>
                <w:szCs w:val="24"/>
              </w:rPr>
            </w:pPr>
            <w:r>
              <w:rPr>
                <w:rFonts w:cs="Times New Roman"/>
                <w:sz w:val="24"/>
                <w:szCs w:val="24"/>
              </w:rPr>
              <w:t>Согласованность данных учеников полученного расписания</w:t>
            </w:r>
          </w:p>
          <w:p w14:paraId="53E95922" w14:textId="77777777" w:rsidR="003A003E" w:rsidRDefault="00E326D6" w:rsidP="003A003E">
            <w:pPr>
              <w:pStyle w:val="a5"/>
              <w:numPr>
                <w:ilvl w:val="1"/>
                <w:numId w:val="28"/>
              </w:numPr>
              <w:rPr>
                <w:rFonts w:cs="Times New Roman"/>
                <w:sz w:val="24"/>
                <w:szCs w:val="24"/>
              </w:rPr>
            </w:pPr>
            <w:r>
              <w:rPr>
                <w:rFonts w:cs="Times New Roman"/>
                <w:sz w:val="24"/>
                <w:szCs w:val="24"/>
              </w:rPr>
              <w:t>Согласованность данных учителей полученного расписания</w:t>
            </w:r>
          </w:p>
          <w:p w14:paraId="0B3FE015" w14:textId="2D55E971" w:rsidR="00E326D6" w:rsidRPr="003A003E" w:rsidRDefault="00E326D6" w:rsidP="003A003E">
            <w:pPr>
              <w:pStyle w:val="a5"/>
              <w:numPr>
                <w:ilvl w:val="1"/>
                <w:numId w:val="28"/>
              </w:numPr>
              <w:rPr>
                <w:rFonts w:cs="Times New Roman"/>
                <w:sz w:val="24"/>
                <w:szCs w:val="24"/>
              </w:rPr>
            </w:pPr>
            <w:r w:rsidRPr="003A003E">
              <w:rPr>
                <w:sz w:val="24"/>
                <w:szCs w:val="20"/>
              </w:rPr>
              <w:t>Корректность распределения аудиторий</w:t>
            </w:r>
          </w:p>
        </w:tc>
      </w:tr>
    </w:tbl>
    <w:p w14:paraId="13F3EF4B" w14:textId="77777777" w:rsidR="007B314F" w:rsidRDefault="007B314F" w:rsidP="007B314F"/>
    <w:p w14:paraId="102FCE24" w14:textId="08EFB8E4" w:rsidR="007B314F" w:rsidRDefault="007B314F" w:rsidP="007B314F">
      <w:r>
        <w:t xml:space="preserve">Тест кейсы </w:t>
      </w:r>
      <w:r w:rsidR="003A003E">
        <w:t xml:space="preserve">для </w:t>
      </w:r>
      <w:r w:rsidR="003A003E">
        <w:rPr>
          <w:lang w:val="en-US"/>
        </w:rPr>
        <w:t>e</w:t>
      </w:r>
      <w:r w:rsidR="003A003E" w:rsidRPr="003A003E">
        <w:t>2</w:t>
      </w:r>
      <w:r w:rsidR="003A003E">
        <w:rPr>
          <w:lang w:val="en-US"/>
        </w:rPr>
        <w:t>e</w:t>
      </w:r>
      <w:r w:rsidR="003A003E" w:rsidRPr="003A003E">
        <w:t xml:space="preserve"> </w:t>
      </w:r>
      <w:r w:rsidR="003A003E">
        <w:t xml:space="preserve">тестирования </w:t>
      </w:r>
      <w:r>
        <w:t>представлены на таблице 9.</w:t>
      </w:r>
    </w:p>
    <w:p w14:paraId="2ED08756" w14:textId="742CA8E9" w:rsidR="007B314F" w:rsidRDefault="007B314F" w:rsidP="007B314F">
      <w:pPr>
        <w:keepNext/>
        <w:jc w:val="right"/>
      </w:pPr>
      <w:r>
        <w:t xml:space="preserve">Таблица 9. Тест кейсы </w:t>
      </w:r>
      <w:r w:rsidR="003A003E">
        <w:t xml:space="preserve">для </w:t>
      </w:r>
      <w:r w:rsidR="003A003E">
        <w:rPr>
          <w:lang w:val="en-US"/>
        </w:rPr>
        <w:t>e</w:t>
      </w:r>
      <w:r w:rsidR="003A003E" w:rsidRPr="003A003E">
        <w:t>2</w:t>
      </w:r>
      <w:r w:rsidR="003A003E">
        <w:rPr>
          <w:lang w:val="en-US"/>
        </w:rPr>
        <w:t>e</w:t>
      </w:r>
      <w:r w:rsidR="003A003E" w:rsidRPr="003A003E">
        <w:t xml:space="preserve"> </w:t>
      </w:r>
      <w:r w:rsidR="003A003E">
        <w:t>тестирования генерации расписания</w:t>
      </w:r>
    </w:p>
    <w:tbl>
      <w:tblPr>
        <w:tblStyle w:val="a6"/>
        <w:tblW w:w="0" w:type="auto"/>
        <w:tblLook w:val="04A0" w:firstRow="1" w:lastRow="0" w:firstColumn="1" w:lastColumn="0" w:noHBand="0" w:noVBand="1"/>
      </w:tblPr>
      <w:tblGrid>
        <w:gridCol w:w="466"/>
        <w:gridCol w:w="1789"/>
        <w:gridCol w:w="1284"/>
        <w:gridCol w:w="1923"/>
        <w:gridCol w:w="1908"/>
        <w:gridCol w:w="1975"/>
      </w:tblGrid>
      <w:tr w:rsidR="003A003E" w14:paraId="27B67F0B" w14:textId="77777777" w:rsidTr="00FC4407">
        <w:tc>
          <w:tcPr>
            <w:tcW w:w="466" w:type="dxa"/>
          </w:tcPr>
          <w:p w14:paraId="77101117" w14:textId="77777777" w:rsidR="003A003E" w:rsidRPr="00D87E92" w:rsidRDefault="003A003E" w:rsidP="00FC4407">
            <w:pPr>
              <w:rPr>
                <w:sz w:val="20"/>
                <w:szCs w:val="20"/>
                <w:lang w:val="en-US"/>
              </w:rPr>
            </w:pPr>
            <w:r w:rsidRPr="00D87E92">
              <w:rPr>
                <w:sz w:val="20"/>
                <w:szCs w:val="20"/>
                <w:lang w:val="en-US"/>
              </w:rPr>
              <w:t>ID</w:t>
            </w:r>
          </w:p>
        </w:tc>
        <w:tc>
          <w:tcPr>
            <w:tcW w:w="1789" w:type="dxa"/>
          </w:tcPr>
          <w:p w14:paraId="3E6C9CA3" w14:textId="77777777" w:rsidR="003A003E" w:rsidRPr="00D87E92" w:rsidRDefault="003A003E" w:rsidP="00FC4407">
            <w:pPr>
              <w:rPr>
                <w:sz w:val="20"/>
                <w:szCs w:val="20"/>
              </w:rPr>
            </w:pPr>
            <w:r w:rsidRPr="00D87E92">
              <w:rPr>
                <w:sz w:val="20"/>
                <w:szCs w:val="20"/>
              </w:rPr>
              <w:t>Название</w:t>
            </w:r>
          </w:p>
        </w:tc>
        <w:tc>
          <w:tcPr>
            <w:tcW w:w="1284" w:type="dxa"/>
          </w:tcPr>
          <w:p w14:paraId="67C1E7AA" w14:textId="77777777" w:rsidR="003A003E" w:rsidRPr="00D87E92" w:rsidRDefault="003A003E" w:rsidP="00FC4407">
            <w:pPr>
              <w:rPr>
                <w:sz w:val="20"/>
                <w:szCs w:val="20"/>
              </w:rPr>
            </w:pPr>
            <w:r w:rsidRPr="00D87E92">
              <w:rPr>
                <w:sz w:val="20"/>
                <w:szCs w:val="20"/>
              </w:rPr>
              <w:t>Тип</w:t>
            </w:r>
          </w:p>
        </w:tc>
        <w:tc>
          <w:tcPr>
            <w:tcW w:w="1923" w:type="dxa"/>
          </w:tcPr>
          <w:p w14:paraId="14E1456B" w14:textId="77777777" w:rsidR="003A003E" w:rsidRPr="00D87E92" w:rsidRDefault="003A003E" w:rsidP="00FC4407">
            <w:pPr>
              <w:rPr>
                <w:sz w:val="20"/>
                <w:szCs w:val="20"/>
              </w:rPr>
            </w:pPr>
            <w:r w:rsidRPr="00D87E92">
              <w:rPr>
                <w:sz w:val="20"/>
                <w:szCs w:val="20"/>
              </w:rPr>
              <w:t>Предусловие</w:t>
            </w:r>
          </w:p>
        </w:tc>
        <w:tc>
          <w:tcPr>
            <w:tcW w:w="1908" w:type="dxa"/>
          </w:tcPr>
          <w:p w14:paraId="2130D97D" w14:textId="77777777" w:rsidR="003A003E" w:rsidRPr="00D87E92" w:rsidRDefault="003A003E" w:rsidP="00FC4407">
            <w:pPr>
              <w:rPr>
                <w:sz w:val="20"/>
                <w:szCs w:val="20"/>
              </w:rPr>
            </w:pPr>
            <w:r w:rsidRPr="00D87E92">
              <w:rPr>
                <w:sz w:val="20"/>
                <w:szCs w:val="20"/>
              </w:rPr>
              <w:t>Шаги</w:t>
            </w:r>
          </w:p>
        </w:tc>
        <w:tc>
          <w:tcPr>
            <w:tcW w:w="1975" w:type="dxa"/>
          </w:tcPr>
          <w:p w14:paraId="6A144C0D" w14:textId="77777777" w:rsidR="003A003E" w:rsidRPr="00D87E92" w:rsidRDefault="003A003E" w:rsidP="00FC4407">
            <w:pPr>
              <w:rPr>
                <w:sz w:val="20"/>
                <w:szCs w:val="20"/>
              </w:rPr>
            </w:pPr>
            <w:r w:rsidRPr="00D87E92">
              <w:rPr>
                <w:sz w:val="20"/>
                <w:szCs w:val="20"/>
              </w:rPr>
              <w:t>Ожидаемый результат</w:t>
            </w:r>
          </w:p>
        </w:tc>
      </w:tr>
      <w:tr w:rsidR="003A003E" w14:paraId="26E95256" w14:textId="77777777" w:rsidTr="00FC4407">
        <w:tc>
          <w:tcPr>
            <w:tcW w:w="466" w:type="dxa"/>
          </w:tcPr>
          <w:p w14:paraId="1F348730" w14:textId="77777777" w:rsidR="003A003E" w:rsidRPr="00D87E92" w:rsidRDefault="003A003E" w:rsidP="00FC4407">
            <w:pPr>
              <w:spacing w:line="276" w:lineRule="auto"/>
              <w:rPr>
                <w:sz w:val="20"/>
                <w:szCs w:val="20"/>
              </w:rPr>
            </w:pPr>
            <w:r>
              <w:rPr>
                <w:sz w:val="20"/>
                <w:szCs w:val="20"/>
              </w:rPr>
              <w:t>5</w:t>
            </w:r>
            <w:r w:rsidRPr="00D87E92">
              <w:rPr>
                <w:sz w:val="20"/>
                <w:szCs w:val="20"/>
              </w:rPr>
              <w:t>.1</w:t>
            </w:r>
          </w:p>
        </w:tc>
        <w:tc>
          <w:tcPr>
            <w:tcW w:w="1789" w:type="dxa"/>
          </w:tcPr>
          <w:p w14:paraId="3D330D23" w14:textId="77777777" w:rsidR="003A003E" w:rsidRPr="00D87E92" w:rsidRDefault="003A003E" w:rsidP="00FC4407">
            <w:pPr>
              <w:spacing w:line="276" w:lineRule="auto"/>
              <w:rPr>
                <w:sz w:val="20"/>
                <w:szCs w:val="20"/>
              </w:rPr>
            </w:pPr>
            <w:r>
              <w:rPr>
                <w:rFonts w:cs="Times New Roman"/>
                <w:sz w:val="20"/>
                <w:szCs w:val="20"/>
              </w:rPr>
              <w:t>Наличие результата генетического алгоритма</w:t>
            </w:r>
          </w:p>
        </w:tc>
        <w:tc>
          <w:tcPr>
            <w:tcW w:w="1284" w:type="dxa"/>
          </w:tcPr>
          <w:p w14:paraId="6A8BC33E" w14:textId="77777777" w:rsidR="003A003E" w:rsidRPr="00D87E92" w:rsidRDefault="003A003E" w:rsidP="00FC4407">
            <w:pPr>
              <w:spacing w:line="276" w:lineRule="auto"/>
              <w:rPr>
                <w:sz w:val="20"/>
                <w:szCs w:val="20"/>
              </w:rPr>
            </w:pPr>
            <w:r>
              <w:rPr>
                <w:sz w:val="20"/>
                <w:szCs w:val="20"/>
              </w:rPr>
              <w:t>Позитивный</w:t>
            </w:r>
          </w:p>
        </w:tc>
        <w:tc>
          <w:tcPr>
            <w:tcW w:w="1923" w:type="dxa"/>
          </w:tcPr>
          <w:p w14:paraId="0ECDFEF6" w14:textId="77777777" w:rsidR="003A003E" w:rsidRPr="00D87E92" w:rsidRDefault="003A003E" w:rsidP="00FC4407">
            <w:pPr>
              <w:spacing w:line="276" w:lineRule="auto"/>
              <w:rPr>
                <w:sz w:val="20"/>
                <w:szCs w:val="20"/>
              </w:rPr>
            </w:pPr>
            <w:r>
              <w:rPr>
                <w:sz w:val="20"/>
                <w:szCs w:val="20"/>
              </w:rPr>
              <w:t>БД заполнена данными о учителях, классах, аудиториях и предметах, данные связаны друг с другом</w:t>
            </w:r>
          </w:p>
        </w:tc>
        <w:tc>
          <w:tcPr>
            <w:tcW w:w="1908" w:type="dxa"/>
          </w:tcPr>
          <w:p w14:paraId="0FBAEA41" w14:textId="77777777" w:rsidR="003A003E" w:rsidRDefault="003A003E" w:rsidP="00FC4407">
            <w:pPr>
              <w:rPr>
                <w:sz w:val="20"/>
                <w:szCs w:val="20"/>
              </w:rPr>
            </w:pPr>
            <w:r>
              <w:rPr>
                <w:sz w:val="20"/>
                <w:szCs w:val="20"/>
              </w:rPr>
              <w:t>1. Запустить приложение</w:t>
            </w:r>
          </w:p>
          <w:p w14:paraId="10B96CA6" w14:textId="77777777" w:rsidR="003A003E" w:rsidRPr="00F87DDA" w:rsidRDefault="003A003E" w:rsidP="00FC4407">
            <w:pPr>
              <w:rPr>
                <w:sz w:val="20"/>
                <w:szCs w:val="20"/>
              </w:rPr>
            </w:pPr>
            <w:r>
              <w:rPr>
                <w:sz w:val="20"/>
                <w:szCs w:val="20"/>
              </w:rPr>
              <w:t>2. Дождаться окончания работы программы</w:t>
            </w:r>
          </w:p>
        </w:tc>
        <w:tc>
          <w:tcPr>
            <w:tcW w:w="1975" w:type="dxa"/>
          </w:tcPr>
          <w:p w14:paraId="3489D626" w14:textId="77777777" w:rsidR="003A003E" w:rsidRPr="00D87E92" w:rsidRDefault="003A003E" w:rsidP="00FC4407">
            <w:pPr>
              <w:spacing w:line="276" w:lineRule="auto"/>
              <w:rPr>
                <w:sz w:val="20"/>
                <w:szCs w:val="20"/>
              </w:rPr>
            </w:pPr>
            <w:r>
              <w:rPr>
                <w:sz w:val="20"/>
                <w:szCs w:val="20"/>
              </w:rPr>
              <w:t>1. В БД добавлены соответствующие записи уроков</w:t>
            </w:r>
          </w:p>
        </w:tc>
      </w:tr>
      <w:tr w:rsidR="003A003E" w:rsidRPr="00B37382" w14:paraId="02775349" w14:textId="77777777" w:rsidTr="00FC4407">
        <w:tc>
          <w:tcPr>
            <w:tcW w:w="466" w:type="dxa"/>
          </w:tcPr>
          <w:p w14:paraId="6008819C" w14:textId="77777777" w:rsidR="003A003E" w:rsidRPr="00D87E92" w:rsidRDefault="003A003E" w:rsidP="00FC4407">
            <w:pPr>
              <w:rPr>
                <w:sz w:val="20"/>
                <w:szCs w:val="20"/>
              </w:rPr>
            </w:pPr>
            <w:r>
              <w:rPr>
                <w:sz w:val="20"/>
                <w:szCs w:val="20"/>
              </w:rPr>
              <w:lastRenderedPageBreak/>
              <w:t>5.2</w:t>
            </w:r>
          </w:p>
        </w:tc>
        <w:tc>
          <w:tcPr>
            <w:tcW w:w="1789" w:type="dxa"/>
          </w:tcPr>
          <w:p w14:paraId="41612BBE" w14:textId="77777777" w:rsidR="003A003E" w:rsidRPr="00D87E92" w:rsidRDefault="003A003E" w:rsidP="00FC4407">
            <w:pPr>
              <w:rPr>
                <w:sz w:val="20"/>
                <w:szCs w:val="20"/>
              </w:rPr>
            </w:pPr>
            <w:r>
              <w:rPr>
                <w:sz w:val="20"/>
                <w:szCs w:val="20"/>
              </w:rPr>
              <w:t>Наличие мутаций учителя</w:t>
            </w:r>
          </w:p>
        </w:tc>
        <w:tc>
          <w:tcPr>
            <w:tcW w:w="1284" w:type="dxa"/>
          </w:tcPr>
          <w:p w14:paraId="47D7EB58" w14:textId="77777777" w:rsidR="003A003E" w:rsidRPr="00472A97" w:rsidRDefault="003A003E" w:rsidP="00FC4407">
            <w:pPr>
              <w:rPr>
                <w:sz w:val="20"/>
                <w:szCs w:val="20"/>
              </w:rPr>
            </w:pPr>
            <w:r>
              <w:rPr>
                <w:sz w:val="20"/>
                <w:szCs w:val="20"/>
              </w:rPr>
              <w:t>Позитивный</w:t>
            </w:r>
          </w:p>
        </w:tc>
        <w:tc>
          <w:tcPr>
            <w:tcW w:w="1923" w:type="dxa"/>
          </w:tcPr>
          <w:p w14:paraId="416C6835" w14:textId="77777777" w:rsidR="003A003E" w:rsidRPr="00D87E92" w:rsidRDefault="003A003E" w:rsidP="00FC4407">
            <w:pPr>
              <w:rPr>
                <w:sz w:val="20"/>
                <w:szCs w:val="20"/>
              </w:rPr>
            </w:pPr>
            <w:r>
              <w:rPr>
                <w:sz w:val="20"/>
                <w:szCs w:val="20"/>
              </w:rPr>
              <w:t>БД заполнена данными о учителях, классах, аудиториях и предметах, данные связаны друг с другом. Установлено 1 повторение мутаций и 1 количество различных мутаций.</w:t>
            </w:r>
          </w:p>
        </w:tc>
        <w:tc>
          <w:tcPr>
            <w:tcW w:w="1908" w:type="dxa"/>
          </w:tcPr>
          <w:p w14:paraId="76E69FE7" w14:textId="77777777" w:rsidR="003A003E" w:rsidRPr="004C1FC1" w:rsidRDefault="003A003E" w:rsidP="00FC4407">
            <w:pPr>
              <w:rPr>
                <w:sz w:val="20"/>
                <w:szCs w:val="20"/>
              </w:rPr>
            </w:pPr>
            <w:r>
              <w:rPr>
                <w:sz w:val="20"/>
                <w:szCs w:val="20"/>
              </w:rPr>
              <w:t xml:space="preserve">1. </w:t>
            </w:r>
            <w:r w:rsidRPr="004C1FC1">
              <w:rPr>
                <w:sz w:val="20"/>
                <w:szCs w:val="20"/>
              </w:rPr>
              <w:t>Поставить точку останова перед мутацией объекта</w:t>
            </w:r>
          </w:p>
          <w:p w14:paraId="08915B48" w14:textId="77777777" w:rsidR="003A003E" w:rsidRPr="004C1FC1" w:rsidRDefault="003A003E" w:rsidP="00FC4407">
            <w:pPr>
              <w:rPr>
                <w:sz w:val="20"/>
                <w:szCs w:val="20"/>
              </w:rPr>
            </w:pPr>
            <w:r>
              <w:rPr>
                <w:sz w:val="20"/>
                <w:szCs w:val="20"/>
              </w:rPr>
              <w:t xml:space="preserve">2. </w:t>
            </w:r>
            <w:r w:rsidRPr="004C1FC1">
              <w:rPr>
                <w:sz w:val="20"/>
                <w:szCs w:val="20"/>
              </w:rPr>
              <w:t>Поставить точку останова после мутации объекта</w:t>
            </w:r>
          </w:p>
          <w:p w14:paraId="4B677E18" w14:textId="77777777" w:rsidR="003A003E" w:rsidRPr="004C1FC1" w:rsidRDefault="003A003E" w:rsidP="00FC4407">
            <w:pPr>
              <w:pStyle w:val="a5"/>
              <w:ind w:left="0"/>
              <w:rPr>
                <w:sz w:val="20"/>
                <w:szCs w:val="20"/>
              </w:rPr>
            </w:pPr>
            <w:r>
              <w:rPr>
                <w:sz w:val="20"/>
                <w:szCs w:val="20"/>
              </w:rPr>
              <w:t xml:space="preserve">3. </w:t>
            </w:r>
            <w:r w:rsidRPr="004C1FC1">
              <w:rPr>
                <w:sz w:val="20"/>
                <w:szCs w:val="20"/>
              </w:rPr>
              <w:t>Сверить изменения</w:t>
            </w:r>
          </w:p>
        </w:tc>
        <w:tc>
          <w:tcPr>
            <w:tcW w:w="1975" w:type="dxa"/>
          </w:tcPr>
          <w:p w14:paraId="5C5D4D9C" w14:textId="77777777" w:rsidR="003A003E" w:rsidRPr="004C1FC1" w:rsidRDefault="003A003E" w:rsidP="00FC4407">
            <w:pPr>
              <w:rPr>
                <w:sz w:val="20"/>
                <w:szCs w:val="20"/>
              </w:rPr>
            </w:pPr>
            <w:r>
              <w:rPr>
                <w:sz w:val="20"/>
                <w:szCs w:val="20"/>
              </w:rPr>
              <w:t>1. Объект особи отличается после мутации.</w:t>
            </w:r>
          </w:p>
        </w:tc>
      </w:tr>
      <w:tr w:rsidR="003A003E" w14:paraId="2AB65CA2" w14:textId="77777777" w:rsidTr="00FC4407">
        <w:tc>
          <w:tcPr>
            <w:tcW w:w="466" w:type="dxa"/>
          </w:tcPr>
          <w:p w14:paraId="36C2C36E" w14:textId="77777777" w:rsidR="003A003E" w:rsidRPr="00D87E92" w:rsidRDefault="003A003E" w:rsidP="00FC4407">
            <w:pPr>
              <w:rPr>
                <w:sz w:val="20"/>
                <w:szCs w:val="20"/>
              </w:rPr>
            </w:pPr>
            <w:r>
              <w:rPr>
                <w:sz w:val="20"/>
                <w:szCs w:val="20"/>
              </w:rPr>
              <w:t>5.3</w:t>
            </w:r>
          </w:p>
        </w:tc>
        <w:tc>
          <w:tcPr>
            <w:tcW w:w="1789" w:type="dxa"/>
          </w:tcPr>
          <w:p w14:paraId="68D0175F" w14:textId="77777777" w:rsidR="003A003E" w:rsidRPr="00D87E92" w:rsidRDefault="003A003E" w:rsidP="00FC4407">
            <w:pPr>
              <w:rPr>
                <w:sz w:val="20"/>
                <w:szCs w:val="20"/>
              </w:rPr>
            </w:pPr>
            <w:r>
              <w:rPr>
                <w:sz w:val="20"/>
                <w:szCs w:val="20"/>
              </w:rPr>
              <w:t>Наличие мутаций класса</w:t>
            </w:r>
          </w:p>
        </w:tc>
        <w:tc>
          <w:tcPr>
            <w:tcW w:w="1284" w:type="dxa"/>
          </w:tcPr>
          <w:p w14:paraId="121D8223" w14:textId="77777777" w:rsidR="003A003E" w:rsidRPr="00472A97" w:rsidRDefault="003A003E" w:rsidP="00FC4407">
            <w:pPr>
              <w:rPr>
                <w:sz w:val="20"/>
                <w:szCs w:val="20"/>
              </w:rPr>
            </w:pPr>
            <w:r>
              <w:rPr>
                <w:sz w:val="20"/>
                <w:szCs w:val="20"/>
              </w:rPr>
              <w:t>Позитивный</w:t>
            </w:r>
          </w:p>
        </w:tc>
        <w:tc>
          <w:tcPr>
            <w:tcW w:w="1923" w:type="dxa"/>
          </w:tcPr>
          <w:p w14:paraId="11163E67" w14:textId="77777777" w:rsidR="003A003E" w:rsidRPr="00D87E92" w:rsidRDefault="003A003E" w:rsidP="00FC4407">
            <w:pPr>
              <w:rPr>
                <w:sz w:val="20"/>
                <w:szCs w:val="20"/>
              </w:rPr>
            </w:pPr>
            <w:r>
              <w:rPr>
                <w:sz w:val="20"/>
                <w:szCs w:val="20"/>
              </w:rPr>
              <w:t>БД заполнена данными о учителях, классах, аудиториях и предметах, данные связаны друг с другом. Установлено 1 повторение мутаций и 1 количество различных мутаций.</w:t>
            </w:r>
          </w:p>
        </w:tc>
        <w:tc>
          <w:tcPr>
            <w:tcW w:w="1908" w:type="dxa"/>
          </w:tcPr>
          <w:p w14:paraId="1D64A60D" w14:textId="77777777" w:rsidR="003A003E" w:rsidRPr="004C1FC1" w:rsidRDefault="003A003E" w:rsidP="00FC4407">
            <w:pPr>
              <w:rPr>
                <w:sz w:val="20"/>
                <w:szCs w:val="20"/>
              </w:rPr>
            </w:pPr>
            <w:r>
              <w:rPr>
                <w:sz w:val="20"/>
                <w:szCs w:val="20"/>
              </w:rPr>
              <w:t xml:space="preserve">1. </w:t>
            </w:r>
            <w:r w:rsidRPr="004C1FC1">
              <w:rPr>
                <w:sz w:val="20"/>
                <w:szCs w:val="20"/>
              </w:rPr>
              <w:t>Поставить точку останова перед мутацией объекта</w:t>
            </w:r>
          </w:p>
          <w:p w14:paraId="3942EFC7" w14:textId="77777777" w:rsidR="003A003E" w:rsidRPr="004C1FC1" w:rsidRDefault="003A003E" w:rsidP="00FC4407">
            <w:pPr>
              <w:rPr>
                <w:sz w:val="20"/>
                <w:szCs w:val="20"/>
              </w:rPr>
            </w:pPr>
            <w:r>
              <w:rPr>
                <w:sz w:val="20"/>
                <w:szCs w:val="20"/>
              </w:rPr>
              <w:t xml:space="preserve">2. </w:t>
            </w:r>
            <w:r w:rsidRPr="004C1FC1">
              <w:rPr>
                <w:sz w:val="20"/>
                <w:szCs w:val="20"/>
              </w:rPr>
              <w:t>Поставить точку останова после мутации объекта</w:t>
            </w:r>
          </w:p>
          <w:p w14:paraId="57F581D4" w14:textId="77777777" w:rsidR="003A003E" w:rsidRPr="00472A97" w:rsidRDefault="003A003E" w:rsidP="00FC4407">
            <w:pPr>
              <w:rPr>
                <w:sz w:val="20"/>
                <w:szCs w:val="20"/>
              </w:rPr>
            </w:pPr>
            <w:r>
              <w:rPr>
                <w:sz w:val="20"/>
                <w:szCs w:val="20"/>
              </w:rPr>
              <w:t xml:space="preserve">3. </w:t>
            </w:r>
            <w:r w:rsidRPr="004C1FC1">
              <w:rPr>
                <w:sz w:val="20"/>
                <w:szCs w:val="20"/>
              </w:rPr>
              <w:t>Сверить изменения</w:t>
            </w:r>
          </w:p>
        </w:tc>
        <w:tc>
          <w:tcPr>
            <w:tcW w:w="1975" w:type="dxa"/>
          </w:tcPr>
          <w:p w14:paraId="0082885F" w14:textId="77777777" w:rsidR="003A003E" w:rsidRPr="00D87E92" w:rsidRDefault="003A003E" w:rsidP="00FC4407">
            <w:pPr>
              <w:rPr>
                <w:sz w:val="20"/>
                <w:szCs w:val="20"/>
              </w:rPr>
            </w:pPr>
            <w:r>
              <w:rPr>
                <w:sz w:val="20"/>
                <w:szCs w:val="20"/>
              </w:rPr>
              <w:t>1. Объект особи отличается после мутации.</w:t>
            </w:r>
          </w:p>
        </w:tc>
      </w:tr>
      <w:tr w:rsidR="003A003E" w:rsidRPr="00B37382" w14:paraId="0F0B0608" w14:textId="77777777" w:rsidTr="00FC4407">
        <w:tc>
          <w:tcPr>
            <w:tcW w:w="466" w:type="dxa"/>
          </w:tcPr>
          <w:p w14:paraId="310C8E91" w14:textId="77777777" w:rsidR="003A003E" w:rsidRPr="008B0650" w:rsidRDefault="003A003E" w:rsidP="00FC4407">
            <w:pPr>
              <w:rPr>
                <w:sz w:val="20"/>
                <w:szCs w:val="20"/>
              </w:rPr>
            </w:pPr>
            <w:r>
              <w:rPr>
                <w:sz w:val="20"/>
                <w:szCs w:val="20"/>
              </w:rPr>
              <w:t>5.4</w:t>
            </w:r>
          </w:p>
        </w:tc>
        <w:tc>
          <w:tcPr>
            <w:tcW w:w="1789" w:type="dxa"/>
          </w:tcPr>
          <w:p w14:paraId="49C61C3E" w14:textId="77777777" w:rsidR="003A003E" w:rsidRPr="00D87E92" w:rsidRDefault="003A003E" w:rsidP="00FC4407">
            <w:pPr>
              <w:rPr>
                <w:sz w:val="20"/>
                <w:szCs w:val="20"/>
              </w:rPr>
            </w:pPr>
            <w:r>
              <w:rPr>
                <w:sz w:val="20"/>
                <w:szCs w:val="20"/>
              </w:rPr>
              <w:t>Количество особей на этапе размножения</w:t>
            </w:r>
          </w:p>
        </w:tc>
        <w:tc>
          <w:tcPr>
            <w:tcW w:w="1284" w:type="dxa"/>
          </w:tcPr>
          <w:p w14:paraId="50364443" w14:textId="77777777" w:rsidR="003A003E" w:rsidRPr="00D87E92" w:rsidRDefault="003A003E" w:rsidP="00FC4407">
            <w:pPr>
              <w:rPr>
                <w:sz w:val="20"/>
                <w:szCs w:val="20"/>
              </w:rPr>
            </w:pPr>
            <w:r>
              <w:rPr>
                <w:sz w:val="20"/>
                <w:szCs w:val="20"/>
              </w:rPr>
              <w:t>Позитивный</w:t>
            </w:r>
          </w:p>
        </w:tc>
        <w:tc>
          <w:tcPr>
            <w:tcW w:w="1923" w:type="dxa"/>
          </w:tcPr>
          <w:p w14:paraId="4CE5964E" w14:textId="77777777" w:rsidR="003A003E" w:rsidRPr="00D87E92" w:rsidRDefault="003A003E" w:rsidP="00FC4407">
            <w:pPr>
              <w:rPr>
                <w:sz w:val="20"/>
                <w:szCs w:val="20"/>
              </w:rPr>
            </w:pPr>
            <w:r>
              <w:rPr>
                <w:sz w:val="20"/>
                <w:szCs w:val="20"/>
              </w:rPr>
              <w:t>БД заполнена данными о учителях, классах, аудиториях и предметах, данные связаны друг с другом</w:t>
            </w:r>
          </w:p>
        </w:tc>
        <w:tc>
          <w:tcPr>
            <w:tcW w:w="1908" w:type="dxa"/>
          </w:tcPr>
          <w:p w14:paraId="1EC4119E" w14:textId="77777777" w:rsidR="003A003E" w:rsidRPr="004C1FC1" w:rsidRDefault="003A003E" w:rsidP="00FC4407">
            <w:pPr>
              <w:rPr>
                <w:sz w:val="20"/>
                <w:szCs w:val="20"/>
              </w:rPr>
            </w:pPr>
            <w:r>
              <w:rPr>
                <w:sz w:val="20"/>
                <w:szCs w:val="20"/>
              </w:rPr>
              <w:t xml:space="preserve">1. </w:t>
            </w:r>
            <w:r w:rsidRPr="004C1FC1">
              <w:rPr>
                <w:sz w:val="20"/>
                <w:szCs w:val="20"/>
              </w:rPr>
              <w:t xml:space="preserve">Поставить точку останова </w:t>
            </w:r>
            <w:r>
              <w:rPr>
                <w:sz w:val="20"/>
                <w:szCs w:val="20"/>
              </w:rPr>
              <w:t>перед этапом размножения</w:t>
            </w:r>
          </w:p>
          <w:p w14:paraId="62E4A7B9" w14:textId="77777777" w:rsidR="003A003E" w:rsidRPr="00D259EF" w:rsidRDefault="003A003E" w:rsidP="00FC4407">
            <w:pPr>
              <w:rPr>
                <w:sz w:val="20"/>
                <w:szCs w:val="20"/>
              </w:rPr>
            </w:pPr>
            <w:r>
              <w:rPr>
                <w:sz w:val="20"/>
                <w:szCs w:val="20"/>
              </w:rPr>
              <w:t xml:space="preserve">2. </w:t>
            </w:r>
            <w:r w:rsidRPr="004C1FC1">
              <w:rPr>
                <w:sz w:val="20"/>
                <w:szCs w:val="20"/>
              </w:rPr>
              <w:t xml:space="preserve">Поставить точку останова после </w:t>
            </w:r>
            <w:r>
              <w:rPr>
                <w:sz w:val="20"/>
                <w:szCs w:val="20"/>
              </w:rPr>
              <w:t>этапа размножить</w:t>
            </w:r>
          </w:p>
        </w:tc>
        <w:tc>
          <w:tcPr>
            <w:tcW w:w="1975" w:type="dxa"/>
          </w:tcPr>
          <w:p w14:paraId="79034F6D" w14:textId="77777777" w:rsidR="003A003E" w:rsidRPr="00EF5B33" w:rsidRDefault="003A003E" w:rsidP="00FC4407">
            <w:pPr>
              <w:spacing w:line="276" w:lineRule="auto"/>
              <w:rPr>
                <w:sz w:val="20"/>
                <w:szCs w:val="20"/>
              </w:rPr>
            </w:pPr>
            <w:r>
              <w:rPr>
                <w:sz w:val="20"/>
                <w:szCs w:val="20"/>
              </w:rPr>
              <w:t xml:space="preserve">1. Количество особей равно числу особей до размножения * </w:t>
            </w:r>
            <w:r>
              <w:rPr>
                <w:sz w:val="20"/>
                <w:szCs w:val="20"/>
                <w:lang w:val="en-US"/>
              </w:rPr>
              <w:t>n</w:t>
            </w:r>
            <w:r>
              <w:rPr>
                <w:sz w:val="20"/>
                <w:szCs w:val="20"/>
              </w:rPr>
              <w:t>.</w:t>
            </w:r>
          </w:p>
        </w:tc>
      </w:tr>
      <w:tr w:rsidR="003A003E" w14:paraId="304C9040" w14:textId="77777777" w:rsidTr="00FC4407">
        <w:tc>
          <w:tcPr>
            <w:tcW w:w="466" w:type="dxa"/>
          </w:tcPr>
          <w:p w14:paraId="34F31715" w14:textId="77777777" w:rsidR="003A003E" w:rsidRPr="008B0650" w:rsidRDefault="003A003E" w:rsidP="00FC4407">
            <w:pPr>
              <w:rPr>
                <w:sz w:val="20"/>
                <w:szCs w:val="20"/>
              </w:rPr>
            </w:pPr>
            <w:r>
              <w:rPr>
                <w:sz w:val="20"/>
                <w:szCs w:val="20"/>
              </w:rPr>
              <w:t>5.5</w:t>
            </w:r>
          </w:p>
        </w:tc>
        <w:tc>
          <w:tcPr>
            <w:tcW w:w="1789" w:type="dxa"/>
          </w:tcPr>
          <w:p w14:paraId="6CC9409E" w14:textId="77777777" w:rsidR="003A003E" w:rsidRPr="00D87E92" w:rsidRDefault="003A003E" w:rsidP="00FC4407">
            <w:pPr>
              <w:rPr>
                <w:sz w:val="20"/>
                <w:szCs w:val="20"/>
              </w:rPr>
            </w:pPr>
            <w:r>
              <w:rPr>
                <w:sz w:val="20"/>
                <w:szCs w:val="20"/>
              </w:rPr>
              <w:t>Число отбираемых после фитнесс-функции особей</w:t>
            </w:r>
          </w:p>
        </w:tc>
        <w:tc>
          <w:tcPr>
            <w:tcW w:w="1284" w:type="dxa"/>
          </w:tcPr>
          <w:p w14:paraId="7FC0CBE1" w14:textId="77777777" w:rsidR="003A003E" w:rsidRPr="00D87E92" w:rsidRDefault="003A003E" w:rsidP="00FC4407">
            <w:pPr>
              <w:rPr>
                <w:sz w:val="20"/>
                <w:szCs w:val="20"/>
              </w:rPr>
            </w:pPr>
            <w:r>
              <w:rPr>
                <w:sz w:val="20"/>
                <w:szCs w:val="20"/>
              </w:rPr>
              <w:t>Позитивный</w:t>
            </w:r>
          </w:p>
        </w:tc>
        <w:tc>
          <w:tcPr>
            <w:tcW w:w="1923" w:type="dxa"/>
          </w:tcPr>
          <w:p w14:paraId="225A78E4" w14:textId="77777777" w:rsidR="003A003E" w:rsidRPr="00D87E92" w:rsidRDefault="003A003E" w:rsidP="00FC4407">
            <w:pPr>
              <w:rPr>
                <w:sz w:val="20"/>
                <w:szCs w:val="20"/>
              </w:rPr>
            </w:pPr>
            <w:r>
              <w:rPr>
                <w:sz w:val="20"/>
                <w:szCs w:val="20"/>
              </w:rPr>
              <w:t xml:space="preserve">БД заполнена данными о учителях, классах, аудиториях и предметах, данные связаны друг с </w:t>
            </w:r>
            <w:r>
              <w:rPr>
                <w:sz w:val="20"/>
                <w:szCs w:val="20"/>
              </w:rPr>
              <w:lastRenderedPageBreak/>
              <w:t>другом</w:t>
            </w:r>
          </w:p>
        </w:tc>
        <w:tc>
          <w:tcPr>
            <w:tcW w:w="1908" w:type="dxa"/>
          </w:tcPr>
          <w:p w14:paraId="03DC89F0" w14:textId="77777777" w:rsidR="003A003E" w:rsidRPr="004C1FC1" w:rsidRDefault="003A003E" w:rsidP="00FC4407">
            <w:pPr>
              <w:rPr>
                <w:sz w:val="20"/>
                <w:szCs w:val="20"/>
              </w:rPr>
            </w:pPr>
            <w:r>
              <w:rPr>
                <w:sz w:val="20"/>
                <w:szCs w:val="20"/>
              </w:rPr>
              <w:lastRenderedPageBreak/>
              <w:t xml:space="preserve">1. </w:t>
            </w:r>
            <w:r w:rsidRPr="004C1FC1">
              <w:rPr>
                <w:sz w:val="20"/>
                <w:szCs w:val="20"/>
              </w:rPr>
              <w:t xml:space="preserve">Поставить точку останова </w:t>
            </w:r>
            <w:r>
              <w:rPr>
                <w:sz w:val="20"/>
                <w:szCs w:val="20"/>
              </w:rPr>
              <w:t>перед этапом отбора</w:t>
            </w:r>
          </w:p>
          <w:p w14:paraId="3EA47E20" w14:textId="77777777" w:rsidR="003A003E" w:rsidRPr="00F87DDA" w:rsidRDefault="003A003E" w:rsidP="00FC4407">
            <w:pPr>
              <w:rPr>
                <w:sz w:val="20"/>
                <w:szCs w:val="20"/>
              </w:rPr>
            </w:pPr>
            <w:r>
              <w:rPr>
                <w:sz w:val="20"/>
                <w:szCs w:val="20"/>
              </w:rPr>
              <w:t xml:space="preserve">2. </w:t>
            </w:r>
            <w:r w:rsidRPr="004C1FC1">
              <w:rPr>
                <w:sz w:val="20"/>
                <w:szCs w:val="20"/>
              </w:rPr>
              <w:t xml:space="preserve">Поставить точку останова после </w:t>
            </w:r>
            <w:r>
              <w:rPr>
                <w:sz w:val="20"/>
                <w:szCs w:val="20"/>
              </w:rPr>
              <w:lastRenderedPageBreak/>
              <w:t>этапа отбора</w:t>
            </w:r>
          </w:p>
        </w:tc>
        <w:tc>
          <w:tcPr>
            <w:tcW w:w="1975" w:type="dxa"/>
          </w:tcPr>
          <w:p w14:paraId="47876578" w14:textId="77777777" w:rsidR="003A003E" w:rsidRPr="00D87E92" w:rsidRDefault="003A003E" w:rsidP="00FC4407">
            <w:pPr>
              <w:rPr>
                <w:sz w:val="20"/>
                <w:szCs w:val="20"/>
              </w:rPr>
            </w:pPr>
            <w:r>
              <w:rPr>
                <w:sz w:val="20"/>
                <w:szCs w:val="20"/>
              </w:rPr>
              <w:lastRenderedPageBreak/>
              <w:t>1. Количество особей равно пороговому значению турнирного отбора (3)</w:t>
            </w:r>
          </w:p>
        </w:tc>
      </w:tr>
      <w:tr w:rsidR="003A003E" w14:paraId="04B98FC1" w14:textId="77777777" w:rsidTr="00FC4407">
        <w:tc>
          <w:tcPr>
            <w:tcW w:w="466" w:type="dxa"/>
          </w:tcPr>
          <w:p w14:paraId="0446B10F" w14:textId="77777777" w:rsidR="003A003E" w:rsidRPr="00D87E92" w:rsidRDefault="003A003E" w:rsidP="00FC4407">
            <w:pPr>
              <w:rPr>
                <w:sz w:val="20"/>
                <w:szCs w:val="20"/>
              </w:rPr>
            </w:pPr>
            <w:r>
              <w:rPr>
                <w:sz w:val="20"/>
                <w:szCs w:val="20"/>
              </w:rPr>
              <w:lastRenderedPageBreak/>
              <w:t>5.6</w:t>
            </w:r>
          </w:p>
        </w:tc>
        <w:tc>
          <w:tcPr>
            <w:tcW w:w="1789" w:type="dxa"/>
          </w:tcPr>
          <w:p w14:paraId="27033CB4" w14:textId="77777777" w:rsidR="003A003E" w:rsidRPr="00D87E92" w:rsidRDefault="003A003E" w:rsidP="00FC4407">
            <w:pPr>
              <w:rPr>
                <w:sz w:val="20"/>
                <w:szCs w:val="20"/>
              </w:rPr>
            </w:pPr>
            <w:r>
              <w:rPr>
                <w:sz w:val="20"/>
                <w:szCs w:val="20"/>
              </w:rPr>
              <w:t>Корректность турнирного отбора</w:t>
            </w:r>
          </w:p>
        </w:tc>
        <w:tc>
          <w:tcPr>
            <w:tcW w:w="1284" w:type="dxa"/>
          </w:tcPr>
          <w:p w14:paraId="423C9E55" w14:textId="77777777" w:rsidR="003A003E" w:rsidRPr="00D87E92" w:rsidRDefault="003A003E" w:rsidP="00FC4407">
            <w:pPr>
              <w:rPr>
                <w:sz w:val="20"/>
                <w:szCs w:val="20"/>
              </w:rPr>
            </w:pPr>
            <w:r>
              <w:rPr>
                <w:sz w:val="20"/>
                <w:szCs w:val="20"/>
              </w:rPr>
              <w:t>Позитивный</w:t>
            </w:r>
          </w:p>
        </w:tc>
        <w:tc>
          <w:tcPr>
            <w:tcW w:w="1923" w:type="dxa"/>
          </w:tcPr>
          <w:p w14:paraId="2A92EDA9" w14:textId="77777777" w:rsidR="003A003E" w:rsidRPr="00472A97" w:rsidRDefault="003A003E" w:rsidP="00FC4407">
            <w:pPr>
              <w:rPr>
                <w:sz w:val="20"/>
                <w:szCs w:val="20"/>
              </w:rPr>
            </w:pPr>
            <w:r>
              <w:rPr>
                <w:sz w:val="20"/>
                <w:szCs w:val="20"/>
              </w:rPr>
              <w:t>БД заполнена данными о учителях, классах, аудиториях и предметах, данные связаны друг с другом</w:t>
            </w:r>
          </w:p>
        </w:tc>
        <w:tc>
          <w:tcPr>
            <w:tcW w:w="1908" w:type="dxa"/>
          </w:tcPr>
          <w:p w14:paraId="61B42A82" w14:textId="77777777" w:rsidR="003A003E" w:rsidRPr="004C1FC1" w:rsidRDefault="003A003E" w:rsidP="00FC4407">
            <w:pPr>
              <w:rPr>
                <w:sz w:val="20"/>
                <w:szCs w:val="20"/>
              </w:rPr>
            </w:pPr>
            <w:r>
              <w:rPr>
                <w:sz w:val="20"/>
                <w:szCs w:val="20"/>
              </w:rPr>
              <w:t xml:space="preserve">1. </w:t>
            </w:r>
            <w:r w:rsidRPr="004C1FC1">
              <w:rPr>
                <w:sz w:val="20"/>
                <w:szCs w:val="20"/>
              </w:rPr>
              <w:t xml:space="preserve">Поставить точку останова </w:t>
            </w:r>
            <w:r>
              <w:rPr>
                <w:sz w:val="20"/>
                <w:szCs w:val="20"/>
              </w:rPr>
              <w:t>после определения оценок особей</w:t>
            </w:r>
          </w:p>
          <w:p w14:paraId="57CFAD51" w14:textId="77777777" w:rsidR="003A003E" w:rsidRPr="00472A97" w:rsidRDefault="003A003E" w:rsidP="00FC4407">
            <w:pPr>
              <w:rPr>
                <w:sz w:val="20"/>
                <w:szCs w:val="20"/>
              </w:rPr>
            </w:pPr>
            <w:r>
              <w:rPr>
                <w:sz w:val="20"/>
                <w:szCs w:val="20"/>
              </w:rPr>
              <w:t xml:space="preserve">2. </w:t>
            </w:r>
            <w:r w:rsidRPr="004C1FC1">
              <w:rPr>
                <w:sz w:val="20"/>
                <w:szCs w:val="20"/>
              </w:rPr>
              <w:t xml:space="preserve">Поставить точку останова после </w:t>
            </w:r>
            <w:r>
              <w:rPr>
                <w:sz w:val="20"/>
                <w:szCs w:val="20"/>
              </w:rPr>
              <w:t>этапа отбора</w:t>
            </w:r>
          </w:p>
        </w:tc>
        <w:tc>
          <w:tcPr>
            <w:tcW w:w="1975" w:type="dxa"/>
          </w:tcPr>
          <w:p w14:paraId="5538F270" w14:textId="77777777" w:rsidR="003A003E" w:rsidRPr="00D87E92" w:rsidRDefault="003A003E" w:rsidP="00FC4407">
            <w:pPr>
              <w:rPr>
                <w:sz w:val="20"/>
                <w:szCs w:val="20"/>
              </w:rPr>
            </w:pPr>
            <w:r>
              <w:rPr>
                <w:sz w:val="20"/>
                <w:szCs w:val="20"/>
              </w:rPr>
              <w:t>1. Отбор пройден особями с наивысшими оценками</w:t>
            </w:r>
          </w:p>
        </w:tc>
      </w:tr>
      <w:tr w:rsidR="003A003E" w14:paraId="2C207330" w14:textId="77777777" w:rsidTr="00FC4407">
        <w:tc>
          <w:tcPr>
            <w:tcW w:w="466" w:type="dxa"/>
          </w:tcPr>
          <w:p w14:paraId="5DCC8327" w14:textId="77777777" w:rsidR="003A003E" w:rsidRDefault="003A003E" w:rsidP="00FC4407">
            <w:pPr>
              <w:rPr>
                <w:sz w:val="20"/>
                <w:szCs w:val="20"/>
              </w:rPr>
            </w:pPr>
            <w:r>
              <w:rPr>
                <w:sz w:val="20"/>
                <w:szCs w:val="20"/>
              </w:rPr>
              <w:t>5.7</w:t>
            </w:r>
          </w:p>
        </w:tc>
        <w:tc>
          <w:tcPr>
            <w:tcW w:w="1789" w:type="dxa"/>
          </w:tcPr>
          <w:p w14:paraId="09D0572C" w14:textId="77777777" w:rsidR="003A003E" w:rsidRPr="00D87E92" w:rsidRDefault="003A003E" w:rsidP="00FC4407">
            <w:pPr>
              <w:rPr>
                <w:sz w:val="20"/>
                <w:szCs w:val="20"/>
              </w:rPr>
            </w:pPr>
            <w:r>
              <w:rPr>
                <w:sz w:val="20"/>
                <w:szCs w:val="20"/>
              </w:rPr>
              <w:t>Согласованность данных учеников полученного расписания</w:t>
            </w:r>
          </w:p>
        </w:tc>
        <w:tc>
          <w:tcPr>
            <w:tcW w:w="1284" w:type="dxa"/>
          </w:tcPr>
          <w:p w14:paraId="18ACEAF5" w14:textId="77777777" w:rsidR="003A003E" w:rsidRPr="00D87E92" w:rsidRDefault="003A003E" w:rsidP="00FC4407">
            <w:pPr>
              <w:rPr>
                <w:sz w:val="20"/>
                <w:szCs w:val="20"/>
              </w:rPr>
            </w:pPr>
            <w:r>
              <w:rPr>
                <w:sz w:val="20"/>
                <w:szCs w:val="20"/>
              </w:rPr>
              <w:t>Позитивный</w:t>
            </w:r>
          </w:p>
        </w:tc>
        <w:tc>
          <w:tcPr>
            <w:tcW w:w="1923" w:type="dxa"/>
          </w:tcPr>
          <w:p w14:paraId="3CBE86C8" w14:textId="77777777" w:rsidR="003A003E" w:rsidRPr="00472A97" w:rsidRDefault="003A003E" w:rsidP="00FC4407">
            <w:pPr>
              <w:rPr>
                <w:sz w:val="20"/>
                <w:szCs w:val="20"/>
              </w:rPr>
            </w:pPr>
            <w:r>
              <w:rPr>
                <w:sz w:val="20"/>
                <w:szCs w:val="20"/>
              </w:rPr>
              <w:t>БД заполнена данными о учителях, классах, аудиториях и предметах, данные связаны друг с другом</w:t>
            </w:r>
          </w:p>
        </w:tc>
        <w:tc>
          <w:tcPr>
            <w:tcW w:w="1908" w:type="dxa"/>
          </w:tcPr>
          <w:p w14:paraId="74456EF6" w14:textId="77777777" w:rsidR="003A003E" w:rsidRDefault="003A003E" w:rsidP="00FC4407">
            <w:pPr>
              <w:rPr>
                <w:sz w:val="20"/>
                <w:szCs w:val="20"/>
              </w:rPr>
            </w:pPr>
            <w:r>
              <w:rPr>
                <w:sz w:val="20"/>
                <w:szCs w:val="20"/>
              </w:rPr>
              <w:t>1. Запустить приложение</w:t>
            </w:r>
          </w:p>
          <w:p w14:paraId="26BEB813" w14:textId="77777777" w:rsidR="003A003E" w:rsidRPr="00472A97" w:rsidRDefault="003A003E" w:rsidP="00FC4407">
            <w:pPr>
              <w:rPr>
                <w:sz w:val="20"/>
                <w:szCs w:val="20"/>
              </w:rPr>
            </w:pPr>
            <w:r>
              <w:rPr>
                <w:sz w:val="20"/>
                <w:szCs w:val="20"/>
              </w:rPr>
              <w:t>2. Дождаться окончания работы программы</w:t>
            </w:r>
          </w:p>
        </w:tc>
        <w:tc>
          <w:tcPr>
            <w:tcW w:w="1975" w:type="dxa"/>
          </w:tcPr>
          <w:p w14:paraId="7DA8692C" w14:textId="77777777" w:rsidR="003A003E" w:rsidRDefault="003A003E" w:rsidP="00FC4407">
            <w:pPr>
              <w:rPr>
                <w:sz w:val="20"/>
                <w:szCs w:val="20"/>
              </w:rPr>
            </w:pPr>
            <w:r>
              <w:rPr>
                <w:sz w:val="20"/>
                <w:szCs w:val="20"/>
              </w:rPr>
              <w:t xml:space="preserve">1. У классов не может быть уроков по предметам, не входящих в их список. </w:t>
            </w:r>
            <w:r>
              <w:rPr>
                <w:sz w:val="20"/>
                <w:szCs w:val="20"/>
              </w:rPr>
              <w:br/>
            </w:r>
          </w:p>
          <w:p w14:paraId="40D7A6A2" w14:textId="77777777" w:rsidR="003A003E" w:rsidRPr="00D87E92" w:rsidRDefault="003A003E" w:rsidP="00FC4407">
            <w:pPr>
              <w:rPr>
                <w:sz w:val="20"/>
                <w:szCs w:val="20"/>
              </w:rPr>
            </w:pPr>
          </w:p>
        </w:tc>
      </w:tr>
      <w:tr w:rsidR="003A003E" w14:paraId="0DA125C9" w14:textId="77777777" w:rsidTr="00FC4407">
        <w:tc>
          <w:tcPr>
            <w:tcW w:w="466" w:type="dxa"/>
          </w:tcPr>
          <w:p w14:paraId="73EFC636" w14:textId="77777777" w:rsidR="003A003E" w:rsidRDefault="003A003E" w:rsidP="00FC4407">
            <w:pPr>
              <w:rPr>
                <w:sz w:val="20"/>
                <w:szCs w:val="20"/>
              </w:rPr>
            </w:pPr>
            <w:r>
              <w:rPr>
                <w:sz w:val="20"/>
                <w:szCs w:val="20"/>
              </w:rPr>
              <w:t>5.8</w:t>
            </w:r>
          </w:p>
        </w:tc>
        <w:tc>
          <w:tcPr>
            <w:tcW w:w="1789" w:type="dxa"/>
          </w:tcPr>
          <w:p w14:paraId="5093F449" w14:textId="77777777" w:rsidR="003A003E" w:rsidRDefault="003A003E" w:rsidP="00FC4407">
            <w:pPr>
              <w:rPr>
                <w:sz w:val="20"/>
                <w:szCs w:val="20"/>
              </w:rPr>
            </w:pPr>
            <w:r>
              <w:rPr>
                <w:sz w:val="20"/>
                <w:szCs w:val="20"/>
              </w:rPr>
              <w:t>Согласованность данных учителей полученного расписания</w:t>
            </w:r>
          </w:p>
        </w:tc>
        <w:tc>
          <w:tcPr>
            <w:tcW w:w="1284" w:type="dxa"/>
          </w:tcPr>
          <w:p w14:paraId="570F794C" w14:textId="77777777" w:rsidR="003A003E" w:rsidRDefault="003A003E" w:rsidP="00FC4407">
            <w:pPr>
              <w:rPr>
                <w:sz w:val="20"/>
                <w:szCs w:val="20"/>
              </w:rPr>
            </w:pPr>
            <w:r>
              <w:rPr>
                <w:sz w:val="20"/>
                <w:szCs w:val="20"/>
              </w:rPr>
              <w:t>Позитивный</w:t>
            </w:r>
          </w:p>
        </w:tc>
        <w:tc>
          <w:tcPr>
            <w:tcW w:w="1923" w:type="dxa"/>
          </w:tcPr>
          <w:p w14:paraId="07AD3E37" w14:textId="77777777" w:rsidR="003A003E" w:rsidRDefault="003A003E" w:rsidP="00FC4407">
            <w:pPr>
              <w:rPr>
                <w:sz w:val="20"/>
                <w:szCs w:val="20"/>
              </w:rPr>
            </w:pPr>
            <w:r>
              <w:rPr>
                <w:sz w:val="20"/>
                <w:szCs w:val="20"/>
              </w:rPr>
              <w:t>БД заполнена данными о учителях, классах, аудиториях и предметах, данные связаны друг с другом</w:t>
            </w:r>
          </w:p>
        </w:tc>
        <w:tc>
          <w:tcPr>
            <w:tcW w:w="1908" w:type="dxa"/>
          </w:tcPr>
          <w:p w14:paraId="1C388326" w14:textId="77777777" w:rsidR="003A003E" w:rsidRDefault="003A003E" w:rsidP="00FC4407">
            <w:pPr>
              <w:rPr>
                <w:sz w:val="20"/>
                <w:szCs w:val="20"/>
              </w:rPr>
            </w:pPr>
            <w:r>
              <w:rPr>
                <w:sz w:val="20"/>
                <w:szCs w:val="20"/>
              </w:rPr>
              <w:t>1. Запустить приложение</w:t>
            </w:r>
          </w:p>
          <w:p w14:paraId="3F0C0100" w14:textId="77777777" w:rsidR="003A003E" w:rsidRDefault="003A003E" w:rsidP="00FC4407">
            <w:pPr>
              <w:rPr>
                <w:sz w:val="20"/>
                <w:szCs w:val="20"/>
              </w:rPr>
            </w:pPr>
            <w:r>
              <w:rPr>
                <w:sz w:val="20"/>
                <w:szCs w:val="20"/>
              </w:rPr>
              <w:t>2. Дождаться окончания работы программы</w:t>
            </w:r>
          </w:p>
        </w:tc>
        <w:tc>
          <w:tcPr>
            <w:tcW w:w="1975" w:type="dxa"/>
          </w:tcPr>
          <w:p w14:paraId="4A8F3FAE" w14:textId="77777777" w:rsidR="003A003E" w:rsidRDefault="003A003E" w:rsidP="00FC4407">
            <w:pPr>
              <w:rPr>
                <w:sz w:val="20"/>
                <w:szCs w:val="20"/>
              </w:rPr>
            </w:pPr>
            <w:r>
              <w:rPr>
                <w:sz w:val="20"/>
                <w:szCs w:val="20"/>
              </w:rPr>
              <w:t>1. У учителей не может быть уроков по предметам, не входящих в их список.</w:t>
            </w:r>
          </w:p>
          <w:p w14:paraId="748AD884" w14:textId="77777777" w:rsidR="003A003E" w:rsidRDefault="003A003E" w:rsidP="00FC4407">
            <w:pPr>
              <w:rPr>
                <w:sz w:val="20"/>
                <w:szCs w:val="20"/>
              </w:rPr>
            </w:pPr>
          </w:p>
        </w:tc>
      </w:tr>
      <w:tr w:rsidR="003A003E" w14:paraId="109E22F3" w14:textId="77777777" w:rsidTr="00FC4407">
        <w:tc>
          <w:tcPr>
            <w:tcW w:w="466" w:type="dxa"/>
          </w:tcPr>
          <w:p w14:paraId="7A333DCC" w14:textId="77777777" w:rsidR="003A003E" w:rsidRDefault="003A003E" w:rsidP="00FC4407">
            <w:pPr>
              <w:rPr>
                <w:sz w:val="20"/>
                <w:szCs w:val="20"/>
              </w:rPr>
            </w:pPr>
            <w:r>
              <w:rPr>
                <w:sz w:val="20"/>
                <w:szCs w:val="20"/>
              </w:rPr>
              <w:t>5.9</w:t>
            </w:r>
          </w:p>
        </w:tc>
        <w:tc>
          <w:tcPr>
            <w:tcW w:w="1789" w:type="dxa"/>
          </w:tcPr>
          <w:p w14:paraId="1AD6BAA4" w14:textId="77777777" w:rsidR="003A003E" w:rsidRDefault="003A003E" w:rsidP="00FC4407">
            <w:pPr>
              <w:rPr>
                <w:sz w:val="20"/>
                <w:szCs w:val="20"/>
              </w:rPr>
            </w:pPr>
            <w:r w:rsidRPr="00D06996">
              <w:rPr>
                <w:rFonts w:cs="Times New Roman"/>
                <w:sz w:val="20"/>
                <w:szCs w:val="20"/>
              </w:rPr>
              <w:t>Корректность распределения аудиторий</w:t>
            </w:r>
          </w:p>
        </w:tc>
        <w:tc>
          <w:tcPr>
            <w:tcW w:w="1284" w:type="dxa"/>
          </w:tcPr>
          <w:p w14:paraId="3AC2DF0C" w14:textId="77777777" w:rsidR="003A003E" w:rsidRDefault="003A003E" w:rsidP="00FC4407">
            <w:pPr>
              <w:rPr>
                <w:sz w:val="20"/>
                <w:szCs w:val="20"/>
              </w:rPr>
            </w:pPr>
            <w:r>
              <w:rPr>
                <w:sz w:val="20"/>
                <w:szCs w:val="20"/>
              </w:rPr>
              <w:t>Позитивный</w:t>
            </w:r>
          </w:p>
        </w:tc>
        <w:tc>
          <w:tcPr>
            <w:tcW w:w="1923" w:type="dxa"/>
          </w:tcPr>
          <w:p w14:paraId="60F3B569" w14:textId="77777777" w:rsidR="003A003E" w:rsidRDefault="003A003E" w:rsidP="00FC4407">
            <w:pPr>
              <w:rPr>
                <w:sz w:val="20"/>
                <w:szCs w:val="20"/>
              </w:rPr>
            </w:pPr>
            <w:r>
              <w:rPr>
                <w:sz w:val="20"/>
                <w:szCs w:val="20"/>
              </w:rPr>
              <w:t>БД заполнена данными о учителях, классах, аудиториях и предметах, данные связаны друг с другом</w:t>
            </w:r>
          </w:p>
        </w:tc>
        <w:tc>
          <w:tcPr>
            <w:tcW w:w="1908" w:type="dxa"/>
          </w:tcPr>
          <w:p w14:paraId="00836620" w14:textId="77777777" w:rsidR="003A003E" w:rsidRDefault="003A003E" w:rsidP="00FC4407">
            <w:pPr>
              <w:rPr>
                <w:sz w:val="20"/>
                <w:szCs w:val="20"/>
              </w:rPr>
            </w:pPr>
            <w:r>
              <w:rPr>
                <w:sz w:val="20"/>
                <w:szCs w:val="20"/>
              </w:rPr>
              <w:t>1. Запустить приложение</w:t>
            </w:r>
          </w:p>
          <w:p w14:paraId="4BF17918" w14:textId="77777777" w:rsidR="003A003E" w:rsidRDefault="003A003E" w:rsidP="00FC4407">
            <w:pPr>
              <w:rPr>
                <w:sz w:val="20"/>
                <w:szCs w:val="20"/>
              </w:rPr>
            </w:pPr>
            <w:r>
              <w:rPr>
                <w:sz w:val="20"/>
                <w:szCs w:val="20"/>
              </w:rPr>
              <w:t>2. Дождаться окончания работы программы</w:t>
            </w:r>
          </w:p>
        </w:tc>
        <w:tc>
          <w:tcPr>
            <w:tcW w:w="1975" w:type="dxa"/>
          </w:tcPr>
          <w:p w14:paraId="09BF72A7" w14:textId="77777777" w:rsidR="003A003E" w:rsidRDefault="003A003E" w:rsidP="00FC4407">
            <w:pPr>
              <w:rPr>
                <w:sz w:val="20"/>
                <w:szCs w:val="20"/>
              </w:rPr>
            </w:pPr>
            <w:r>
              <w:rPr>
                <w:sz w:val="20"/>
                <w:szCs w:val="20"/>
              </w:rPr>
              <w:t>1. У классов во время уроков выданные аудитории по размеру больше или равны количеству учеников в классе</w:t>
            </w:r>
          </w:p>
        </w:tc>
      </w:tr>
    </w:tbl>
    <w:p w14:paraId="1E6DF709" w14:textId="627DC6BC" w:rsidR="00D30E7B" w:rsidRDefault="00D30E7B" w:rsidP="007B314F"/>
    <w:p w14:paraId="0E3E16D5" w14:textId="77777777" w:rsidR="00D30E7B" w:rsidRDefault="00D30E7B">
      <w:pPr>
        <w:suppressAutoHyphens w:val="0"/>
        <w:spacing w:after="160" w:line="259" w:lineRule="auto"/>
        <w:jc w:val="left"/>
      </w:pPr>
      <w:r>
        <w:br w:type="page"/>
      </w:r>
    </w:p>
    <w:p w14:paraId="3323AA8C" w14:textId="34C311FF" w:rsidR="00B80C0F" w:rsidRPr="00B80C0F" w:rsidRDefault="00D30E7B" w:rsidP="00B80C0F">
      <w:pPr>
        <w:pStyle w:val="2"/>
        <w:ind w:firstLine="708"/>
      </w:pPr>
      <w:bookmarkStart w:id="17" w:name="_Toc130338870"/>
      <w:r>
        <w:lastRenderedPageBreak/>
        <w:t>Отчет по тестированию</w:t>
      </w:r>
      <w:bookmarkEnd w:id="17"/>
    </w:p>
    <w:p w14:paraId="54B5D7A3" w14:textId="6F41095F" w:rsidR="00B80C0F" w:rsidRDefault="00B80C0F" w:rsidP="000F311A">
      <w:pPr>
        <w:pStyle w:val="a7"/>
        <w:keepNext/>
        <w:spacing w:line="360" w:lineRule="auto"/>
        <w:jc w:val="right"/>
      </w:pPr>
      <w:r>
        <w:t xml:space="preserve">Таблица </w:t>
      </w:r>
      <w:r w:rsidR="00A52630">
        <w:fldChar w:fldCharType="begin"/>
      </w:r>
      <w:r w:rsidR="00A52630">
        <w:instrText xml:space="preserve"> SEQ Таблица \* ARABIC </w:instrText>
      </w:r>
      <w:r w:rsidR="00A52630">
        <w:fldChar w:fldCharType="separate"/>
      </w:r>
      <w:r>
        <w:rPr>
          <w:noProof/>
        </w:rPr>
        <w:t>1</w:t>
      </w:r>
      <w:r w:rsidR="00A52630">
        <w:rPr>
          <w:noProof/>
        </w:rPr>
        <w:fldChar w:fldCharType="end"/>
      </w:r>
      <w:r>
        <w:t>0. Отчёт о выполнении тестирования</w:t>
      </w:r>
    </w:p>
    <w:tbl>
      <w:tblPr>
        <w:tblStyle w:val="a6"/>
        <w:tblW w:w="0" w:type="auto"/>
        <w:tblLook w:val="04A0" w:firstRow="1" w:lastRow="0" w:firstColumn="1" w:lastColumn="0" w:noHBand="0" w:noVBand="1"/>
      </w:tblPr>
      <w:tblGrid>
        <w:gridCol w:w="7650"/>
        <w:gridCol w:w="1695"/>
      </w:tblGrid>
      <w:tr w:rsidR="00F670BF" w14:paraId="2BFCBE9D" w14:textId="77777777" w:rsidTr="00FC4407">
        <w:trPr>
          <w:trHeight w:val="603"/>
        </w:trPr>
        <w:tc>
          <w:tcPr>
            <w:tcW w:w="7650" w:type="dxa"/>
          </w:tcPr>
          <w:p w14:paraId="03A79A52" w14:textId="77777777" w:rsidR="00F670BF" w:rsidRPr="00256E3F" w:rsidRDefault="00F670BF" w:rsidP="00FC4407">
            <w:pPr>
              <w:rPr>
                <w:rFonts w:cs="Times New Roman"/>
                <w:sz w:val="24"/>
                <w:szCs w:val="24"/>
              </w:rPr>
            </w:pPr>
            <w:r w:rsidRPr="00256E3F">
              <w:rPr>
                <w:rFonts w:cs="Times New Roman"/>
                <w:sz w:val="24"/>
                <w:szCs w:val="24"/>
              </w:rPr>
              <w:t>Добавление нового класса</w:t>
            </w:r>
          </w:p>
        </w:tc>
        <w:tc>
          <w:tcPr>
            <w:tcW w:w="1695" w:type="dxa"/>
          </w:tcPr>
          <w:p w14:paraId="4FD7FC74" w14:textId="77777777" w:rsidR="00F670BF" w:rsidRPr="004125DE" w:rsidRDefault="00F670BF" w:rsidP="00FC4407">
            <w:pPr>
              <w:rPr>
                <w:color w:val="FF0000"/>
                <w:highlight w:val="yellow"/>
              </w:rPr>
            </w:pPr>
            <w:r w:rsidRPr="004125DE">
              <w:rPr>
                <w:color w:val="000000" w:themeColor="text1"/>
              </w:rPr>
              <w:t>успешно</w:t>
            </w:r>
            <w:r>
              <w:rPr>
                <w:noProof/>
              </w:rPr>
              <w:t xml:space="preserve"> </w:t>
            </w:r>
            <w:r w:rsidRPr="004125DE">
              <w:rPr>
                <w:noProof/>
                <w:color w:val="000000" w:themeColor="text1"/>
                <w:lang w:eastAsia="ru-RU"/>
              </w:rPr>
              <w:drawing>
                <wp:inline distT="0" distB="0" distL="0" distR="0" wp14:anchorId="7EC7FBC3" wp14:editId="59125A67">
                  <wp:extent cx="879475" cy="30882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flipH="1">
                            <a:off x="0" y="0"/>
                            <a:ext cx="906517" cy="318323"/>
                          </a:xfrm>
                          <a:prstGeom prst="rect">
                            <a:avLst/>
                          </a:prstGeom>
                        </pic:spPr>
                      </pic:pic>
                    </a:graphicData>
                  </a:graphic>
                </wp:inline>
              </w:drawing>
            </w:r>
          </w:p>
        </w:tc>
      </w:tr>
      <w:tr w:rsidR="00F670BF" w14:paraId="29F71229" w14:textId="77777777" w:rsidTr="00FC4407">
        <w:trPr>
          <w:trHeight w:val="603"/>
        </w:trPr>
        <w:tc>
          <w:tcPr>
            <w:tcW w:w="7650" w:type="dxa"/>
          </w:tcPr>
          <w:p w14:paraId="1A296A06" w14:textId="77777777" w:rsidR="00F670BF" w:rsidRPr="00256E3F" w:rsidRDefault="00F670BF" w:rsidP="00FC4407">
            <w:pPr>
              <w:rPr>
                <w:rFonts w:cs="Times New Roman"/>
                <w:sz w:val="24"/>
                <w:szCs w:val="24"/>
              </w:rPr>
            </w:pPr>
            <w:r w:rsidRPr="00256E3F">
              <w:rPr>
                <w:rFonts w:cs="Times New Roman"/>
                <w:sz w:val="24"/>
                <w:szCs w:val="24"/>
              </w:rPr>
              <w:t>Добавление нового класса без имени (обязательный параметр)</w:t>
            </w:r>
          </w:p>
        </w:tc>
        <w:tc>
          <w:tcPr>
            <w:tcW w:w="1695" w:type="dxa"/>
          </w:tcPr>
          <w:p w14:paraId="41D52B9E" w14:textId="77777777" w:rsidR="00F670BF" w:rsidRPr="004125DE" w:rsidRDefault="00F670BF" w:rsidP="00FC4407">
            <w:r w:rsidRPr="004125DE">
              <w:t>успешно</w:t>
            </w:r>
          </w:p>
        </w:tc>
      </w:tr>
      <w:tr w:rsidR="00F670BF" w14:paraId="2A43AC74" w14:textId="77777777" w:rsidTr="00FC4407">
        <w:trPr>
          <w:trHeight w:val="603"/>
        </w:trPr>
        <w:tc>
          <w:tcPr>
            <w:tcW w:w="7650" w:type="dxa"/>
          </w:tcPr>
          <w:p w14:paraId="0680667F" w14:textId="77777777" w:rsidR="00F670BF" w:rsidRDefault="00F670BF" w:rsidP="00FC4407">
            <w:pPr>
              <w:rPr>
                <w:b/>
                <w:bCs/>
              </w:rPr>
            </w:pPr>
            <w:r>
              <w:rPr>
                <w:rFonts w:cs="Times New Roman"/>
                <w:sz w:val="24"/>
                <w:szCs w:val="24"/>
              </w:rPr>
              <w:t>Добавление нового класса без оценки (необязательный параметр)</w:t>
            </w:r>
          </w:p>
        </w:tc>
        <w:tc>
          <w:tcPr>
            <w:tcW w:w="1695" w:type="dxa"/>
          </w:tcPr>
          <w:p w14:paraId="06E8C113" w14:textId="77777777" w:rsidR="00F670BF" w:rsidRPr="00537347" w:rsidRDefault="00F670BF" w:rsidP="00FC4407">
            <w:r>
              <w:t>успешно</w:t>
            </w:r>
            <w:r>
              <w:br/>
            </w:r>
            <w:r w:rsidRPr="00537347">
              <w:rPr>
                <w:noProof/>
                <w:lang w:eastAsia="ru-RU"/>
              </w:rPr>
              <w:drawing>
                <wp:inline distT="0" distB="0" distL="0" distR="0" wp14:anchorId="30231748" wp14:editId="4D40F448">
                  <wp:extent cx="930275" cy="358884"/>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flipV="1">
                            <a:off x="0" y="0"/>
                            <a:ext cx="952849" cy="367593"/>
                          </a:xfrm>
                          <a:prstGeom prst="rect">
                            <a:avLst/>
                          </a:prstGeom>
                        </pic:spPr>
                      </pic:pic>
                    </a:graphicData>
                  </a:graphic>
                </wp:inline>
              </w:drawing>
            </w:r>
          </w:p>
        </w:tc>
      </w:tr>
      <w:tr w:rsidR="00F670BF" w14:paraId="5F1A277B" w14:textId="77777777" w:rsidTr="00FC4407">
        <w:trPr>
          <w:trHeight w:val="603"/>
        </w:trPr>
        <w:tc>
          <w:tcPr>
            <w:tcW w:w="7650" w:type="dxa"/>
          </w:tcPr>
          <w:p w14:paraId="013B9A9D" w14:textId="77777777" w:rsidR="00F670BF" w:rsidRPr="00256E3F" w:rsidRDefault="00F670BF" w:rsidP="00FC4407">
            <w:pPr>
              <w:rPr>
                <w:rFonts w:cs="Times New Roman"/>
                <w:sz w:val="24"/>
                <w:szCs w:val="24"/>
              </w:rPr>
            </w:pPr>
            <w:r w:rsidRPr="00256E3F">
              <w:rPr>
                <w:rFonts w:cs="Times New Roman"/>
                <w:sz w:val="24"/>
                <w:szCs w:val="24"/>
              </w:rPr>
              <w:t>Добавление нового класса с существующим именем</w:t>
            </w:r>
          </w:p>
        </w:tc>
        <w:tc>
          <w:tcPr>
            <w:tcW w:w="1695" w:type="dxa"/>
          </w:tcPr>
          <w:p w14:paraId="66A71C8D" w14:textId="77777777" w:rsidR="00F670BF" w:rsidRPr="00CB6772" w:rsidRDefault="00F670BF" w:rsidP="00FC4407">
            <w:pPr>
              <w:rPr>
                <w:lang w:val="en-US"/>
              </w:rPr>
            </w:pPr>
            <w:r>
              <w:t>провалено</w:t>
            </w:r>
          </w:p>
          <w:p w14:paraId="33FF2ACF" w14:textId="77777777" w:rsidR="00F670BF" w:rsidRPr="004125DE" w:rsidRDefault="00F670BF" w:rsidP="00FC4407">
            <w:r w:rsidRPr="00537347">
              <w:rPr>
                <w:noProof/>
                <w:lang w:eastAsia="ru-RU"/>
              </w:rPr>
              <w:drawing>
                <wp:inline distT="0" distB="0" distL="0" distR="0" wp14:anchorId="4FE840CD" wp14:editId="1C0ADFBA">
                  <wp:extent cx="780205" cy="300990"/>
                  <wp:effectExtent l="0" t="0" r="127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92316" cy="305662"/>
                          </a:xfrm>
                          <a:prstGeom prst="rect">
                            <a:avLst/>
                          </a:prstGeom>
                        </pic:spPr>
                      </pic:pic>
                    </a:graphicData>
                  </a:graphic>
                </wp:inline>
              </w:drawing>
            </w:r>
          </w:p>
        </w:tc>
      </w:tr>
      <w:tr w:rsidR="00F670BF" w14:paraId="6A60A23B" w14:textId="77777777" w:rsidTr="00FC4407">
        <w:trPr>
          <w:trHeight w:val="603"/>
        </w:trPr>
        <w:tc>
          <w:tcPr>
            <w:tcW w:w="7650" w:type="dxa"/>
          </w:tcPr>
          <w:p w14:paraId="09698330" w14:textId="77777777" w:rsidR="00F670BF" w:rsidRPr="00256E3F" w:rsidRDefault="00F670BF" w:rsidP="00FC4407">
            <w:pPr>
              <w:rPr>
                <w:rFonts w:cs="Times New Roman"/>
                <w:sz w:val="24"/>
                <w:szCs w:val="24"/>
              </w:rPr>
            </w:pPr>
            <w:r w:rsidRPr="00256E3F">
              <w:rPr>
                <w:rFonts w:cs="Times New Roman"/>
                <w:sz w:val="24"/>
                <w:szCs w:val="24"/>
              </w:rPr>
              <w:t>Добавление предметов существующему классу</w:t>
            </w:r>
          </w:p>
        </w:tc>
        <w:tc>
          <w:tcPr>
            <w:tcW w:w="1695" w:type="dxa"/>
          </w:tcPr>
          <w:p w14:paraId="2FDA7253" w14:textId="77777777" w:rsidR="00F670BF" w:rsidRPr="00CB6772" w:rsidRDefault="00F670BF" w:rsidP="00FC4407">
            <w:r>
              <w:t>успешно</w:t>
            </w:r>
            <w:r>
              <w:br/>
            </w:r>
            <w:r w:rsidRPr="00CB6772">
              <w:rPr>
                <w:noProof/>
                <w:lang w:eastAsia="ru-RU"/>
              </w:rPr>
              <w:drawing>
                <wp:inline distT="0" distB="0" distL="0" distR="0" wp14:anchorId="6835A195" wp14:editId="6C84C81D">
                  <wp:extent cx="909204" cy="171450"/>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36642" cy="176624"/>
                          </a:xfrm>
                          <a:prstGeom prst="rect">
                            <a:avLst/>
                          </a:prstGeom>
                        </pic:spPr>
                      </pic:pic>
                    </a:graphicData>
                  </a:graphic>
                </wp:inline>
              </w:drawing>
            </w:r>
          </w:p>
        </w:tc>
      </w:tr>
      <w:tr w:rsidR="00F670BF" w14:paraId="2B62EF82" w14:textId="77777777" w:rsidTr="00FC4407">
        <w:trPr>
          <w:trHeight w:val="603"/>
        </w:trPr>
        <w:tc>
          <w:tcPr>
            <w:tcW w:w="7650" w:type="dxa"/>
          </w:tcPr>
          <w:p w14:paraId="183CA799" w14:textId="77777777" w:rsidR="00F670BF" w:rsidRPr="00256E3F" w:rsidRDefault="00F670BF" w:rsidP="00FC4407">
            <w:pPr>
              <w:rPr>
                <w:rFonts w:cs="Times New Roman"/>
                <w:sz w:val="24"/>
                <w:szCs w:val="24"/>
              </w:rPr>
            </w:pPr>
            <w:r w:rsidRPr="00256E3F">
              <w:rPr>
                <w:rFonts w:cs="Times New Roman"/>
                <w:sz w:val="24"/>
                <w:szCs w:val="24"/>
              </w:rPr>
              <w:t>Редактирование существующего класса</w:t>
            </w:r>
          </w:p>
        </w:tc>
        <w:tc>
          <w:tcPr>
            <w:tcW w:w="1695" w:type="dxa"/>
          </w:tcPr>
          <w:p w14:paraId="69F65D37" w14:textId="77777777" w:rsidR="00F670BF" w:rsidRPr="00CB6772" w:rsidRDefault="00F670BF" w:rsidP="00FC4407">
            <w:r>
              <w:t>успешно</w:t>
            </w:r>
            <w:r>
              <w:br/>
            </w:r>
            <w:r w:rsidRPr="00CB6772">
              <w:rPr>
                <w:noProof/>
                <w:lang w:eastAsia="ru-RU"/>
              </w:rPr>
              <w:drawing>
                <wp:inline distT="0" distB="0" distL="0" distR="0" wp14:anchorId="3CFDEB75" wp14:editId="743EC922">
                  <wp:extent cx="854075" cy="312233"/>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79331" cy="321466"/>
                          </a:xfrm>
                          <a:prstGeom prst="rect">
                            <a:avLst/>
                          </a:prstGeom>
                        </pic:spPr>
                      </pic:pic>
                    </a:graphicData>
                  </a:graphic>
                </wp:inline>
              </w:drawing>
            </w:r>
          </w:p>
        </w:tc>
      </w:tr>
      <w:tr w:rsidR="00F670BF" w14:paraId="1A431772" w14:textId="77777777" w:rsidTr="00FC4407">
        <w:trPr>
          <w:trHeight w:val="603"/>
        </w:trPr>
        <w:tc>
          <w:tcPr>
            <w:tcW w:w="7650" w:type="dxa"/>
          </w:tcPr>
          <w:p w14:paraId="0D8B109E" w14:textId="77777777" w:rsidR="00F670BF" w:rsidRPr="00256E3F" w:rsidRDefault="00F670BF" w:rsidP="00FC4407">
            <w:pPr>
              <w:rPr>
                <w:rFonts w:cs="Times New Roman"/>
                <w:sz w:val="24"/>
                <w:szCs w:val="24"/>
              </w:rPr>
            </w:pPr>
            <w:r w:rsidRPr="00256E3F">
              <w:rPr>
                <w:rFonts w:cs="Times New Roman"/>
                <w:sz w:val="24"/>
                <w:szCs w:val="24"/>
              </w:rPr>
              <w:t>Просмотр конкретного класса</w:t>
            </w:r>
          </w:p>
        </w:tc>
        <w:tc>
          <w:tcPr>
            <w:tcW w:w="1695" w:type="dxa"/>
          </w:tcPr>
          <w:p w14:paraId="2B092E54" w14:textId="77777777" w:rsidR="00F670BF" w:rsidRDefault="00F670BF" w:rsidP="00FC4407">
            <w:pPr>
              <w:rPr>
                <w:b/>
                <w:bCs/>
              </w:rPr>
            </w:pPr>
            <w:r w:rsidRPr="004125DE">
              <w:t>успешно</w:t>
            </w:r>
          </w:p>
        </w:tc>
      </w:tr>
      <w:tr w:rsidR="00F670BF" w14:paraId="2022BB07" w14:textId="77777777" w:rsidTr="00FC4407">
        <w:trPr>
          <w:trHeight w:val="603"/>
        </w:trPr>
        <w:tc>
          <w:tcPr>
            <w:tcW w:w="7650" w:type="dxa"/>
          </w:tcPr>
          <w:p w14:paraId="1AE73C78" w14:textId="77777777" w:rsidR="00F670BF" w:rsidRPr="00256E3F" w:rsidRDefault="00F670BF" w:rsidP="00FC4407">
            <w:pPr>
              <w:rPr>
                <w:rFonts w:cs="Times New Roman"/>
                <w:sz w:val="24"/>
                <w:szCs w:val="24"/>
              </w:rPr>
            </w:pPr>
            <w:r w:rsidRPr="00256E3F">
              <w:rPr>
                <w:rFonts w:cs="Times New Roman"/>
                <w:sz w:val="24"/>
                <w:szCs w:val="24"/>
              </w:rPr>
              <w:t>Просмотр списка классов</w:t>
            </w:r>
          </w:p>
        </w:tc>
        <w:tc>
          <w:tcPr>
            <w:tcW w:w="1695" w:type="dxa"/>
          </w:tcPr>
          <w:p w14:paraId="34078915" w14:textId="77777777" w:rsidR="00F670BF" w:rsidRPr="004125DE" w:rsidRDefault="00F670BF" w:rsidP="00FC4407">
            <w:r w:rsidRPr="004125DE">
              <w:t>успешно</w:t>
            </w:r>
          </w:p>
        </w:tc>
      </w:tr>
      <w:tr w:rsidR="00F670BF" w14:paraId="0FB15879" w14:textId="77777777" w:rsidTr="00FC4407">
        <w:trPr>
          <w:trHeight w:val="603"/>
        </w:trPr>
        <w:tc>
          <w:tcPr>
            <w:tcW w:w="7650" w:type="dxa"/>
          </w:tcPr>
          <w:p w14:paraId="6F6DD18F" w14:textId="77777777" w:rsidR="00F670BF" w:rsidRPr="00256E3F" w:rsidRDefault="00F670BF" w:rsidP="00FC4407">
            <w:pPr>
              <w:rPr>
                <w:rFonts w:cs="Times New Roman"/>
                <w:sz w:val="24"/>
                <w:szCs w:val="24"/>
              </w:rPr>
            </w:pPr>
            <w:r w:rsidRPr="00256E3F">
              <w:rPr>
                <w:rFonts w:cs="Times New Roman"/>
                <w:sz w:val="24"/>
                <w:szCs w:val="24"/>
              </w:rPr>
              <w:t>Просмотр пустого списка классов</w:t>
            </w:r>
          </w:p>
        </w:tc>
        <w:tc>
          <w:tcPr>
            <w:tcW w:w="1695" w:type="dxa"/>
          </w:tcPr>
          <w:p w14:paraId="630D48DE" w14:textId="77777777" w:rsidR="00F670BF" w:rsidRDefault="00F670BF" w:rsidP="00FC4407">
            <w:pPr>
              <w:rPr>
                <w:b/>
                <w:bCs/>
              </w:rPr>
            </w:pPr>
            <w:r w:rsidRPr="004125DE">
              <w:t>успешно</w:t>
            </w:r>
          </w:p>
        </w:tc>
      </w:tr>
      <w:tr w:rsidR="00F670BF" w14:paraId="304774B5" w14:textId="77777777" w:rsidTr="00FC4407">
        <w:trPr>
          <w:trHeight w:val="603"/>
        </w:trPr>
        <w:tc>
          <w:tcPr>
            <w:tcW w:w="7650" w:type="dxa"/>
          </w:tcPr>
          <w:p w14:paraId="219BDC0C" w14:textId="77777777" w:rsidR="00F670BF" w:rsidRDefault="00F670BF" w:rsidP="00FC4407">
            <w:pPr>
              <w:rPr>
                <w:b/>
                <w:bCs/>
              </w:rPr>
            </w:pPr>
            <w:r>
              <w:rPr>
                <w:rFonts w:cs="Times New Roman"/>
                <w:sz w:val="24"/>
                <w:szCs w:val="24"/>
              </w:rPr>
              <w:t>Удаление существующего класса</w:t>
            </w:r>
          </w:p>
        </w:tc>
        <w:tc>
          <w:tcPr>
            <w:tcW w:w="1695" w:type="dxa"/>
          </w:tcPr>
          <w:p w14:paraId="735573C6" w14:textId="77777777" w:rsidR="00F670BF" w:rsidRPr="00CB6772" w:rsidRDefault="00F670BF" w:rsidP="00FC4407">
            <w:r>
              <w:t>успешно</w:t>
            </w:r>
            <w:r>
              <w:br/>
            </w:r>
            <w:r w:rsidRPr="00CB6772">
              <w:rPr>
                <w:noProof/>
                <w:lang w:eastAsia="ru-RU"/>
              </w:rPr>
              <w:drawing>
                <wp:inline distT="0" distB="0" distL="0" distR="0" wp14:anchorId="27B71131" wp14:editId="351B57BF">
                  <wp:extent cx="796629" cy="287655"/>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flipH="1">
                            <a:off x="0" y="0"/>
                            <a:ext cx="813196" cy="293637"/>
                          </a:xfrm>
                          <a:prstGeom prst="rect">
                            <a:avLst/>
                          </a:prstGeom>
                        </pic:spPr>
                      </pic:pic>
                    </a:graphicData>
                  </a:graphic>
                </wp:inline>
              </w:drawing>
            </w:r>
          </w:p>
        </w:tc>
      </w:tr>
      <w:tr w:rsidR="00F670BF" w14:paraId="5BCD9F85" w14:textId="77777777" w:rsidTr="00FC4407">
        <w:trPr>
          <w:trHeight w:val="603"/>
        </w:trPr>
        <w:tc>
          <w:tcPr>
            <w:tcW w:w="7650" w:type="dxa"/>
          </w:tcPr>
          <w:p w14:paraId="40550E4F" w14:textId="77777777" w:rsidR="00F670BF" w:rsidRDefault="00F670BF" w:rsidP="00FC4407">
            <w:pPr>
              <w:rPr>
                <w:b/>
                <w:bCs/>
              </w:rPr>
            </w:pPr>
            <w:r>
              <w:rPr>
                <w:rFonts w:cs="Times New Roman"/>
                <w:sz w:val="24"/>
                <w:szCs w:val="24"/>
              </w:rPr>
              <w:t>Удаление несуществующего класса</w:t>
            </w:r>
          </w:p>
        </w:tc>
        <w:tc>
          <w:tcPr>
            <w:tcW w:w="1695" w:type="dxa"/>
          </w:tcPr>
          <w:p w14:paraId="1A12BC47" w14:textId="77777777" w:rsidR="00F670BF" w:rsidRPr="00CB6772" w:rsidRDefault="00F670BF" w:rsidP="00FC4407">
            <w:r>
              <w:t>успешно</w:t>
            </w:r>
          </w:p>
        </w:tc>
      </w:tr>
      <w:tr w:rsidR="00F670BF" w14:paraId="71B6A9E2" w14:textId="77777777" w:rsidTr="00FC4407">
        <w:trPr>
          <w:trHeight w:val="603"/>
        </w:trPr>
        <w:tc>
          <w:tcPr>
            <w:tcW w:w="7650" w:type="dxa"/>
          </w:tcPr>
          <w:p w14:paraId="7A6DA634" w14:textId="77777777" w:rsidR="00F670BF" w:rsidRPr="00256E3F" w:rsidRDefault="00F670BF" w:rsidP="00FC4407">
            <w:pPr>
              <w:rPr>
                <w:rFonts w:cs="Times New Roman"/>
                <w:sz w:val="24"/>
                <w:szCs w:val="24"/>
              </w:rPr>
            </w:pPr>
            <w:r w:rsidRPr="00256E3F">
              <w:rPr>
                <w:rFonts w:cs="Times New Roman"/>
                <w:sz w:val="24"/>
                <w:szCs w:val="24"/>
              </w:rPr>
              <w:t>Добавление новой аудитории</w:t>
            </w:r>
          </w:p>
        </w:tc>
        <w:tc>
          <w:tcPr>
            <w:tcW w:w="1695" w:type="dxa"/>
          </w:tcPr>
          <w:p w14:paraId="5B8E0084" w14:textId="77777777" w:rsidR="00F670BF" w:rsidRPr="00CB6772" w:rsidRDefault="00F670BF" w:rsidP="00FC4407">
            <w:r>
              <w:t>успешно</w:t>
            </w:r>
          </w:p>
        </w:tc>
      </w:tr>
      <w:tr w:rsidR="00F670BF" w14:paraId="7FAD9234" w14:textId="77777777" w:rsidTr="00FC4407">
        <w:trPr>
          <w:trHeight w:val="603"/>
        </w:trPr>
        <w:tc>
          <w:tcPr>
            <w:tcW w:w="7650" w:type="dxa"/>
          </w:tcPr>
          <w:p w14:paraId="07A02C74" w14:textId="77777777" w:rsidR="00F670BF" w:rsidRPr="00256E3F" w:rsidRDefault="00F670BF" w:rsidP="00FC4407">
            <w:pPr>
              <w:rPr>
                <w:rFonts w:cs="Times New Roman"/>
                <w:sz w:val="24"/>
                <w:szCs w:val="24"/>
              </w:rPr>
            </w:pPr>
            <w:r w:rsidRPr="00256E3F">
              <w:rPr>
                <w:rFonts w:cs="Times New Roman"/>
                <w:sz w:val="24"/>
                <w:szCs w:val="24"/>
              </w:rPr>
              <w:t>Добавление новой аудитории без вместимости</w:t>
            </w:r>
          </w:p>
        </w:tc>
        <w:tc>
          <w:tcPr>
            <w:tcW w:w="1695" w:type="dxa"/>
          </w:tcPr>
          <w:p w14:paraId="26D6209B" w14:textId="77777777" w:rsidR="00F670BF" w:rsidRPr="00CB6772" w:rsidRDefault="00F670BF" w:rsidP="00FC4407">
            <w:r>
              <w:t>успешно</w:t>
            </w:r>
          </w:p>
        </w:tc>
      </w:tr>
      <w:tr w:rsidR="00F670BF" w14:paraId="769A645B" w14:textId="77777777" w:rsidTr="00FC4407">
        <w:trPr>
          <w:trHeight w:val="603"/>
        </w:trPr>
        <w:tc>
          <w:tcPr>
            <w:tcW w:w="7650" w:type="dxa"/>
          </w:tcPr>
          <w:p w14:paraId="40CEC210" w14:textId="77777777" w:rsidR="00F670BF" w:rsidRPr="00256E3F" w:rsidRDefault="00F670BF" w:rsidP="00FC4407">
            <w:pPr>
              <w:rPr>
                <w:rFonts w:cs="Times New Roman"/>
                <w:sz w:val="24"/>
                <w:szCs w:val="24"/>
              </w:rPr>
            </w:pPr>
            <w:r w:rsidRPr="00256E3F">
              <w:rPr>
                <w:rFonts w:cs="Times New Roman"/>
                <w:sz w:val="24"/>
                <w:szCs w:val="24"/>
              </w:rPr>
              <w:lastRenderedPageBreak/>
              <w:t>Добавление новой аудитории с существующим именем</w:t>
            </w:r>
          </w:p>
        </w:tc>
        <w:tc>
          <w:tcPr>
            <w:tcW w:w="1695" w:type="dxa"/>
          </w:tcPr>
          <w:p w14:paraId="56F7AC50" w14:textId="77777777" w:rsidR="00F670BF" w:rsidRPr="00CB6772" w:rsidRDefault="00F670BF" w:rsidP="00FC4407">
            <w:pPr>
              <w:rPr>
                <w:lang w:val="en-US"/>
              </w:rPr>
            </w:pPr>
            <w:r>
              <w:t>провалено</w:t>
            </w:r>
          </w:p>
        </w:tc>
      </w:tr>
      <w:tr w:rsidR="00F670BF" w14:paraId="60D2313A" w14:textId="77777777" w:rsidTr="00FC4407">
        <w:trPr>
          <w:trHeight w:val="603"/>
        </w:trPr>
        <w:tc>
          <w:tcPr>
            <w:tcW w:w="7650" w:type="dxa"/>
          </w:tcPr>
          <w:p w14:paraId="1C08FB76" w14:textId="77777777" w:rsidR="00F670BF" w:rsidRPr="00256E3F" w:rsidRDefault="00F670BF" w:rsidP="00FC4407">
            <w:pPr>
              <w:rPr>
                <w:rFonts w:cs="Times New Roman"/>
                <w:sz w:val="24"/>
                <w:szCs w:val="24"/>
              </w:rPr>
            </w:pPr>
            <w:r w:rsidRPr="00256E3F">
              <w:rPr>
                <w:rFonts w:cs="Times New Roman"/>
                <w:sz w:val="24"/>
                <w:szCs w:val="24"/>
              </w:rPr>
              <w:t>Редактирование существующей аудитории</w:t>
            </w:r>
          </w:p>
        </w:tc>
        <w:tc>
          <w:tcPr>
            <w:tcW w:w="1695" w:type="dxa"/>
          </w:tcPr>
          <w:p w14:paraId="1FA38FD9" w14:textId="77777777" w:rsidR="00F670BF" w:rsidRPr="00CB6772" w:rsidRDefault="00F670BF" w:rsidP="00FC4407">
            <w:r>
              <w:t>успешно</w:t>
            </w:r>
          </w:p>
        </w:tc>
      </w:tr>
      <w:tr w:rsidR="00F670BF" w14:paraId="56C78C29" w14:textId="77777777" w:rsidTr="00FC4407">
        <w:trPr>
          <w:trHeight w:val="603"/>
        </w:trPr>
        <w:tc>
          <w:tcPr>
            <w:tcW w:w="7650" w:type="dxa"/>
          </w:tcPr>
          <w:p w14:paraId="7AB75D27" w14:textId="77777777" w:rsidR="00F670BF" w:rsidRPr="00256E3F" w:rsidRDefault="00F670BF" w:rsidP="00FC4407">
            <w:pPr>
              <w:rPr>
                <w:rFonts w:cs="Times New Roman"/>
                <w:sz w:val="24"/>
                <w:szCs w:val="24"/>
              </w:rPr>
            </w:pPr>
            <w:r w:rsidRPr="00256E3F">
              <w:rPr>
                <w:rFonts w:cs="Times New Roman"/>
                <w:sz w:val="24"/>
                <w:szCs w:val="24"/>
              </w:rPr>
              <w:t>Просмотр списка аудиторий</w:t>
            </w:r>
          </w:p>
        </w:tc>
        <w:tc>
          <w:tcPr>
            <w:tcW w:w="1695" w:type="dxa"/>
          </w:tcPr>
          <w:p w14:paraId="677D8E43" w14:textId="77777777" w:rsidR="00F670BF" w:rsidRPr="00CB6772" w:rsidRDefault="00F670BF" w:rsidP="00FC4407">
            <w:r>
              <w:t>успешно</w:t>
            </w:r>
          </w:p>
        </w:tc>
      </w:tr>
      <w:tr w:rsidR="00F670BF" w14:paraId="52FBBF29" w14:textId="77777777" w:rsidTr="00FC4407">
        <w:trPr>
          <w:trHeight w:val="603"/>
        </w:trPr>
        <w:tc>
          <w:tcPr>
            <w:tcW w:w="7650" w:type="dxa"/>
          </w:tcPr>
          <w:p w14:paraId="4058E958" w14:textId="77777777" w:rsidR="00F670BF" w:rsidRPr="00256E3F" w:rsidRDefault="00F670BF" w:rsidP="00FC4407">
            <w:pPr>
              <w:rPr>
                <w:rFonts w:cs="Times New Roman"/>
                <w:sz w:val="24"/>
                <w:szCs w:val="24"/>
              </w:rPr>
            </w:pPr>
            <w:r w:rsidRPr="00256E3F">
              <w:rPr>
                <w:rFonts w:cs="Times New Roman"/>
                <w:sz w:val="24"/>
                <w:szCs w:val="24"/>
              </w:rPr>
              <w:t>Удаление существующей аудитории</w:t>
            </w:r>
          </w:p>
        </w:tc>
        <w:tc>
          <w:tcPr>
            <w:tcW w:w="1695" w:type="dxa"/>
          </w:tcPr>
          <w:p w14:paraId="2DFCB6C0" w14:textId="77777777" w:rsidR="00F670BF" w:rsidRPr="00CB6772" w:rsidRDefault="00F670BF" w:rsidP="00FC4407">
            <w:r>
              <w:t>успешно</w:t>
            </w:r>
          </w:p>
        </w:tc>
      </w:tr>
      <w:tr w:rsidR="00F670BF" w14:paraId="3DED7BCF" w14:textId="77777777" w:rsidTr="00FC4407">
        <w:trPr>
          <w:trHeight w:val="603"/>
        </w:trPr>
        <w:tc>
          <w:tcPr>
            <w:tcW w:w="7650" w:type="dxa"/>
          </w:tcPr>
          <w:p w14:paraId="1EE178D0" w14:textId="77777777" w:rsidR="00F670BF" w:rsidRDefault="00F670BF" w:rsidP="00FC4407">
            <w:pPr>
              <w:rPr>
                <w:b/>
                <w:bCs/>
              </w:rPr>
            </w:pPr>
            <w:r w:rsidRPr="006B7EDB">
              <w:rPr>
                <w:rFonts w:cs="Times New Roman"/>
                <w:sz w:val="24"/>
                <w:szCs w:val="24"/>
              </w:rPr>
              <w:t>Удаление несуществующе</w:t>
            </w:r>
            <w:r>
              <w:rPr>
                <w:rFonts w:cs="Times New Roman"/>
                <w:sz w:val="24"/>
                <w:szCs w:val="24"/>
              </w:rPr>
              <w:t>й</w:t>
            </w:r>
            <w:r w:rsidRPr="006B7EDB">
              <w:rPr>
                <w:rFonts w:cs="Times New Roman"/>
                <w:sz w:val="24"/>
                <w:szCs w:val="24"/>
              </w:rPr>
              <w:t xml:space="preserve"> </w:t>
            </w:r>
            <w:r>
              <w:rPr>
                <w:rFonts w:cs="Times New Roman"/>
                <w:sz w:val="24"/>
                <w:szCs w:val="24"/>
              </w:rPr>
              <w:t>аудитории</w:t>
            </w:r>
          </w:p>
        </w:tc>
        <w:tc>
          <w:tcPr>
            <w:tcW w:w="1695" w:type="dxa"/>
          </w:tcPr>
          <w:p w14:paraId="4AE49323" w14:textId="77777777" w:rsidR="00F670BF" w:rsidRPr="00CB6772" w:rsidRDefault="00F670BF" w:rsidP="00FC4407">
            <w:r>
              <w:t>успешно</w:t>
            </w:r>
          </w:p>
        </w:tc>
      </w:tr>
      <w:tr w:rsidR="00F670BF" w14:paraId="3C99FF3C" w14:textId="77777777" w:rsidTr="00FC4407">
        <w:trPr>
          <w:trHeight w:val="603"/>
        </w:trPr>
        <w:tc>
          <w:tcPr>
            <w:tcW w:w="7650" w:type="dxa"/>
          </w:tcPr>
          <w:p w14:paraId="5AB382B9" w14:textId="77777777" w:rsidR="00F670BF" w:rsidRPr="00256E3F" w:rsidRDefault="00F670BF" w:rsidP="00FC4407">
            <w:pPr>
              <w:rPr>
                <w:rFonts w:cs="Times New Roman"/>
                <w:sz w:val="24"/>
                <w:szCs w:val="24"/>
              </w:rPr>
            </w:pPr>
            <w:r w:rsidRPr="00256E3F">
              <w:rPr>
                <w:rFonts w:cs="Times New Roman"/>
                <w:sz w:val="24"/>
                <w:szCs w:val="24"/>
              </w:rPr>
              <w:t>Добавление нового учителя</w:t>
            </w:r>
          </w:p>
        </w:tc>
        <w:tc>
          <w:tcPr>
            <w:tcW w:w="1695" w:type="dxa"/>
          </w:tcPr>
          <w:p w14:paraId="33AADAD5" w14:textId="77777777" w:rsidR="00F670BF" w:rsidRPr="00CB6772" w:rsidRDefault="00F670BF" w:rsidP="00FC4407">
            <w:r>
              <w:t>успешно</w:t>
            </w:r>
          </w:p>
        </w:tc>
      </w:tr>
      <w:tr w:rsidR="00F670BF" w14:paraId="12605565" w14:textId="77777777" w:rsidTr="00FC4407">
        <w:trPr>
          <w:trHeight w:val="603"/>
        </w:trPr>
        <w:tc>
          <w:tcPr>
            <w:tcW w:w="7650" w:type="dxa"/>
          </w:tcPr>
          <w:p w14:paraId="7AE1832D" w14:textId="77777777" w:rsidR="00F670BF" w:rsidRDefault="00F670BF" w:rsidP="00FC4407">
            <w:pPr>
              <w:rPr>
                <w:b/>
                <w:bCs/>
              </w:rPr>
            </w:pPr>
            <w:r>
              <w:rPr>
                <w:rFonts w:cs="Times New Roman"/>
                <w:sz w:val="24"/>
                <w:szCs w:val="24"/>
              </w:rPr>
              <w:t>Добавление нового учителя без имени (обязательный параметр)</w:t>
            </w:r>
          </w:p>
        </w:tc>
        <w:tc>
          <w:tcPr>
            <w:tcW w:w="1695" w:type="dxa"/>
          </w:tcPr>
          <w:p w14:paraId="38724225" w14:textId="77777777" w:rsidR="00F670BF" w:rsidRPr="00CB6772" w:rsidRDefault="00F670BF" w:rsidP="00FC4407">
            <w:r>
              <w:t>успешно</w:t>
            </w:r>
          </w:p>
        </w:tc>
      </w:tr>
      <w:tr w:rsidR="00F670BF" w14:paraId="317DFD3E" w14:textId="77777777" w:rsidTr="00FC4407">
        <w:trPr>
          <w:trHeight w:val="603"/>
        </w:trPr>
        <w:tc>
          <w:tcPr>
            <w:tcW w:w="7650" w:type="dxa"/>
          </w:tcPr>
          <w:p w14:paraId="14B8AFE7" w14:textId="77777777" w:rsidR="00F670BF" w:rsidRPr="00256E3F" w:rsidRDefault="00F670BF" w:rsidP="00FC4407">
            <w:pPr>
              <w:rPr>
                <w:rFonts w:cs="Times New Roman"/>
                <w:sz w:val="24"/>
                <w:szCs w:val="24"/>
              </w:rPr>
            </w:pPr>
            <w:r w:rsidRPr="00256E3F">
              <w:rPr>
                <w:rFonts w:cs="Times New Roman"/>
                <w:sz w:val="24"/>
                <w:szCs w:val="24"/>
              </w:rPr>
              <w:t>Добавление нового учителя без приоритета (необязательный параметр)</w:t>
            </w:r>
          </w:p>
        </w:tc>
        <w:tc>
          <w:tcPr>
            <w:tcW w:w="1695" w:type="dxa"/>
          </w:tcPr>
          <w:p w14:paraId="0C40EAD7" w14:textId="77777777" w:rsidR="00F670BF" w:rsidRPr="00CB6772" w:rsidRDefault="00F670BF" w:rsidP="00FC4407">
            <w:r>
              <w:t>успешно</w:t>
            </w:r>
          </w:p>
        </w:tc>
      </w:tr>
      <w:tr w:rsidR="00F670BF" w14:paraId="2E5BC1E4" w14:textId="77777777" w:rsidTr="00FC4407">
        <w:trPr>
          <w:trHeight w:val="603"/>
        </w:trPr>
        <w:tc>
          <w:tcPr>
            <w:tcW w:w="7650" w:type="dxa"/>
          </w:tcPr>
          <w:p w14:paraId="496903C5" w14:textId="77777777" w:rsidR="00F670BF" w:rsidRPr="00256E3F" w:rsidRDefault="00F670BF" w:rsidP="00FC4407">
            <w:pPr>
              <w:rPr>
                <w:rFonts w:cs="Times New Roman"/>
                <w:sz w:val="24"/>
                <w:szCs w:val="24"/>
              </w:rPr>
            </w:pPr>
            <w:r w:rsidRPr="00256E3F">
              <w:rPr>
                <w:rFonts w:cs="Times New Roman"/>
                <w:sz w:val="24"/>
                <w:szCs w:val="24"/>
              </w:rPr>
              <w:t>Добавление нового учителя с существующим именем</w:t>
            </w:r>
          </w:p>
        </w:tc>
        <w:tc>
          <w:tcPr>
            <w:tcW w:w="1695" w:type="dxa"/>
          </w:tcPr>
          <w:p w14:paraId="5CC28B02" w14:textId="77777777" w:rsidR="00F670BF" w:rsidRPr="00CB6772" w:rsidRDefault="00F670BF" w:rsidP="00FC4407">
            <w:pPr>
              <w:rPr>
                <w:lang w:val="en-US"/>
              </w:rPr>
            </w:pPr>
            <w:r>
              <w:t>провалено</w:t>
            </w:r>
          </w:p>
        </w:tc>
      </w:tr>
      <w:tr w:rsidR="00F670BF" w14:paraId="78822C13" w14:textId="77777777" w:rsidTr="00FC4407">
        <w:trPr>
          <w:trHeight w:val="603"/>
        </w:trPr>
        <w:tc>
          <w:tcPr>
            <w:tcW w:w="7650" w:type="dxa"/>
          </w:tcPr>
          <w:p w14:paraId="112A0C77" w14:textId="77777777" w:rsidR="00F670BF" w:rsidRPr="00256E3F" w:rsidRDefault="00F670BF" w:rsidP="00FC4407">
            <w:pPr>
              <w:rPr>
                <w:rFonts w:cs="Times New Roman"/>
                <w:sz w:val="24"/>
                <w:szCs w:val="24"/>
              </w:rPr>
            </w:pPr>
            <w:r w:rsidRPr="00256E3F">
              <w:rPr>
                <w:rFonts w:cs="Times New Roman"/>
                <w:sz w:val="24"/>
                <w:szCs w:val="24"/>
              </w:rPr>
              <w:t>Добавление связей к объекту учителя</w:t>
            </w:r>
          </w:p>
        </w:tc>
        <w:tc>
          <w:tcPr>
            <w:tcW w:w="1695" w:type="dxa"/>
          </w:tcPr>
          <w:p w14:paraId="152CF365" w14:textId="77777777" w:rsidR="00F670BF" w:rsidRPr="00CB6772" w:rsidRDefault="00F670BF" w:rsidP="00FC4407">
            <w:r>
              <w:t>успешно</w:t>
            </w:r>
          </w:p>
        </w:tc>
      </w:tr>
      <w:tr w:rsidR="00F670BF" w14:paraId="76479DA8" w14:textId="77777777" w:rsidTr="00FC4407">
        <w:trPr>
          <w:trHeight w:val="603"/>
        </w:trPr>
        <w:tc>
          <w:tcPr>
            <w:tcW w:w="7650" w:type="dxa"/>
          </w:tcPr>
          <w:p w14:paraId="34E1D28F" w14:textId="77777777" w:rsidR="00F670BF" w:rsidRPr="00256E3F" w:rsidRDefault="00F670BF" w:rsidP="00FC4407">
            <w:pPr>
              <w:rPr>
                <w:rFonts w:cs="Times New Roman"/>
                <w:sz w:val="24"/>
                <w:szCs w:val="24"/>
              </w:rPr>
            </w:pPr>
            <w:r w:rsidRPr="00256E3F">
              <w:rPr>
                <w:rFonts w:cs="Times New Roman"/>
                <w:sz w:val="24"/>
                <w:szCs w:val="24"/>
              </w:rPr>
              <w:t>Редактирование существующего учителя</w:t>
            </w:r>
          </w:p>
        </w:tc>
        <w:tc>
          <w:tcPr>
            <w:tcW w:w="1695" w:type="dxa"/>
          </w:tcPr>
          <w:p w14:paraId="565782F4" w14:textId="77777777" w:rsidR="00F670BF" w:rsidRPr="00CB6772" w:rsidRDefault="00F670BF" w:rsidP="00FC4407">
            <w:r>
              <w:t>успешно</w:t>
            </w:r>
          </w:p>
        </w:tc>
      </w:tr>
      <w:tr w:rsidR="00F670BF" w14:paraId="4756E76C" w14:textId="77777777" w:rsidTr="00FC4407">
        <w:trPr>
          <w:trHeight w:val="603"/>
        </w:trPr>
        <w:tc>
          <w:tcPr>
            <w:tcW w:w="7650" w:type="dxa"/>
          </w:tcPr>
          <w:p w14:paraId="34784020" w14:textId="77777777" w:rsidR="00F670BF" w:rsidRPr="00256E3F" w:rsidRDefault="00F670BF" w:rsidP="00FC4407">
            <w:pPr>
              <w:rPr>
                <w:rFonts w:cs="Times New Roman"/>
                <w:sz w:val="24"/>
                <w:szCs w:val="24"/>
              </w:rPr>
            </w:pPr>
            <w:r w:rsidRPr="00256E3F">
              <w:rPr>
                <w:rFonts w:cs="Times New Roman"/>
                <w:sz w:val="24"/>
                <w:szCs w:val="24"/>
              </w:rPr>
              <w:t>Просмотр конкретного учителя</w:t>
            </w:r>
          </w:p>
        </w:tc>
        <w:tc>
          <w:tcPr>
            <w:tcW w:w="1695" w:type="dxa"/>
          </w:tcPr>
          <w:p w14:paraId="0440DC7A" w14:textId="77777777" w:rsidR="00F670BF" w:rsidRPr="00CB6772" w:rsidRDefault="00F670BF" w:rsidP="00FC4407">
            <w:r>
              <w:t>успешно</w:t>
            </w:r>
          </w:p>
        </w:tc>
      </w:tr>
      <w:tr w:rsidR="00F670BF" w14:paraId="2C9D9192" w14:textId="77777777" w:rsidTr="00FC4407">
        <w:trPr>
          <w:trHeight w:val="603"/>
        </w:trPr>
        <w:tc>
          <w:tcPr>
            <w:tcW w:w="7650" w:type="dxa"/>
          </w:tcPr>
          <w:p w14:paraId="6BF8EF6D" w14:textId="77777777" w:rsidR="00F670BF" w:rsidRPr="00256E3F" w:rsidRDefault="00F670BF" w:rsidP="00FC4407">
            <w:pPr>
              <w:rPr>
                <w:rFonts w:cs="Times New Roman"/>
                <w:sz w:val="24"/>
                <w:szCs w:val="24"/>
              </w:rPr>
            </w:pPr>
            <w:r w:rsidRPr="00256E3F">
              <w:rPr>
                <w:rFonts w:cs="Times New Roman"/>
                <w:sz w:val="24"/>
                <w:szCs w:val="24"/>
              </w:rPr>
              <w:t>Просмотр списка учителей</w:t>
            </w:r>
          </w:p>
        </w:tc>
        <w:tc>
          <w:tcPr>
            <w:tcW w:w="1695" w:type="dxa"/>
          </w:tcPr>
          <w:p w14:paraId="48061698" w14:textId="77777777" w:rsidR="00F670BF" w:rsidRPr="00CB6772" w:rsidRDefault="00F670BF" w:rsidP="00FC4407">
            <w:r>
              <w:t>успешно</w:t>
            </w:r>
          </w:p>
        </w:tc>
      </w:tr>
      <w:tr w:rsidR="00F670BF" w14:paraId="5539AA65" w14:textId="77777777" w:rsidTr="00FC4407">
        <w:trPr>
          <w:trHeight w:val="603"/>
        </w:trPr>
        <w:tc>
          <w:tcPr>
            <w:tcW w:w="7650" w:type="dxa"/>
          </w:tcPr>
          <w:p w14:paraId="33E66B67" w14:textId="77777777" w:rsidR="00F670BF" w:rsidRPr="00256E3F" w:rsidRDefault="00F670BF" w:rsidP="00FC4407">
            <w:pPr>
              <w:rPr>
                <w:rFonts w:cs="Times New Roman"/>
                <w:sz w:val="24"/>
                <w:szCs w:val="24"/>
              </w:rPr>
            </w:pPr>
            <w:r w:rsidRPr="00256E3F">
              <w:rPr>
                <w:rFonts w:cs="Times New Roman"/>
                <w:sz w:val="24"/>
                <w:szCs w:val="24"/>
              </w:rPr>
              <w:t>Удаление существующего учителя</w:t>
            </w:r>
          </w:p>
        </w:tc>
        <w:tc>
          <w:tcPr>
            <w:tcW w:w="1695" w:type="dxa"/>
          </w:tcPr>
          <w:p w14:paraId="29B30E55" w14:textId="77777777" w:rsidR="00F670BF" w:rsidRPr="00CB6772" w:rsidRDefault="00F670BF" w:rsidP="00FC4407">
            <w:r>
              <w:t>успешно</w:t>
            </w:r>
          </w:p>
        </w:tc>
      </w:tr>
      <w:tr w:rsidR="00F670BF" w14:paraId="24A7A4E9" w14:textId="77777777" w:rsidTr="00FC4407">
        <w:trPr>
          <w:trHeight w:val="603"/>
        </w:trPr>
        <w:tc>
          <w:tcPr>
            <w:tcW w:w="7650" w:type="dxa"/>
          </w:tcPr>
          <w:p w14:paraId="204AC487" w14:textId="77777777" w:rsidR="00F670BF" w:rsidRDefault="00F670BF" w:rsidP="00FC4407">
            <w:pPr>
              <w:rPr>
                <w:b/>
                <w:bCs/>
              </w:rPr>
            </w:pPr>
            <w:r w:rsidRPr="00A71FF8">
              <w:rPr>
                <w:rFonts w:cs="Times New Roman"/>
                <w:sz w:val="24"/>
                <w:szCs w:val="24"/>
              </w:rPr>
              <w:t xml:space="preserve">Удаление несуществующего </w:t>
            </w:r>
            <w:r>
              <w:rPr>
                <w:rFonts w:cs="Times New Roman"/>
                <w:sz w:val="24"/>
                <w:szCs w:val="24"/>
              </w:rPr>
              <w:t>учителя</w:t>
            </w:r>
          </w:p>
        </w:tc>
        <w:tc>
          <w:tcPr>
            <w:tcW w:w="1695" w:type="dxa"/>
          </w:tcPr>
          <w:p w14:paraId="6F622EBB" w14:textId="77777777" w:rsidR="00F670BF" w:rsidRPr="00CB6772" w:rsidRDefault="00F670BF" w:rsidP="00FC4407">
            <w:r>
              <w:t>успешно</w:t>
            </w:r>
          </w:p>
        </w:tc>
      </w:tr>
      <w:tr w:rsidR="00F670BF" w14:paraId="3D258B51" w14:textId="77777777" w:rsidTr="00FC4407">
        <w:trPr>
          <w:trHeight w:val="603"/>
        </w:trPr>
        <w:tc>
          <w:tcPr>
            <w:tcW w:w="7650" w:type="dxa"/>
          </w:tcPr>
          <w:p w14:paraId="4E6E448D" w14:textId="77777777" w:rsidR="00F670BF" w:rsidRPr="00256E3F" w:rsidRDefault="00F670BF" w:rsidP="00FC4407">
            <w:pPr>
              <w:rPr>
                <w:rFonts w:cs="Times New Roman"/>
                <w:sz w:val="24"/>
                <w:szCs w:val="24"/>
              </w:rPr>
            </w:pPr>
            <w:r w:rsidRPr="00256E3F">
              <w:rPr>
                <w:rFonts w:cs="Times New Roman"/>
                <w:sz w:val="24"/>
                <w:szCs w:val="24"/>
              </w:rPr>
              <w:t>Добавление нового предмета</w:t>
            </w:r>
          </w:p>
        </w:tc>
        <w:tc>
          <w:tcPr>
            <w:tcW w:w="1695" w:type="dxa"/>
          </w:tcPr>
          <w:p w14:paraId="7748C11E" w14:textId="77777777" w:rsidR="00F670BF" w:rsidRPr="00CB6772" w:rsidRDefault="00F670BF" w:rsidP="00FC4407">
            <w:r>
              <w:t>успешно</w:t>
            </w:r>
          </w:p>
        </w:tc>
      </w:tr>
      <w:tr w:rsidR="00F670BF" w14:paraId="56CBD494" w14:textId="77777777" w:rsidTr="00FC4407">
        <w:trPr>
          <w:trHeight w:val="603"/>
        </w:trPr>
        <w:tc>
          <w:tcPr>
            <w:tcW w:w="7650" w:type="dxa"/>
          </w:tcPr>
          <w:p w14:paraId="645E8029" w14:textId="77777777" w:rsidR="00F670BF" w:rsidRPr="00256E3F" w:rsidRDefault="00F670BF" w:rsidP="00FC4407">
            <w:pPr>
              <w:rPr>
                <w:rFonts w:cs="Times New Roman"/>
                <w:sz w:val="24"/>
                <w:szCs w:val="24"/>
              </w:rPr>
            </w:pPr>
            <w:r w:rsidRPr="00256E3F">
              <w:rPr>
                <w:rFonts w:cs="Times New Roman"/>
                <w:sz w:val="24"/>
                <w:szCs w:val="24"/>
              </w:rPr>
              <w:t>Добавление нового предмета без имени (обязательный параметр)</w:t>
            </w:r>
          </w:p>
        </w:tc>
        <w:tc>
          <w:tcPr>
            <w:tcW w:w="1695" w:type="dxa"/>
          </w:tcPr>
          <w:p w14:paraId="186787A7" w14:textId="77777777" w:rsidR="00F670BF" w:rsidRPr="00CB6772" w:rsidRDefault="00F670BF" w:rsidP="00FC4407">
            <w:r>
              <w:t>успешно</w:t>
            </w:r>
          </w:p>
        </w:tc>
      </w:tr>
      <w:tr w:rsidR="00F670BF" w14:paraId="1B148718" w14:textId="77777777" w:rsidTr="00FC4407">
        <w:trPr>
          <w:trHeight w:val="603"/>
        </w:trPr>
        <w:tc>
          <w:tcPr>
            <w:tcW w:w="7650" w:type="dxa"/>
          </w:tcPr>
          <w:p w14:paraId="64A71378" w14:textId="77777777" w:rsidR="00F670BF" w:rsidRPr="00256E3F" w:rsidRDefault="00F670BF" w:rsidP="00FC4407">
            <w:pPr>
              <w:rPr>
                <w:rFonts w:cs="Times New Roman"/>
                <w:sz w:val="24"/>
                <w:szCs w:val="24"/>
              </w:rPr>
            </w:pPr>
            <w:r w:rsidRPr="00256E3F">
              <w:rPr>
                <w:rFonts w:cs="Times New Roman"/>
                <w:sz w:val="24"/>
                <w:szCs w:val="24"/>
              </w:rPr>
              <w:t>Добавление нового предмета с существующим именем</w:t>
            </w:r>
          </w:p>
        </w:tc>
        <w:tc>
          <w:tcPr>
            <w:tcW w:w="1695" w:type="dxa"/>
          </w:tcPr>
          <w:p w14:paraId="78A2DD66" w14:textId="77777777" w:rsidR="00F670BF" w:rsidRPr="00CB6772" w:rsidRDefault="00F670BF" w:rsidP="00FC4407">
            <w:pPr>
              <w:rPr>
                <w:lang w:val="en-US"/>
              </w:rPr>
            </w:pPr>
            <w:r>
              <w:t>провалено</w:t>
            </w:r>
          </w:p>
        </w:tc>
      </w:tr>
      <w:tr w:rsidR="00F670BF" w14:paraId="055FCC9D" w14:textId="77777777" w:rsidTr="00FC4407">
        <w:trPr>
          <w:trHeight w:val="603"/>
        </w:trPr>
        <w:tc>
          <w:tcPr>
            <w:tcW w:w="7650" w:type="dxa"/>
          </w:tcPr>
          <w:p w14:paraId="7D8F7310" w14:textId="77777777" w:rsidR="00F670BF" w:rsidRPr="00256E3F" w:rsidRDefault="00F670BF" w:rsidP="00FC4407">
            <w:pPr>
              <w:rPr>
                <w:rFonts w:cs="Times New Roman"/>
                <w:sz w:val="24"/>
                <w:szCs w:val="24"/>
              </w:rPr>
            </w:pPr>
            <w:r w:rsidRPr="00256E3F">
              <w:rPr>
                <w:rFonts w:cs="Times New Roman"/>
                <w:sz w:val="24"/>
                <w:szCs w:val="24"/>
              </w:rPr>
              <w:t>Просмотр конкретного предмета</w:t>
            </w:r>
          </w:p>
        </w:tc>
        <w:tc>
          <w:tcPr>
            <w:tcW w:w="1695" w:type="dxa"/>
          </w:tcPr>
          <w:p w14:paraId="033E3ABB" w14:textId="77777777" w:rsidR="00F670BF" w:rsidRPr="00CB6772" w:rsidRDefault="00F670BF" w:rsidP="00FC4407">
            <w:r>
              <w:t>успешно</w:t>
            </w:r>
          </w:p>
        </w:tc>
      </w:tr>
      <w:tr w:rsidR="00F670BF" w14:paraId="13B85C2F" w14:textId="77777777" w:rsidTr="00FC4407">
        <w:trPr>
          <w:trHeight w:val="603"/>
        </w:trPr>
        <w:tc>
          <w:tcPr>
            <w:tcW w:w="7650" w:type="dxa"/>
          </w:tcPr>
          <w:p w14:paraId="47394AC0" w14:textId="77777777" w:rsidR="00F670BF" w:rsidRPr="00256E3F" w:rsidRDefault="00F670BF" w:rsidP="00FC4407">
            <w:pPr>
              <w:rPr>
                <w:rFonts w:cs="Times New Roman"/>
                <w:sz w:val="24"/>
                <w:szCs w:val="24"/>
              </w:rPr>
            </w:pPr>
            <w:r w:rsidRPr="00256E3F">
              <w:rPr>
                <w:rFonts w:cs="Times New Roman"/>
                <w:sz w:val="24"/>
                <w:szCs w:val="24"/>
              </w:rPr>
              <w:t>Просмотр списка предметов</w:t>
            </w:r>
          </w:p>
        </w:tc>
        <w:tc>
          <w:tcPr>
            <w:tcW w:w="1695" w:type="dxa"/>
          </w:tcPr>
          <w:p w14:paraId="7BF57C8E" w14:textId="77777777" w:rsidR="00F670BF" w:rsidRPr="00CB6772" w:rsidRDefault="00F670BF" w:rsidP="00FC4407">
            <w:r>
              <w:t>успешно</w:t>
            </w:r>
          </w:p>
        </w:tc>
      </w:tr>
      <w:tr w:rsidR="00F670BF" w14:paraId="21642F26" w14:textId="77777777" w:rsidTr="00FC4407">
        <w:trPr>
          <w:trHeight w:val="603"/>
        </w:trPr>
        <w:tc>
          <w:tcPr>
            <w:tcW w:w="7650" w:type="dxa"/>
          </w:tcPr>
          <w:p w14:paraId="22B52FA6" w14:textId="77777777" w:rsidR="00F670BF" w:rsidRPr="00256E3F" w:rsidRDefault="00F670BF" w:rsidP="00FC4407">
            <w:pPr>
              <w:rPr>
                <w:rFonts w:cs="Times New Roman"/>
                <w:sz w:val="24"/>
                <w:szCs w:val="24"/>
              </w:rPr>
            </w:pPr>
            <w:r w:rsidRPr="00256E3F">
              <w:rPr>
                <w:rFonts w:cs="Times New Roman"/>
                <w:sz w:val="24"/>
                <w:szCs w:val="24"/>
              </w:rPr>
              <w:t>Удаление существующего предмета</w:t>
            </w:r>
          </w:p>
        </w:tc>
        <w:tc>
          <w:tcPr>
            <w:tcW w:w="1695" w:type="dxa"/>
          </w:tcPr>
          <w:p w14:paraId="1BF1AC1A" w14:textId="77777777" w:rsidR="00F670BF" w:rsidRPr="00CB6772" w:rsidRDefault="00F670BF" w:rsidP="00FC4407">
            <w:r>
              <w:t>успешно</w:t>
            </w:r>
          </w:p>
        </w:tc>
      </w:tr>
      <w:tr w:rsidR="00F670BF" w14:paraId="7E53AB2D" w14:textId="77777777" w:rsidTr="00FC4407">
        <w:trPr>
          <w:trHeight w:val="603"/>
        </w:trPr>
        <w:tc>
          <w:tcPr>
            <w:tcW w:w="7650" w:type="dxa"/>
          </w:tcPr>
          <w:p w14:paraId="1B718625" w14:textId="77777777" w:rsidR="00F670BF" w:rsidRDefault="00F670BF" w:rsidP="00FC4407">
            <w:pPr>
              <w:rPr>
                <w:b/>
                <w:bCs/>
              </w:rPr>
            </w:pPr>
            <w:r w:rsidRPr="00A71FF8">
              <w:rPr>
                <w:rFonts w:cs="Times New Roman"/>
                <w:sz w:val="24"/>
                <w:szCs w:val="24"/>
              </w:rPr>
              <w:lastRenderedPageBreak/>
              <w:t xml:space="preserve">Удаление несуществующего </w:t>
            </w:r>
            <w:r>
              <w:rPr>
                <w:rFonts w:cs="Times New Roman"/>
                <w:sz w:val="24"/>
                <w:szCs w:val="24"/>
              </w:rPr>
              <w:t>предмета</w:t>
            </w:r>
          </w:p>
        </w:tc>
        <w:tc>
          <w:tcPr>
            <w:tcW w:w="1695" w:type="dxa"/>
          </w:tcPr>
          <w:p w14:paraId="6D33FBE6" w14:textId="77777777" w:rsidR="00F670BF" w:rsidRPr="00CB6772" w:rsidRDefault="00F670BF" w:rsidP="00FC4407">
            <w:r>
              <w:t>успешно</w:t>
            </w:r>
          </w:p>
        </w:tc>
      </w:tr>
      <w:tr w:rsidR="00F670BF" w14:paraId="51233D14" w14:textId="77777777" w:rsidTr="00FC4407">
        <w:trPr>
          <w:trHeight w:val="603"/>
        </w:trPr>
        <w:tc>
          <w:tcPr>
            <w:tcW w:w="7650" w:type="dxa"/>
          </w:tcPr>
          <w:p w14:paraId="6ADACAAA" w14:textId="77777777" w:rsidR="00F670BF" w:rsidRPr="00256E3F" w:rsidRDefault="00F670BF" w:rsidP="00FC4407">
            <w:pPr>
              <w:rPr>
                <w:rFonts w:cs="Times New Roman"/>
                <w:sz w:val="24"/>
                <w:szCs w:val="24"/>
              </w:rPr>
            </w:pPr>
            <w:r w:rsidRPr="00256E3F">
              <w:rPr>
                <w:rFonts w:cs="Times New Roman"/>
                <w:sz w:val="24"/>
                <w:szCs w:val="24"/>
              </w:rPr>
              <w:t>Наличие результата генетического алгоритма</w:t>
            </w:r>
          </w:p>
        </w:tc>
        <w:tc>
          <w:tcPr>
            <w:tcW w:w="1695" w:type="dxa"/>
          </w:tcPr>
          <w:p w14:paraId="669DDC8F" w14:textId="77777777" w:rsidR="00F670BF" w:rsidRPr="00CB6772" w:rsidRDefault="00F670BF" w:rsidP="00FC4407">
            <w:r>
              <w:t>успешно</w:t>
            </w:r>
          </w:p>
        </w:tc>
      </w:tr>
      <w:tr w:rsidR="00F670BF" w14:paraId="2CC7E7B1" w14:textId="77777777" w:rsidTr="00FC4407">
        <w:trPr>
          <w:trHeight w:val="603"/>
        </w:trPr>
        <w:tc>
          <w:tcPr>
            <w:tcW w:w="7650" w:type="dxa"/>
          </w:tcPr>
          <w:p w14:paraId="4FEB0E05" w14:textId="77777777" w:rsidR="00F670BF" w:rsidRPr="00256E3F" w:rsidRDefault="00F670BF" w:rsidP="00FC4407">
            <w:pPr>
              <w:rPr>
                <w:rFonts w:cs="Times New Roman"/>
                <w:sz w:val="24"/>
                <w:szCs w:val="24"/>
              </w:rPr>
            </w:pPr>
            <w:r w:rsidRPr="00256E3F">
              <w:rPr>
                <w:rFonts w:cs="Times New Roman"/>
                <w:sz w:val="24"/>
                <w:szCs w:val="24"/>
              </w:rPr>
              <w:t>Наличие мутаций учителей</w:t>
            </w:r>
          </w:p>
        </w:tc>
        <w:tc>
          <w:tcPr>
            <w:tcW w:w="1695" w:type="dxa"/>
          </w:tcPr>
          <w:p w14:paraId="0785A2EC" w14:textId="77777777" w:rsidR="00F670BF" w:rsidRPr="00CB6772" w:rsidRDefault="00F670BF" w:rsidP="00FC4407">
            <w:r>
              <w:t>успешно</w:t>
            </w:r>
          </w:p>
        </w:tc>
      </w:tr>
      <w:tr w:rsidR="00F670BF" w14:paraId="30564A20" w14:textId="77777777" w:rsidTr="00FC4407">
        <w:trPr>
          <w:trHeight w:val="603"/>
        </w:trPr>
        <w:tc>
          <w:tcPr>
            <w:tcW w:w="7650" w:type="dxa"/>
          </w:tcPr>
          <w:p w14:paraId="0C102E5F" w14:textId="77777777" w:rsidR="00F670BF" w:rsidRDefault="00F670BF" w:rsidP="00FC4407">
            <w:pPr>
              <w:rPr>
                <w:b/>
                <w:bCs/>
              </w:rPr>
            </w:pPr>
            <w:r>
              <w:rPr>
                <w:rFonts w:cs="Times New Roman"/>
                <w:sz w:val="24"/>
                <w:szCs w:val="24"/>
              </w:rPr>
              <w:t>Наличие мутаций классов</w:t>
            </w:r>
          </w:p>
        </w:tc>
        <w:tc>
          <w:tcPr>
            <w:tcW w:w="1695" w:type="dxa"/>
          </w:tcPr>
          <w:p w14:paraId="63CFA769" w14:textId="77777777" w:rsidR="00F670BF" w:rsidRPr="00CB6772" w:rsidRDefault="00F670BF" w:rsidP="00FC4407">
            <w:r>
              <w:t>успешно</w:t>
            </w:r>
          </w:p>
        </w:tc>
      </w:tr>
      <w:tr w:rsidR="00F670BF" w14:paraId="1CB39956" w14:textId="77777777" w:rsidTr="00FC4407">
        <w:trPr>
          <w:trHeight w:val="603"/>
        </w:trPr>
        <w:tc>
          <w:tcPr>
            <w:tcW w:w="7650" w:type="dxa"/>
          </w:tcPr>
          <w:p w14:paraId="79668570" w14:textId="77777777" w:rsidR="00F670BF" w:rsidRDefault="00F670BF" w:rsidP="00FC4407">
            <w:pPr>
              <w:rPr>
                <w:b/>
                <w:bCs/>
              </w:rPr>
            </w:pPr>
            <w:r>
              <w:rPr>
                <w:rFonts w:cs="Times New Roman"/>
                <w:sz w:val="24"/>
                <w:szCs w:val="24"/>
              </w:rPr>
              <w:t>Количество особей на этапе размножения</w:t>
            </w:r>
          </w:p>
        </w:tc>
        <w:tc>
          <w:tcPr>
            <w:tcW w:w="1695" w:type="dxa"/>
          </w:tcPr>
          <w:p w14:paraId="6D1A1564" w14:textId="77777777" w:rsidR="00F670BF" w:rsidRPr="00CB6772" w:rsidRDefault="00F670BF" w:rsidP="00FC4407">
            <w:r>
              <w:t>успешно</w:t>
            </w:r>
          </w:p>
        </w:tc>
      </w:tr>
      <w:tr w:rsidR="00F670BF" w14:paraId="256E6DCB" w14:textId="77777777" w:rsidTr="00FC4407">
        <w:trPr>
          <w:trHeight w:val="603"/>
        </w:trPr>
        <w:tc>
          <w:tcPr>
            <w:tcW w:w="7650" w:type="dxa"/>
          </w:tcPr>
          <w:p w14:paraId="310E4366" w14:textId="77777777" w:rsidR="00F670BF" w:rsidRPr="00256E3F" w:rsidRDefault="00F670BF" w:rsidP="00FC4407">
            <w:pPr>
              <w:rPr>
                <w:rFonts w:cs="Times New Roman"/>
                <w:sz w:val="24"/>
                <w:szCs w:val="24"/>
              </w:rPr>
            </w:pPr>
            <w:r>
              <w:rPr>
                <w:rFonts w:cs="Times New Roman"/>
                <w:sz w:val="24"/>
                <w:szCs w:val="24"/>
              </w:rPr>
              <w:t>Ч</w:t>
            </w:r>
            <w:r w:rsidRPr="00256E3F">
              <w:rPr>
                <w:rFonts w:cs="Times New Roman"/>
                <w:sz w:val="24"/>
                <w:szCs w:val="24"/>
              </w:rPr>
              <w:t>исло отбираемых после фитнесс-функции особей</w:t>
            </w:r>
          </w:p>
        </w:tc>
        <w:tc>
          <w:tcPr>
            <w:tcW w:w="1695" w:type="dxa"/>
          </w:tcPr>
          <w:p w14:paraId="0B3C5AA7" w14:textId="77777777" w:rsidR="00F670BF" w:rsidRPr="00CB6772" w:rsidRDefault="00F670BF" w:rsidP="00FC4407">
            <w:r>
              <w:t>успешно</w:t>
            </w:r>
          </w:p>
        </w:tc>
      </w:tr>
      <w:tr w:rsidR="00F670BF" w14:paraId="7CE024C8" w14:textId="77777777" w:rsidTr="00FC4407">
        <w:trPr>
          <w:trHeight w:val="603"/>
        </w:trPr>
        <w:tc>
          <w:tcPr>
            <w:tcW w:w="7650" w:type="dxa"/>
          </w:tcPr>
          <w:p w14:paraId="1876D645" w14:textId="77777777" w:rsidR="00F670BF" w:rsidRPr="00256E3F" w:rsidRDefault="00F670BF" w:rsidP="00FC4407">
            <w:pPr>
              <w:rPr>
                <w:rFonts w:cs="Times New Roman"/>
                <w:sz w:val="24"/>
                <w:szCs w:val="24"/>
              </w:rPr>
            </w:pPr>
            <w:r w:rsidRPr="00256E3F">
              <w:rPr>
                <w:rFonts w:cs="Times New Roman"/>
                <w:sz w:val="24"/>
                <w:szCs w:val="24"/>
              </w:rPr>
              <w:t>Корректность турнирного отбора</w:t>
            </w:r>
          </w:p>
        </w:tc>
        <w:tc>
          <w:tcPr>
            <w:tcW w:w="1695" w:type="dxa"/>
          </w:tcPr>
          <w:p w14:paraId="2206E085" w14:textId="77777777" w:rsidR="00F670BF" w:rsidRPr="00CB6772" w:rsidRDefault="00F670BF" w:rsidP="00FC4407">
            <w:r>
              <w:t>успешно</w:t>
            </w:r>
          </w:p>
        </w:tc>
      </w:tr>
      <w:tr w:rsidR="00F670BF" w14:paraId="4A7E0B21" w14:textId="77777777" w:rsidTr="00FC4407">
        <w:trPr>
          <w:trHeight w:val="603"/>
        </w:trPr>
        <w:tc>
          <w:tcPr>
            <w:tcW w:w="7650" w:type="dxa"/>
          </w:tcPr>
          <w:p w14:paraId="3DEFFE06" w14:textId="77777777" w:rsidR="00F670BF" w:rsidRPr="00256E3F" w:rsidRDefault="00F670BF" w:rsidP="00FC4407">
            <w:pPr>
              <w:rPr>
                <w:rFonts w:cs="Times New Roman"/>
                <w:sz w:val="24"/>
                <w:szCs w:val="24"/>
              </w:rPr>
            </w:pPr>
            <w:r w:rsidRPr="00256E3F">
              <w:rPr>
                <w:rFonts w:cs="Times New Roman"/>
                <w:sz w:val="24"/>
                <w:szCs w:val="24"/>
              </w:rPr>
              <w:t>Согласованность данных учеников полученного расписания</w:t>
            </w:r>
          </w:p>
        </w:tc>
        <w:tc>
          <w:tcPr>
            <w:tcW w:w="1695" w:type="dxa"/>
          </w:tcPr>
          <w:p w14:paraId="3AF0FF47" w14:textId="77777777" w:rsidR="00F670BF" w:rsidRPr="00CB6772" w:rsidRDefault="00F670BF" w:rsidP="00FC4407">
            <w:r>
              <w:t>успешно</w:t>
            </w:r>
          </w:p>
        </w:tc>
      </w:tr>
      <w:tr w:rsidR="00F670BF" w14:paraId="1F1A8493" w14:textId="77777777" w:rsidTr="00FC4407">
        <w:trPr>
          <w:trHeight w:val="603"/>
        </w:trPr>
        <w:tc>
          <w:tcPr>
            <w:tcW w:w="7650" w:type="dxa"/>
          </w:tcPr>
          <w:p w14:paraId="607DBDA3" w14:textId="77777777" w:rsidR="00F670BF" w:rsidRPr="00256E3F" w:rsidRDefault="00F670BF" w:rsidP="00FC4407">
            <w:pPr>
              <w:rPr>
                <w:rFonts w:cs="Times New Roman"/>
                <w:sz w:val="24"/>
                <w:szCs w:val="24"/>
              </w:rPr>
            </w:pPr>
            <w:r w:rsidRPr="00256E3F">
              <w:rPr>
                <w:rFonts w:cs="Times New Roman"/>
                <w:sz w:val="24"/>
                <w:szCs w:val="24"/>
              </w:rPr>
              <w:t>Согласованность данных учителей полученного расписания</w:t>
            </w:r>
          </w:p>
        </w:tc>
        <w:tc>
          <w:tcPr>
            <w:tcW w:w="1695" w:type="dxa"/>
          </w:tcPr>
          <w:p w14:paraId="52E10F73" w14:textId="77777777" w:rsidR="00F670BF" w:rsidRPr="00CB6772" w:rsidRDefault="00F670BF" w:rsidP="00FC4407">
            <w:r>
              <w:t>успешно</w:t>
            </w:r>
          </w:p>
        </w:tc>
      </w:tr>
      <w:tr w:rsidR="00F670BF" w14:paraId="7C8E6BBC" w14:textId="77777777" w:rsidTr="00FC4407">
        <w:trPr>
          <w:trHeight w:val="603"/>
        </w:trPr>
        <w:tc>
          <w:tcPr>
            <w:tcW w:w="7650" w:type="dxa"/>
          </w:tcPr>
          <w:p w14:paraId="575CAE0E" w14:textId="77777777" w:rsidR="00F670BF" w:rsidRDefault="00F670BF" w:rsidP="00FC4407">
            <w:pPr>
              <w:rPr>
                <w:b/>
                <w:bCs/>
              </w:rPr>
            </w:pPr>
            <w:r>
              <w:rPr>
                <w:rFonts w:cs="Times New Roman"/>
                <w:sz w:val="24"/>
                <w:szCs w:val="24"/>
              </w:rPr>
              <w:t>Корректность распределения аудиторий</w:t>
            </w:r>
          </w:p>
        </w:tc>
        <w:tc>
          <w:tcPr>
            <w:tcW w:w="1695" w:type="dxa"/>
          </w:tcPr>
          <w:p w14:paraId="198E20D6" w14:textId="77777777" w:rsidR="00F670BF" w:rsidRPr="00CB6772" w:rsidRDefault="00F670BF" w:rsidP="00FC4407">
            <w:r>
              <w:t>успешно</w:t>
            </w:r>
          </w:p>
        </w:tc>
      </w:tr>
    </w:tbl>
    <w:p w14:paraId="59087743" w14:textId="57175754" w:rsidR="007B314F" w:rsidRDefault="007B314F" w:rsidP="007B314F">
      <w:pPr>
        <w:jc w:val="left"/>
      </w:pPr>
    </w:p>
    <w:p w14:paraId="43074B62" w14:textId="605FB892" w:rsidR="00F670BF" w:rsidRPr="00616616" w:rsidRDefault="00F670BF" w:rsidP="00F670BF">
      <w:pPr>
        <w:ind w:firstLine="708"/>
      </w:pPr>
      <w:r>
        <w:t>Результат выполнения модульных тестов представлен на рисунке ниже, как мы можем заметить, они все успешны.</w:t>
      </w:r>
    </w:p>
    <w:p w14:paraId="09E3B437" w14:textId="77777777" w:rsidR="00F670BF" w:rsidRDefault="00F670BF" w:rsidP="00F670BF">
      <w:pPr>
        <w:keepNext/>
        <w:jc w:val="center"/>
      </w:pPr>
      <w:r w:rsidRPr="00616616">
        <w:rPr>
          <w:noProof/>
          <w:lang w:eastAsia="ru-RU"/>
        </w:rPr>
        <w:drawing>
          <wp:inline distT="0" distB="0" distL="0" distR="0" wp14:anchorId="4CA95AC5" wp14:editId="180C28C9">
            <wp:extent cx="5940425" cy="1526540"/>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526540"/>
                    </a:xfrm>
                    <a:prstGeom prst="rect">
                      <a:avLst/>
                    </a:prstGeom>
                  </pic:spPr>
                </pic:pic>
              </a:graphicData>
            </a:graphic>
          </wp:inline>
        </w:drawing>
      </w:r>
    </w:p>
    <w:p w14:paraId="7F854BA3" w14:textId="29C1EF0C" w:rsidR="00F670BF" w:rsidRPr="00616616" w:rsidRDefault="00F670BF" w:rsidP="00F670BF">
      <w:pPr>
        <w:pStyle w:val="a7"/>
      </w:pPr>
      <w:r>
        <w:t xml:space="preserve">Рисунок </w:t>
      </w:r>
      <w:r w:rsidR="00A52630">
        <w:fldChar w:fldCharType="begin"/>
      </w:r>
      <w:r w:rsidR="00A52630">
        <w:instrText xml:space="preserve"> SEQ Рисунок \* ARABIC </w:instrText>
      </w:r>
      <w:r w:rsidR="00A52630">
        <w:fldChar w:fldCharType="separate"/>
      </w:r>
      <w:r>
        <w:rPr>
          <w:noProof/>
        </w:rPr>
        <w:t>8</w:t>
      </w:r>
      <w:r w:rsidR="00A52630">
        <w:rPr>
          <w:noProof/>
        </w:rPr>
        <w:fldChar w:fldCharType="end"/>
      </w:r>
      <w:r>
        <w:t>. Результат выполнения модульного тестирования</w:t>
      </w:r>
    </w:p>
    <w:p w14:paraId="37B3AC1E" w14:textId="77777777" w:rsidR="00F670BF" w:rsidRDefault="00F670BF" w:rsidP="00F670BF">
      <w:pPr>
        <w:ind w:firstLine="708"/>
      </w:pPr>
      <w:r>
        <w:t xml:space="preserve">В рамках проведение тестирования провалено несколько тестовых сценариев, но они имеют одну проблему – отсутствие ограничения на уникальность поля наименования у объектов в БД. Для исправления данной ошибки необходимо добавить ограничение на уникальность значений </w:t>
      </w:r>
      <w:r>
        <w:lastRenderedPageBreak/>
        <w:t xml:space="preserve">параметра </w:t>
      </w:r>
      <w:r>
        <w:rPr>
          <w:lang w:val="en-US"/>
        </w:rPr>
        <w:t>Name</w:t>
      </w:r>
      <w:r>
        <w:t xml:space="preserve"> для соответствующих таблиц БД и исключение текущих неуникальных записей.</w:t>
      </w:r>
    </w:p>
    <w:p w14:paraId="02DED724" w14:textId="77777777" w:rsidR="00F670BF" w:rsidRPr="00C16711" w:rsidRDefault="00F670BF" w:rsidP="00F670BF">
      <w:pPr>
        <w:ind w:firstLine="708"/>
      </w:pPr>
      <w:r>
        <w:t>Данная ошибка не была выявлена в рамках модульного тестирования, поскольку ограничение на уникальность отсутствует в БД и при нормальном использовании системы данную ошибку получить невозможно.</w:t>
      </w:r>
    </w:p>
    <w:p w14:paraId="38261471" w14:textId="26E5B1DD" w:rsidR="00563D69" w:rsidRPr="008D5410" w:rsidRDefault="00F670BF" w:rsidP="008D5410">
      <w:r>
        <w:t>Тестирование проводилось 16.03.2023</w:t>
      </w:r>
      <w:r w:rsidR="00563D69">
        <w:rPr>
          <w:rFonts w:cs="Times New Roman"/>
          <w:szCs w:val="28"/>
        </w:rPr>
        <w:br w:type="page"/>
      </w:r>
    </w:p>
    <w:p w14:paraId="2F27788F" w14:textId="77777777" w:rsidR="00563D69" w:rsidRPr="00563D69" w:rsidRDefault="00563D69" w:rsidP="00563D69">
      <w:pPr>
        <w:pStyle w:val="1"/>
        <w:rPr>
          <w:lang w:eastAsia="en-US"/>
        </w:rPr>
      </w:pPr>
      <w:bookmarkStart w:id="18" w:name="_Toc105869384"/>
      <w:bookmarkStart w:id="19" w:name="_Toc130338871"/>
      <w:r>
        <w:lastRenderedPageBreak/>
        <w:t>Приложение</w:t>
      </w:r>
      <w:r w:rsidRPr="00563D69">
        <w:t xml:space="preserve"> 1</w:t>
      </w:r>
      <w:bookmarkEnd w:id="18"/>
      <w:bookmarkEnd w:id="19"/>
    </w:p>
    <w:p w14:paraId="1848C232" w14:textId="0F5CB374" w:rsidR="00563D69" w:rsidRDefault="00563D69" w:rsidP="00563D69">
      <w:pPr>
        <w:pStyle w:val="2"/>
      </w:pPr>
      <w:bookmarkStart w:id="20" w:name="_Toc105869385"/>
      <w:bookmarkStart w:id="21" w:name="_Toc130338872"/>
      <w:r>
        <w:t>Листинг</w:t>
      </w:r>
      <w:bookmarkEnd w:id="20"/>
      <w:r w:rsidR="00324163">
        <w:t xml:space="preserve"> основного проекта</w:t>
      </w:r>
      <w:bookmarkEnd w:id="21"/>
    </w:p>
    <w:p w14:paraId="3A4EAD24" w14:textId="77777777" w:rsidR="00563D69" w:rsidRDefault="00563D69" w:rsidP="00563D69">
      <w:pPr>
        <w:spacing w:after="0"/>
        <w:jc w:val="left"/>
        <w:rPr>
          <w:sz w:val="16"/>
          <w:szCs w:val="16"/>
        </w:rPr>
        <w:sectPr w:rsidR="00563D69" w:rsidSect="002F7A9F">
          <w:footerReference w:type="default" r:id="rId22"/>
          <w:type w:val="continuous"/>
          <w:pgSz w:w="11906" w:h="16838"/>
          <w:pgMar w:top="1134" w:right="850" w:bottom="1134" w:left="1701" w:header="708" w:footer="708" w:gutter="0"/>
          <w:cols w:space="720"/>
        </w:sectPr>
      </w:pPr>
    </w:p>
    <w:p w14:paraId="0A3E3995" w14:textId="77777777" w:rsidR="00197E0F" w:rsidRPr="00662812" w:rsidRDefault="00197E0F" w:rsidP="00662812">
      <w:pPr>
        <w:spacing w:after="0" w:line="240" w:lineRule="auto"/>
        <w:rPr>
          <w:rFonts w:cs="Times New Roman"/>
          <w:sz w:val="16"/>
          <w:szCs w:val="16"/>
        </w:rPr>
      </w:pPr>
      <w:bookmarkStart w:id="22" w:name="_GoBack"/>
      <w:bookmarkEnd w:id="22"/>
    </w:p>
    <w:sectPr w:rsidR="00197E0F" w:rsidRPr="00662812" w:rsidSect="00662812">
      <w:type w:val="continuous"/>
      <w:pgSz w:w="11906" w:h="16838"/>
      <w:pgMar w:top="1134" w:right="850" w:bottom="1134" w:left="1701" w:header="708" w:footer="708" w:gutter="0"/>
      <w:cols w:num="3"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CAAFC8" w14:textId="77777777" w:rsidR="00A52630" w:rsidRDefault="00A52630" w:rsidP="002F7A9F">
      <w:pPr>
        <w:spacing w:after="0" w:line="240" w:lineRule="auto"/>
      </w:pPr>
      <w:r>
        <w:separator/>
      </w:r>
    </w:p>
  </w:endnote>
  <w:endnote w:type="continuationSeparator" w:id="0">
    <w:p w14:paraId="55D48EF2" w14:textId="77777777" w:rsidR="00A52630" w:rsidRDefault="00A52630" w:rsidP="002F7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082967"/>
      <w:docPartObj>
        <w:docPartGallery w:val="Page Numbers (Bottom of Page)"/>
        <w:docPartUnique/>
      </w:docPartObj>
    </w:sdtPr>
    <w:sdtEndPr/>
    <w:sdtContent>
      <w:p w14:paraId="437704A4" w14:textId="440AF2D5" w:rsidR="002F7A9F" w:rsidRDefault="002F7A9F" w:rsidP="002F7A9F">
        <w:pPr>
          <w:pStyle w:val="ad"/>
          <w:jc w:val="center"/>
        </w:pPr>
        <w:r>
          <w:fldChar w:fldCharType="begin"/>
        </w:r>
        <w:r>
          <w:instrText>PAGE   \* MERGEFORMAT</w:instrText>
        </w:r>
        <w:r>
          <w:fldChar w:fldCharType="separate"/>
        </w:r>
        <w:r w:rsidR="00841EAD">
          <w:rPr>
            <w:noProof/>
          </w:rPr>
          <w:t>43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092A52" w14:textId="77777777" w:rsidR="00A52630" w:rsidRDefault="00A52630" w:rsidP="002F7A9F">
      <w:pPr>
        <w:spacing w:after="0" w:line="240" w:lineRule="auto"/>
      </w:pPr>
      <w:r>
        <w:separator/>
      </w:r>
    </w:p>
  </w:footnote>
  <w:footnote w:type="continuationSeparator" w:id="0">
    <w:p w14:paraId="1FE95777" w14:textId="77777777" w:rsidR="00A52630" w:rsidRDefault="00A52630" w:rsidP="002F7A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decimal"/>
      <w:lvlText w:val="%1."/>
      <w:lvlJc w:val="left"/>
      <w:pPr>
        <w:tabs>
          <w:tab w:val="num" w:pos="1080"/>
        </w:tabs>
        <w:ind w:left="1080" w:hanging="360"/>
      </w:p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nsid w:val="00000004"/>
    <w:multiLevelType w:val="multilevel"/>
    <w:tmpl w:val="00000004"/>
    <w:name w:val="WW8Num4"/>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nsid w:val="021B63FA"/>
    <w:multiLevelType w:val="hybridMultilevel"/>
    <w:tmpl w:val="E7F09DAC"/>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4">
    <w:nsid w:val="03917454"/>
    <w:multiLevelType w:val="hybridMultilevel"/>
    <w:tmpl w:val="00F87E80"/>
    <w:lvl w:ilvl="0" w:tplc="0C708442">
      <w:start w:val="25"/>
      <w:numFmt w:val="bullet"/>
      <w:lvlText w:val="-"/>
      <w:lvlJc w:val="left"/>
      <w:pPr>
        <w:ind w:left="1068" w:hanging="360"/>
      </w:pPr>
      <w:rPr>
        <w:rFonts w:ascii="Times New Roman" w:eastAsia="Calibri" w:hAnsi="Times New Roman" w:cs="Times New Roman" w:hint="default"/>
      </w:rPr>
    </w:lvl>
    <w:lvl w:ilvl="1" w:tplc="04190003" w:tentative="1">
      <w:start w:val="1"/>
      <w:numFmt w:val="bullet"/>
      <w:lvlText w:val="o"/>
      <w:lvlJc w:val="left"/>
      <w:pPr>
        <w:ind w:left="2079" w:hanging="360"/>
      </w:pPr>
      <w:rPr>
        <w:rFonts w:ascii="Courier New" w:hAnsi="Courier New" w:cs="Courier New" w:hint="default"/>
      </w:rPr>
    </w:lvl>
    <w:lvl w:ilvl="2" w:tplc="04190005" w:tentative="1">
      <w:start w:val="1"/>
      <w:numFmt w:val="bullet"/>
      <w:lvlText w:val=""/>
      <w:lvlJc w:val="left"/>
      <w:pPr>
        <w:ind w:left="2799" w:hanging="360"/>
      </w:pPr>
      <w:rPr>
        <w:rFonts w:ascii="Wingdings" w:hAnsi="Wingdings" w:hint="default"/>
      </w:rPr>
    </w:lvl>
    <w:lvl w:ilvl="3" w:tplc="04190001" w:tentative="1">
      <w:start w:val="1"/>
      <w:numFmt w:val="bullet"/>
      <w:lvlText w:val=""/>
      <w:lvlJc w:val="left"/>
      <w:pPr>
        <w:ind w:left="3519" w:hanging="360"/>
      </w:pPr>
      <w:rPr>
        <w:rFonts w:ascii="Symbol" w:hAnsi="Symbol" w:hint="default"/>
      </w:rPr>
    </w:lvl>
    <w:lvl w:ilvl="4" w:tplc="04190003" w:tentative="1">
      <w:start w:val="1"/>
      <w:numFmt w:val="bullet"/>
      <w:lvlText w:val="o"/>
      <w:lvlJc w:val="left"/>
      <w:pPr>
        <w:ind w:left="4239" w:hanging="360"/>
      </w:pPr>
      <w:rPr>
        <w:rFonts w:ascii="Courier New" w:hAnsi="Courier New" w:cs="Courier New" w:hint="default"/>
      </w:rPr>
    </w:lvl>
    <w:lvl w:ilvl="5" w:tplc="04190005" w:tentative="1">
      <w:start w:val="1"/>
      <w:numFmt w:val="bullet"/>
      <w:lvlText w:val=""/>
      <w:lvlJc w:val="left"/>
      <w:pPr>
        <w:ind w:left="4959" w:hanging="360"/>
      </w:pPr>
      <w:rPr>
        <w:rFonts w:ascii="Wingdings" w:hAnsi="Wingdings" w:hint="default"/>
      </w:rPr>
    </w:lvl>
    <w:lvl w:ilvl="6" w:tplc="04190001" w:tentative="1">
      <w:start w:val="1"/>
      <w:numFmt w:val="bullet"/>
      <w:lvlText w:val=""/>
      <w:lvlJc w:val="left"/>
      <w:pPr>
        <w:ind w:left="5679" w:hanging="360"/>
      </w:pPr>
      <w:rPr>
        <w:rFonts w:ascii="Symbol" w:hAnsi="Symbol" w:hint="default"/>
      </w:rPr>
    </w:lvl>
    <w:lvl w:ilvl="7" w:tplc="04190003" w:tentative="1">
      <w:start w:val="1"/>
      <w:numFmt w:val="bullet"/>
      <w:lvlText w:val="o"/>
      <w:lvlJc w:val="left"/>
      <w:pPr>
        <w:ind w:left="6399" w:hanging="360"/>
      </w:pPr>
      <w:rPr>
        <w:rFonts w:ascii="Courier New" w:hAnsi="Courier New" w:cs="Courier New" w:hint="default"/>
      </w:rPr>
    </w:lvl>
    <w:lvl w:ilvl="8" w:tplc="04190005" w:tentative="1">
      <w:start w:val="1"/>
      <w:numFmt w:val="bullet"/>
      <w:lvlText w:val=""/>
      <w:lvlJc w:val="left"/>
      <w:pPr>
        <w:ind w:left="7119" w:hanging="360"/>
      </w:pPr>
      <w:rPr>
        <w:rFonts w:ascii="Wingdings" w:hAnsi="Wingdings" w:hint="default"/>
      </w:rPr>
    </w:lvl>
  </w:abstractNum>
  <w:abstractNum w:abstractNumId="5">
    <w:nsid w:val="08DC1A9B"/>
    <w:multiLevelType w:val="hybridMultilevel"/>
    <w:tmpl w:val="73202920"/>
    <w:lvl w:ilvl="0" w:tplc="0C708442">
      <w:start w:val="25"/>
      <w:numFmt w:val="bullet"/>
      <w:lvlText w:val="-"/>
      <w:lvlJc w:val="left"/>
      <w:pPr>
        <w:ind w:left="429" w:hanging="360"/>
      </w:pPr>
      <w:rPr>
        <w:rFonts w:ascii="Times New Roman" w:eastAsia="Calibri" w:hAnsi="Times New Roman" w:cs="Times New Roman" w:hint="default"/>
      </w:rPr>
    </w:lvl>
    <w:lvl w:ilvl="1" w:tplc="04190003" w:tentative="1">
      <w:start w:val="1"/>
      <w:numFmt w:val="bullet"/>
      <w:lvlText w:val="o"/>
      <w:lvlJc w:val="left"/>
      <w:pPr>
        <w:ind w:left="1149" w:hanging="360"/>
      </w:pPr>
      <w:rPr>
        <w:rFonts w:ascii="Courier New" w:hAnsi="Courier New" w:cs="Courier New" w:hint="default"/>
      </w:rPr>
    </w:lvl>
    <w:lvl w:ilvl="2" w:tplc="04190005" w:tentative="1">
      <w:start w:val="1"/>
      <w:numFmt w:val="bullet"/>
      <w:lvlText w:val=""/>
      <w:lvlJc w:val="left"/>
      <w:pPr>
        <w:ind w:left="1869" w:hanging="360"/>
      </w:pPr>
      <w:rPr>
        <w:rFonts w:ascii="Wingdings" w:hAnsi="Wingdings" w:hint="default"/>
      </w:rPr>
    </w:lvl>
    <w:lvl w:ilvl="3" w:tplc="04190001" w:tentative="1">
      <w:start w:val="1"/>
      <w:numFmt w:val="bullet"/>
      <w:lvlText w:val=""/>
      <w:lvlJc w:val="left"/>
      <w:pPr>
        <w:ind w:left="2589" w:hanging="360"/>
      </w:pPr>
      <w:rPr>
        <w:rFonts w:ascii="Symbol" w:hAnsi="Symbol" w:hint="default"/>
      </w:rPr>
    </w:lvl>
    <w:lvl w:ilvl="4" w:tplc="04190003" w:tentative="1">
      <w:start w:val="1"/>
      <w:numFmt w:val="bullet"/>
      <w:lvlText w:val="o"/>
      <w:lvlJc w:val="left"/>
      <w:pPr>
        <w:ind w:left="3309" w:hanging="360"/>
      </w:pPr>
      <w:rPr>
        <w:rFonts w:ascii="Courier New" w:hAnsi="Courier New" w:cs="Courier New" w:hint="default"/>
      </w:rPr>
    </w:lvl>
    <w:lvl w:ilvl="5" w:tplc="04190005" w:tentative="1">
      <w:start w:val="1"/>
      <w:numFmt w:val="bullet"/>
      <w:lvlText w:val=""/>
      <w:lvlJc w:val="left"/>
      <w:pPr>
        <w:ind w:left="4029" w:hanging="360"/>
      </w:pPr>
      <w:rPr>
        <w:rFonts w:ascii="Wingdings" w:hAnsi="Wingdings" w:hint="default"/>
      </w:rPr>
    </w:lvl>
    <w:lvl w:ilvl="6" w:tplc="04190001" w:tentative="1">
      <w:start w:val="1"/>
      <w:numFmt w:val="bullet"/>
      <w:lvlText w:val=""/>
      <w:lvlJc w:val="left"/>
      <w:pPr>
        <w:ind w:left="4749" w:hanging="360"/>
      </w:pPr>
      <w:rPr>
        <w:rFonts w:ascii="Symbol" w:hAnsi="Symbol" w:hint="default"/>
      </w:rPr>
    </w:lvl>
    <w:lvl w:ilvl="7" w:tplc="04190003" w:tentative="1">
      <w:start w:val="1"/>
      <w:numFmt w:val="bullet"/>
      <w:lvlText w:val="o"/>
      <w:lvlJc w:val="left"/>
      <w:pPr>
        <w:ind w:left="5469" w:hanging="360"/>
      </w:pPr>
      <w:rPr>
        <w:rFonts w:ascii="Courier New" w:hAnsi="Courier New" w:cs="Courier New" w:hint="default"/>
      </w:rPr>
    </w:lvl>
    <w:lvl w:ilvl="8" w:tplc="04190005" w:tentative="1">
      <w:start w:val="1"/>
      <w:numFmt w:val="bullet"/>
      <w:lvlText w:val=""/>
      <w:lvlJc w:val="left"/>
      <w:pPr>
        <w:ind w:left="6189" w:hanging="360"/>
      </w:pPr>
      <w:rPr>
        <w:rFonts w:ascii="Wingdings" w:hAnsi="Wingdings" w:hint="default"/>
      </w:rPr>
    </w:lvl>
  </w:abstractNum>
  <w:abstractNum w:abstractNumId="6">
    <w:nsid w:val="0D5C2FC3"/>
    <w:multiLevelType w:val="hybridMultilevel"/>
    <w:tmpl w:val="1D1C452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nsid w:val="25E44F0C"/>
    <w:multiLevelType w:val="hybridMultilevel"/>
    <w:tmpl w:val="A870705E"/>
    <w:lvl w:ilvl="0" w:tplc="B85C36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2C9227F1"/>
    <w:multiLevelType w:val="multilevel"/>
    <w:tmpl w:val="78A85144"/>
    <w:lvl w:ilvl="0">
      <w:start w:val="1"/>
      <w:numFmt w:val="decimal"/>
      <w:lvlText w:val="%1"/>
      <w:lvlJc w:val="left"/>
      <w:pPr>
        <w:ind w:left="480" w:hanging="480"/>
      </w:pPr>
      <w:rPr>
        <w:rFonts w:hint="default"/>
      </w:rPr>
    </w:lvl>
    <w:lvl w:ilvl="1">
      <w:start w:val="1"/>
      <w:numFmt w:val="decimal"/>
      <w:lvlText w:val="5.%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E0F3DCE"/>
    <w:multiLevelType w:val="hybridMultilevel"/>
    <w:tmpl w:val="BE08EA00"/>
    <w:lvl w:ilvl="0" w:tplc="84D69B5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2261BE0"/>
    <w:multiLevelType w:val="hybridMultilevel"/>
    <w:tmpl w:val="67B2A622"/>
    <w:lvl w:ilvl="0" w:tplc="1CCC3F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7016CE1"/>
    <w:multiLevelType w:val="hybridMultilevel"/>
    <w:tmpl w:val="8090A768"/>
    <w:lvl w:ilvl="0" w:tplc="0C708442">
      <w:start w:val="25"/>
      <w:numFmt w:val="bullet"/>
      <w:lvlText w:val="-"/>
      <w:lvlJc w:val="left"/>
      <w:pPr>
        <w:ind w:left="429" w:hanging="360"/>
      </w:pPr>
      <w:rPr>
        <w:rFonts w:ascii="Times New Roman" w:eastAsia="Calibri" w:hAnsi="Times New Roman" w:cs="Times New Roman" w:hint="default"/>
      </w:rPr>
    </w:lvl>
    <w:lvl w:ilvl="1" w:tplc="0C708442">
      <w:start w:val="25"/>
      <w:numFmt w:val="bullet"/>
      <w:lvlText w:val="-"/>
      <w:lvlJc w:val="left"/>
      <w:pPr>
        <w:ind w:left="1440" w:hanging="360"/>
      </w:pPr>
      <w:rPr>
        <w:rFonts w:ascii="Times New Roman" w:eastAsia="Calibr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39A4764A"/>
    <w:multiLevelType w:val="hybridMultilevel"/>
    <w:tmpl w:val="88768A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B556982"/>
    <w:multiLevelType w:val="hybridMultilevel"/>
    <w:tmpl w:val="84D8B0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41DE2799"/>
    <w:multiLevelType w:val="hybridMultilevel"/>
    <w:tmpl w:val="95EAC2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20156DC"/>
    <w:multiLevelType w:val="hybridMultilevel"/>
    <w:tmpl w:val="DDB4029C"/>
    <w:lvl w:ilvl="0" w:tplc="04190001">
      <w:start w:val="1"/>
      <w:numFmt w:val="bullet"/>
      <w:lvlText w:val=""/>
      <w:lvlJc w:val="left"/>
      <w:pPr>
        <w:tabs>
          <w:tab w:val="num" w:pos="720"/>
        </w:tabs>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nsid w:val="44F40724"/>
    <w:multiLevelType w:val="hybridMultilevel"/>
    <w:tmpl w:val="2294DB52"/>
    <w:lvl w:ilvl="0" w:tplc="0C708442">
      <w:start w:val="25"/>
      <w:numFmt w:val="bullet"/>
      <w:lvlText w:val="-"/>
      <w:lvlJc w:val="left"/>
      <w:pPr>
        <w:ind w:left="429" w:hanging="360"/>
      </w:pPr>
      <w:rPr>
        <w:rFonts w:ascii="Times New Roman" w:eastAsia="Calibri" w:hAnsi="Times New Roman" w:cs="Times New Roman" w:hint="default"/>
      </w:rPr>
    </w:lvl>
    <w:lvl w:ilvl="1" w:tplc="0419000F">
      <w:start w:val="1"/>
      <w:numFmt w:val="decimal"/>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4F221AB0"/>
    <w:multiLevelType w:val="multilevel"/>
    <w:tmpl w:val="FF4CCD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52142303"/>
    <w:multiLevelType w:val="multilevel"/>
    <w:tmpl w:val="DF96244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7911E18"/>
    <w:multiLevelType w:val="hybridMultilevel"/>
    <w:tmpl w:val="7A58FF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7E65363"/>
    <w:multiLevelType w:val="multilevel"/>
    <w:tmpl w:val="D854B7C0"/>
    <w:lvl w:ilvl="0">
      <w:start w:val="1"/>
      <w:numFmt w:val="decimal"/>
      <w:lvlText w:val="%1"/>
      <w:lvlJc w:val="left"/>
      <w:pPr>
        <w:ind w:left="480" w:hanging="480"/>
      </w:pPr>
      <w:rPr>
        <w:rFonts w:hint="default"/>
      </w:rPr>
    </w:lvl>
    <w:lvl w:ilvl="1">
      <w:start w:val="1"/>
      <w:numFmt w:val="decimal"/>
      <w:lvlText w:val="2.%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AD6012E"/>
    <w:multiLevelType w:val="hybridMultilevel"/>
    <w:tmpl w:val="90B6358E"/>
    <w:lvl w:ilvl="0" w:tplc="64DCE2E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F0342AD"/>
    <w:multiLevelType w:val="hybridMultilevel"/>
    <w:tmpl w:val="4DFC0D4C"/>
    <w:lvl w:ilvl="0" w:tplc="0C708442">
      <w:start w:val="25"/>
      <w:numFmt w:val="bullet"/>
      <w:lvlText w:val="-"/>
      <w:lvlJc w:val="left"/>
      <w:pPr>
        <w:ind w:left="429" w:hanging="360"/>
      </w:pPr>
      <w:rPr>
        <w:rFonts w:ascii="Times New Roman" w:eastAsia="Calibr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749F52F3"/>
    <w:multiLevelType w:val="multilevel"/>
    <w:tmpl w:val="CF489BA0"/>
    <w:lvl w:ilvl="0">
      <w:start w:val="1"/>
      <w:numFmt w:val="decimal"/>
      <w:lvlText w:val="%1"/>
      <w:lvlJc w:val="left"/>
      <w:pPr>
        <w:ind w:left="480" w:hanging="480"/>
      </w:pPr>
      <w:rPr>
        <w:rFonts w:hint="default"/>
      </w:rPr>
    </w:lvl>
    <w:lvl w:ilvl="1">
      <w:start w:val="1"/>
      <w:numFmt w:val="decimal"/>
      <w:lvlText w:val="3.%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762A7ABA"/>
    <w:multiLevelType w:val="hybridMultilevel"/>
    <w:tmpl w:val="68F63F36"/>
    <w:lvl w:ilvl="0" w:tplc="AC2CA6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C760034"/>
    <w:multiLevelType w:val="multilevel"/>
    <w:tmpl w:val="6EB6DE40"/>
    <w:lvl w:ilvl="0">
      <w:start w:val="1"/>
      <w:numFmt w:val="decimal"/>
      <w:lvlText w:val="%1"/>
      <w:lvlJc w:val="left"/>
      <w:pPr>
        <w:ind w:left="480" w:hanging="480"/>
      </w:pPr>
      <w:rPr>
        <w:rFonts w:hint="default"/>
      </w:rPr>
    </w:lvl>
    <w:lvl w:ilvl="1">
      <w:start w:val="1"/>
      <w:numFmt w:val="decimal"/>
      <w:lvlText w:val="4.%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7D656C81"/>
    <w:multiLevelType w:val="hybridMultilevel"/>
    <w:tmpl w:val="CEDE94A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7">
    <w:nsid w:val="7E7C2D13"/>
    <w:multiLevelType w:val="hybridMultilevel"/>
    <w:tmpl w:val="2EBAF0E4"/>
    <w:lvl w:ilvl="0" w:tplc="FF445F44">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19"/>
  </w:num>
  <w:num w:numId="3">
    <w:abstractNumId w:val="14"/>
  </w:num>
  <w:num w:numId="4">
    <w:abstractNumId w:val="12"/>
  </w:num>
  <w:num w:numId="5">
    <w:abstractNumId w:val="5"/>
  </w:num>
  <w:num w:numId="6">
    <w:abstractNumId w:val="22"/>
  </w:num>
  <w:num w:numId="7">
    <w:abstractNumId w:val="16"/>
  </w:num>
  <w:num w:numId="8">
    <w:abstractNumId w:val="11"/>
  </w:num>
  <w:num w:numId="9">
    <w:abstractNumId w:val="4"/>
  </w:num>
  <w:num w:numId="10">
    <w:abstractNumId w:val="6"/>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num>
  <w:num w:numId="13">
    <w:abstractNumId w:val="15"/>
  </w:num>
  <w:num w:numId="14">
    <w:abstractNumId w:val="18"/>
  </w:num>
  <w:num w:numId="15">
    <w:abstractNumId w:val="17"/>
  </w:num>
  <w:num w:numId="16">
    <w:abstractNumId w:val="27"/>
  </w:num>
  <w:num w:numId="17">
    <w:abstractNumId w:val="9"/>
  </w:num>
  <w:num w:numId="18">
    <w:abstractNumId w:val="10"/>
  </w:num>
  <w:num w:numId="19">
    <w:abstractNumId w:val="24"/>
  </w:num>
  <w:num w:numId="20">
    <w:abstractNumId w:val="7"/>
  </w:num>
  <w:num w:numId="21">
    <w:abstractNumId w:val="21"/>
  </w:num>
  <w:num w:numId="22">
    <w:abstractNumId w:val="0"/>
  </w:num>
  <w:num w:numId="23">
    <w:abstractNumId w:val="1"/>
  </w:num>
  <w:num w:numId="24">
    <w:abstractNumId w:val="2"/>
  </w:num>
  <w:num w:numId="25">
    <w:abstractNumId w:val="20"/>
  </w:num>
  <w:num w:numId="26">
    <w:abstractNumId w:val="23"/>
  </w:num>
  <w:num w:numId="27">
    <w:abstractNumId w:val="25"/>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8C1"/>
    <w:rsid w:val="00054AD8"/>
    <w:rsid w:val="00057FDD"/>
    <w:rsid w:val="00072B42"/>
    <w:rsid w:val="000F311A"/>
    <w:rsid w:val="000F3570"/>
    <w:rsid w:val="0013261F"/>
    <w:rsid w:val="00135AE8"/>
    <w:rsid w:val="00163090"/>
    <w:rsid w:val="001803E4"/>
    <w:rsid w:val="00197E0F"/>
    <w:rsid w:val="001A6FD8"/>
    <w:rsid w:val="001C1036"/>
    <w:rsid w:val="001C5F9A"/>
    <w:rsid w:val="002745EC"/>
    <w:rsid w:val="002819DC"/>
    <w:rsid w:val="002E3E07"/>
    <w:rsid w:val="002F7A9F"/>
    <w:rsid w:val="003043C6"/>
    <w:rsid w:val="00322BF7"/>
    <w:rsid w:val="00324163"/>
    <w:rsid w:val="00346E69"/>
    <w:rsid w:val="003543CB"/>
    <w:rsid w:val="003A003E"/>
    <w:rsid w:val="003D4D2A"/>
    <w:rsid w:val="003F72F4"/>
    <w:rsid w:val="004135FA"/>
    <w:rsid w:val="004552C4"/>
    <w:rsid w:val="00463973"/>
    <w:rsid w:val="00466784"/>
    <w:rsid w:val="00473BDF"/>
    <w:rsid w:val="004B3653"/>
    <w:rsid w:val="004D2049"/>
    <w:rsid w:val="004D4D24"/>
    <w:rsid w:val="004F276D"/>
    <w:rsid w:val="00530F81"/>
    <w:rsid w:val="00563D69"/>
    <w:rsid w:val="005A5D4E"/>
    <w:rsid w:val="005B5D00"/>
    <w:rsid w:val="005D5F59"/>
    <w:rsid w:val="0060219B"/>
    <w:rsid w:val="0062235D"/>
    <w:rsid w:val="00634E22"/>
    <w:rsid w:val="00661288"/>
    <w:rsid w:val="00662812"/>
    <w:rsid w:val="006757F0"/>
    <w:rsid w:val="006D4204"/>
    <w:rsid w:val="0074630A"/>
    <w:rsid w:val="007B314F"/>
    <w:rsid w:val="007F0BD6"/>
    <w:rsid w:val="00805271"/>
    <w:rsid w:val="00805376"/>
    <w:rsid w:val="008409B0"/>
    <w:rsid w:val="00841EAD"/>
    <w:rsid w:val="008758C1"/>
    <w:rsid w:val="008D5410"/>
    <w:rsid w:val="008E6735"/>
    <w:rsid w:val="00967486"/>
    <w:rsid w:val="00986C04"/>
    <w:rsid w:val="00986C8E"/>
    <w:rsid w:val="00986F5D"/>
    <w:rsid w:val="009D0308"/>
    <w:rsid w:val="009D1645"/>
    <w:rsid w:val="009D1C5B"/>
    <w:rsid w:val="00A52630"/>
    <w:rsid w:val="00A551DA"/>
    <w:rsid w:val="00AE64D7"/>
    <w:rsid w:val="00AF4433"/>
    <w:rsid w:val="00B10DF9"/>
    <w:rsid w:val="00B80C0F"/>
    <w:rsid w:val="00BF52BE"/>
    <w:rsid w:val="00C57EF6"/>
    <w:rsid w:val="00CD621E"/>
    <w:rsid w:val="00D30E7B"/>
    <w:rsid w:val="00D36E23"/>
    <w:rsid w:val="00D558D0"/>
    <w:rsid w:val="00DB5E09"/>
    <w:rsid w:val="00DD6536"/>
    <w:rsid w:val="00DF4D78"/>
    <w:rsid w:val="00E22AC7"/>
    <w:rsid w:val="00E326D6"/>
    <w:rsid w:val="00E91746"/>
    <w:rsid w:val="00EC77E7"/>
    <w:rsid w:val="00F120E4"/>
    <w:rsid w:val="00F25EC7"/>
    <w:rsid w:val="00F35729"/>
    <w:rsid w:val="00F670BF"/>
    <w:rsid w:val="00F802C3"/>
    <w:rsid w:val="00FA48CE"/>
    <w:rsid w:val="00FE02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6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6C8E"/>
    <w:pPr>
      <w:suppressAutoHyphens/>
      <w:spacing w:after="200" w:line="360" w:lineRule="auto"/>
      <w:jc w:val="both"/>
    </w:pPr>
    <w:rPr>
      <w:rFonts w:ascii="Times New Roman" w:eastAsia="Calibri" w:hAnsi="Times New Roman" w:cs="Calibri"/>
      <w:sz w:val="28"/>
      <w:lang w:eastAsia="ar-SA"/>
    </w:rPr>
  </w:style>
  <w:style w:type="paragraph" w:styleId="1">
    <w:name w:val="heading 1"/>
    <w:basedOn w:val="a"/>
    <w:next w:val="a"/>
    <w:link w:val="10"/>
    <w:uiPriority w:val="9"/>
    <w:qFormat/>
    <w:rsid w:val="00986C8E"/>
    <w:pPr>
      <w:keepNext/>
      <w:keepLines/>
      <w:spacing w:before="240" w:after="0" w:line="480" w:lineRule="auto"/>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F35729"/>
    <w:pPr>
      <w:keepNext/>
      <w:keepLines/>
      <w:spacing w:before="40" w:after="0"/>
      <w:jc w:val="left"/>
      <w:outlineLvl w:val="1"/>
    </w:pPr>
    <w:rPr>
      <w:rFonts w:eastAsiaTheme="majorEastAsia" w:cstheme="majorBidi"/>
      <w:b/>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6C8E"/>
    <w:rPr>
      <w:rFonts w:ascii="Times New Roman" w:eastAsiaTheme="majorEastAsia" w:hAnsi="Times New Roman" w:cstheme="majorBidi"/>
      <w:b/>
      <w:color w:val="000000" w:themeColor="text1"/>
      <w:sz w:val="28"/>
      <w:szCs w:val="32"/>
      <w:lang w:eastAsia="ar-SA"/>
    </w:rPr>
  </w:style>
  <w:style w:type="character" w:customStyle="1" w:styleId="20">
    <w:name w:val="Заголовок 2 Знак"/>
    <w:basedOn w:val="a0"/>
    <w:link w:val="2"/>
    <w:uiPriority w:val="9"/>
    <w:rsid w:val="00F35729"/>
    <w:rPr>
      <w:rFonts w:ascii="Times New Roman" w:eastAsiaTheme="majorEastAsia" w:hAnsi="Times New Roman" w:cstheme="majorBidi"/>
      <w:b/>
      <w:color w:val="000000" w:themeColor="text1"/>
      <w:sz w:val="28"/>
      <w:szCs w:val="26"/>
      <w:lang w:eastAsia="ar-SA"/>
    </w:rPr>
  </w:style>
  <w:style w:type="paragraph" w:styleId="a3">
    <w:name w:val="Body Text"/>
    <w:basedOn w:val="a"/>
    <w:link w:val="a4"/>
    <w:unhideWhenUsed/>
    <w:rsid w:val="004F27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val="0"/>
      <w:autoSpaceDE w:val="0"/>
      <w:autoSpaceDN w:val="0"/>
      <w:adjustRightInd w:val="0"/>
      <w:spacing w:after="0" w:line="230" w:lineRule="atLeast"/>
      <w:ind w:firstLine="340"/>
    </w:pPr>
    <w:rPr>
      <w:rFonts w:ascii="Arial" w:eastAsia="Times New Roman" w:hAnsi="Arial" w:cs="Arial"/>
      <w:color w:val="000000"/>
      <w:sz w:val="20"/>
      <w:szCs w:val="20"/>
      <w:lang w:eastAsia="ru-RU"/>
    </w:rPr>
  </w:style>
  <w:style w:type="character" w:customStyle="1" w:styleId="a4">
    <w:name w:val="Основной текст Знак"/>
    <w:basedOn w:val="a0"/>
    <w:link w:val="a3"/>
    <w:rsid w:val="004F276D"/>
    <w:rPr>
      <w:rFonts w:ascii="Arial" w:eastAsia="Times New Roman" w:hAnsi="Arial" w:cs="Arial"/>
      <w:color w:val="000000"/>
      <w:sz w:val="20"/>
      <w:szCs w:val="20"/>
      <w:lang w:eastAsia="ru-RU"/>
    </w:rPr>
  </w:style>
  <w:style w:type="character" w:customStyle="1" w:styleId="docdata">
    <w:name w:val="docdata"/>
    <w:aliases w:val="docy,v5,2236,bqiaagaaeyqcaaagiaiaaapnbqaabfufaaaaaaaaaaaaaaaaaaaaaaaaaaaaaaaaaaaaaaaaaaaaaaaaaaaaaaaaaaaaaaaaaaaaaaaaaaaaaaaaaaaaaaaaaaaaaaaaaaaaaaaaaaaaaaaaaaaaaaaaaaaaaaaaaaaaaaaaaaaaaaaaaaaaaaaaaaaaaaaaaaaaaaaaaaaaaaaaaaaaaaaaaaaaaaaaaaaaaaaa"/>
    <w:basedOn w:val="a0"/>
    <w:rsid w:val="00986C8E"/>
  </w:style>
  <w:style w:type="paragraph" w:customStyle="1" w:styleId="2710">
    <w:name w:val="2710"/>
    <w:aliases w:val="bqiaagaaeyqcaaagiaiaaapbbwaabc8haaaaaaaaaaaaaaaaaaaaaaaaaaaaaaaaaaaaaaaaaaaaaaaaaaaaaaaaaaaaaaaaaaaaaaaaaaaaaaaaaaaaaaaaaaaaaaaaaaaaaaaaaaaaaaaaaaaaaaaaaaaaaaaaaaaaaaaaaaaaaaaaaaaaaaaaaaaaaaaaaaaaaaaaaaaaaaaaaaaaaaaaaaaaaaaaaaaaaaaa"/>
    <w:basedOn w:val="a"/>
    <w:rsid w:val="00986C8E"/>
    <w:pPr>
      <w:suppressAutoHyphens w:val="0"/>
      <w:spacing w:before="100" w:beforeAutospacing="1" w:after="100" w:afterAutospacing="1" w:line="240" w:lineRule="auto"/>
      <w:jc w:val="left"/>
    </w:pPr>
    <w:rPr>
      <w:rFonts w:eastAsia="Times New Roman" w:cs="Times New Roman"/>
      <w:sz w:val="24"/>
      <w:szCs w:val="24"/>
      <w:lang w:eastAsia="ru-RU"/>
    </w:rPr>
  </w:style>
  <w:style w:type="paragraph" w:styleId="a5">
    <w:name w:val="List Paragraph"/>
    <w:basedOn w:val="a"/>
    <w:uiPriority w:val="34"/>
    <w:qFormat/>
    <w:rsid w:val="00AF4433"/>
    <w:pPr>
      <w:suppressAutoHyphens w:val="0"/>
      <w:spacing w:after="120"/>
      <w:ind w:left="720"/>
      <w:contextualSpacing/>
    </w:pPr>
    <w:rPr>
      <w:rFonts w:eastAsiaTheme="minorHAnsi" w:cstheme="minorBidi"/>
      <w:lang w:eastAsia="en-US"/>
    </w:rPr>
  </w:style>
  <w:style w:type="table" w:styleId="a6">
    <w:name w:val="Table Grid"/>
    <w:basedOn w:val="a1"/>
    <w:uiPriority w:val="39"/>
    <w:rsid w:val="00AF4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197E0F"/>
    <w:pPr>
      <w:suppressAutoHyphens w:val="0"/>
      <w:spacing w:line="480" w:lineRule="auto"/>
      <w:jc w:val="center"/>
    </w:pPr>
    <w:rPr>
      <w:rFonts w:eastAsiaTheme="minorHAnsi" w:cstheme="minorBidi"/>
      <w:iCs/>
      <w:color w:val="000000" w:themeColor="text1"/>
      <w:szCs w:val="18"/>
      <w:lang w:eastAsia="en-US"/>
    </w:rPr>
  </w:style>
  <w:style w:type="character" w:customStyle="1" w:styleId="a8">
    <w:name w:val="ТекстОсновной Знак"/>
    <w:basedOn w:val="a0"/>
    <w:link w:val="a9"/>
    <w:locked/>
    <w:rsid w:val="00FA48CE"/>
    <w:rPr>
      <w:rFonts w:ascii="Times New Roman" w:hAnsi="Times New Roman" w:cs="Calibri"/>
      <w:sz w:val="28"/>
      <w:lang w:eastAsia="ar-SA"/>
    </w:rPr>
  </w:style>
  <w:style w:type="paragraph" w:customStyle="1" w:styleId="a9">
    <w:name w:val="ТекстОсновной"/>
    <w:basedOn w:val="a"/>
    <w:link w:val="a8"/>
    <w:qFormat/>
    <w:rsid w:val="00FA48CE"/>
    <w:pPr>
      <w:spacing w:after="0"/>
      <w:ind w:firstLine="709"/>
    </w:pPr>
    <w:rPr>
      <w:rFonts w:eastAsiaTheme="minorHAnsi"/>
    </w:rPr>
  </w:style>
  <w:style w:type="paragraph" w:customStyle="1" w:styleId="msonormal0">
    <w:name w:val="msonormal"/>
    <w:basedOn w:val="a"/>
    <w:rsid w:val="00563D69"/>
    <w:pPr>
      <w:suppressAutoHyphens w:val="0"/>
      <w:spacing w:before="100" w:beforeAutospacing="1" w:after="100" w:afterAutospacing="1" w:line="240" w:lineRule="auto"/>
      <w:jc w:val="left"/>
    </w:pPr>
    <w:rPr>
      <w:rFonts w:eastAsia="Times New Roman" w:cs="Times New Roman"/>
      <w:sz w:val="24"/>
      <w:szCs w:val="24"/>
      <w:lang w:eastAsia="ru-RU"/>
    </w:rPr>
  </w:style>
  <w:style w:type="character" w:customStyle="1" w:styleId="aa">
    <w:name w:val="Верхний колонтитул Знак"/>
    <w:basedOn w:val="a0"/>
    <w:link w:val="ab"/>
    <w:uiPriority w:val="99"/>
    <w:rsid w:val="00563D69"/>
    <w:rPr>
      <w:rFonts w:ascii="Times New Roman" w:hAnsi="Times New Roman"/>
      <w:sz w:val="28"/>
    </w:rPr>
  </w:style>
  <w:style w:type="paragraph" w:styleId="ab">
    <w:name w:val="header"/>
    <w:basedOn w:val="a"/>
    <w:link w:val="aa"/>
    <w:uiPriority w:val="99"/>
    <w:unhideWhenUsed/>
    <w:rsid w:val="00563D69"/>
    <w:pPr>
      <w:tabs>
        <w:tab w:val="center" w:pos="4677"/>
        <w:tab w:val="right" w:pos="9355"/>
      </w:tabs>
      <w:suppressAutoHyphens w:val="0"/>
      <w:spacing w:after="0" w:line="240" w:lineRule="auto"/>
    </w:pPr>
    <w:rPr>
      <w:rFonts w:eastAsiaTheme="minorHAnsi" w:cstheme="minorBidi"/>
      <w:lang w:eastAsia="en-US"/>
    </w:rPr>
  </w:style>
  <w:style w:type="character" w:customStyle="1" w:styleId="ac">
    <w:name w:val="Нижний колонтитул Знак"/>
    <w:basedOn w:val="a0"/>
    <w:link w:val="ad"/>
    <w:uiPriority w:val="99"/>
    <w:rsid w:val="00563D69"/>
    <w:rPr>
      <w:rFonts w:ascii="Calibri" w:eastAsia="Calibri" w:hAnsi="Calibri" w:cs="Times New Roman"/>
      <w:lang w:eastAsia="ar-SA"/>
    </w:rPr>
  </w:style>
  <w:style w:type="paragraph" w:styleId="ad">
    <w:name w:val="footer"/>
    <w:basedOn w:val="a"/>
    <w:link w:val="ac"/>
    <w:uiPriority w:val="99"/>
    <w:unhideWhenUsed/>
    <w:rsid w:val="00563D69"/>
    <w:pPr>
      <w:tabs>
        <w:tab w:val="center" w:pos="4677"/>
        <w:tab w:val="right" w:pos="9355"/>
      </w:tabs>
      <w:spacing w:after="0" w:line="240" w:lineRule="auto"/>
      <w:jc w:val="left"/>
    </w:pPr>
    <w:rPr>
      <w:rFonts w:ascii="Calibri" w:hAnsi="Calibri" w:cs="Times New Roman"/>
      <w:sz w:val="22"/>
    </w:rPr>
  </w:style>
  <w:style w:type="character" w:customStyle="1" w:styleId="ae">
    <w:name w:val="Основной текст с отступом Знак"/>
    <w:basedOn w:val="a0"/>
    <w:link w:val="af"/>
    <w:semiHidden/>
    <w:rsid w:val="00563D69"/>
    <w:rPr>
      <w:rFonts w:ascii="Calibri" w:eastAsia="Calibri" w:hAnsi="Calibri" w:cs="Times New Roman"/>
      <w:lang w:eastAsia="ar-SA"/>
    </w:rPr>
  </w:style>
  <w:style w:type="paragraph" w:styleId="af">
    <w:name w:val="Body Text Indent"/>
    <w:basedOn w:val="a"/>
    <w:link w:val="ae"/>
    <w:semiHidden/>
    <w:unhideWhenUsed/>
    <w:rsid w:val="00563D69"/>
    <w:pPr>
      <w:spacing w:after="120" w:line="276" w:lineRule="auto"/>
      <w:ind w:left="283"/>
      <w:jc w:val="left"/>
    </w:pPr>
    <w:rPr>
      <w:rFonts w:ascii="Calibri" w:hAnsi="Calibri" w:cs="Times New Roman"/>
      <w:sz w:val="22"/>
    </w:rPr>
  </w:style>
  <w:style w:type="paragraph" w:styleId="af0">
    <w:name w:val="TOC Heading"/>
    <w:basedOn w:val="1"/>
    <w:next w:val="a"/>
    <w:uiPriority w:val="39"/>
    <w:unhideWhenUsed/>
    <w:qFormat/>
    <w:rsid w:val="006757F0"/>
    <w:pPr>
      <w:suppressAutoHyphens w:val="0"/>
      <w:spacing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6757F0"/>
    <w:pPr>
      <w:spacing w:after="100"/>
    </w:pPr>
  </w:style>
  <w:style w:type="paragraph" w:styleId="21">
    <w:name w:val="toc 2"/>
    <w:basedOn w:val="a"/>
    <w:next w:val="a"/>
    <w:autoRedefine/>
    <w:uiPriority w:val="39"/>
    <w:unhideWhenUsed/>
    <w:rsid w:val="006757F0"/>
    <w:pPr>
      <w:spacing w:after="100"/>
      <w:ind w:left="280"/>
    </w:pPr>
  </w:style>
  <w:style w:type="character" w:styleId="af1">
    <w:name w:val="Hyperlink"/>
    <w:basedOn w:val="a0"/>
    <w:uiPriority w:val="99"/>
    <w:unhideWhenUsed/>
    <w:rsid w:val="006757F0"/>
    <w:rPr>
      <w:color w:val="0563C1" w:themeColor="hyperlink"/>
      <w:u w:val="single"/>
    </w:rPr>
  </w:style>
  <w:style w:type="paragraph" w:styleId="af2">
    <w:name w:val="Balloon Text"/>
    <w:basedOn w:val="a"/>
    <w:link w:val="af3"/>
    <w:uiPriority w:val="99"/>
    <w:semiHidden/>
    <w:unhideWhenUsed/>
    <w:rsid w:val="00841EAD"/>
    <w:pPr>
      <w:spacing w:after="0"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841EAD"/>
    <w:rPr>
      <w:rFonts w:ascii="Tahoma" w:eastAsia="Calibri" w:hAnsi="Tahoma" w:cs="Tahoma"/>
      <w:sz w:val="16"/>
      <w:szCs w:val="16"/>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6C8E"/>
    <w:pPr>
      <w:suppressAutoHyphens/>
      <w:spacing w:after="200" w:line="360" w:lineRule="auto"/>
      <w:jc w:val="both"/>
    </w:pPr>
    <w:rPr>
      <w:rFonts w:ascii="Times New Roman" w:eastAsia="Calibri" w:hAnsi="Times New Roman" w:cs="Calibri"/>
      <w:sz w:val="28"/>
      <w:lang w:eastAsia="ar-SA"/>
    </w:rPr>
  </w:style>
  <w:style w:type="paragraph" w:styleId="1">
    <w:name w:val="heading 1"/>
    <w:basedOn w:val="a"/>
    <w:next w:val="a"/>
    <w:link w:val="10"/>
    <w:uiPriority w:val="9"/>
    <w:qFormat/>
    <w:rsid w:val="00986C8E"/>
    <w:pPr>
      <w:keepNext/>
      <w:keepLines/>
      <w:spacing w:before="240" w:after="0" w:line="480" w:lineRule="auto"/>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F35729"/>
    <w:pPr>
      <w:keepNext/>
      <w:keepLines/>
      <w:spacing w:before="40" w:after="0"/>
      <w:jc w:val="left"/>
      <w:outlineLvl w:val="1"/>
    </w:pPr>
    <w:rPr>
      <w:rFonts w:eastAsiaTheme="majorEastAsia" w:cstheme="majorBidi"/>
      <w:b/>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6C8E"/>
    <w:rPr>
      <w:rFonts w:ascii="Times New Roman" w:eastAsiaTheme="majorEastAsia" w:hAnsi="Times New Roman" w:cstheme="majorBidi"/>
      <w:b/>
      <w:color w:val="000000" w:themeColor="text1"/>
      <w:sz w:val="28"/>
      <w:szCs w:val="32"/>
      <w:lang w:eastAsia="ar-SA"/>
    </w:rPr>
  </w:style>
  <w:style w:type="character" w:customStyle="1" w:styleId="20">
    <w:name w:val="Заголовок 2 Знак"/>
    <w:basedOn w:val="a0"/>
    <w:link w:val="2"/>
    <w:uiPriority w:val="9"/>
    <w:rsid w:val="00F35729"/>
    <w:rPr>
      <w:rFonts w:ascii="Times New Roman" w:eastAsiaTheme="majorEastAsia" w:hAnsi="Times New Roman" w:cstheme="majorBidi"/>
      <w:b/>
      <w:color w:val="000000" w:themeColor="text1"/>
      <w:sz w:val="28"/>
      <w:szCs w:val="26"/>
      <w:lang w:eastAsia="ar-SA"/>
    </w:rPr>
  </w:style>
  <w:style w:type="paragraph" w:styleId="a3">
    <w:name w:val="Body Text"/>
    <w:basedOn w:val="a"/>
    <w:link w:val="a4"/>
    <w:unhideWhenUsed/>
    <w:rsid w:val="004F27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suppressAutoHyphens w:val="0"/>
      <w:autoSpaceDE w:val="0"/>
      <w:autoSpaceDN w:val="0"/>
      <w:adjustRightInd w:val="0"/>
      <w:spacing w:after="0" w:line="230" w:lineRule="atLeast"/>
      <w:ind w:firstLine="340"/>
    </w:pPr>
    <w:rPr>
      <w:rFonts w:ascii="Arial" w:eastAsia="Times New Roman" w:hAnsi="Arial" w:cs="Arial"/>
      <w:color w:val="000000"/>
      <w:sz w:val="20"/>
      <w:szCs w:val="20"/>
      <w:lang w:eastAsia="ru-RU"/>
    </w:rPr>
  </w:style>
  <w:style w:type="character" w:customStyle="1" w:styleId="a4">
    <w:name w:val="Основной текст Знак"/>
    <w:basedOn w:val="a0"/>
    <w:link w:val="a3"/>
    <w:rsid w:val="004F276D"/>
    <w:rPr>
      <w:rFonts w:ascii="Arial" w:eastAsia="Times New Roman" w:hAnsi="Arial" w:cs="Arial"/>
      <w:color w:val="000000"/>
      <w:sz w:val="20"/>
      <w:szCs w:val="20"/>
      <w:lang w:eastAsia="ru-RU"/>
    </w:rPr>
  </w:style>
  <w:style w:type="character" w:customStyle="1" w:styleId="docdata">
    <w:name w:val="docdata"/>
    <w:aliases w:val="docy,v5,2236,bqiaagaaeyqcaaagiaiaaapnbqaabfufaaaaaaaaaaaaaaaaaaaaaaaaaaaaaaaaaaaaaaaaaaaaaaaaaaaaaaaaaaaaaaaaaaaaaaaaaaaaaaaaaaaaaaaaaaaaaaaaaaaaaaaaaaaaaaaaaaaaaaaaaaaaaaaaaaaaaaaaaaaaaaaaaaaaaaaaaaaaaaaaaaaaaaaaaaaaaaaaaaaaaaaaaaaaaaaaaaaaaaaa"/>
    <w:basedOn w:val="a0"/>
    <w:rsid w:val="00986C8E"/>
  </w:style>
  <w:style w:type="paragraph" w:customStyle="1" w:styleId="2710">
    <w:name w:val="2710"/>
    <w:aliases w:val="bqiaagaaeyqcaaagiaiaaapbbwaabc8haaaaaaaaaaaaaaaaaaaaaaaaaaaaaaaaaaaaaaaaaaaaaaaaaaaaaaaaaaaaaaaaaaaaaaaaaaaaaaaaaaaaaaaaaaaaaaaaaaaaaaaaaaaaaaaaaaaaaaaaaaaaaaaaaaaaaaaaaaaaaaaaaaaaaaaaaaaaaaaaaaaaaaaaaaaaaaaaaaaaaaaaaaaaaaaaaaaaaaaa"/>
    <w:basedOn w:val="a"/>
    <w:rsid w:val="00986C8E"/>
    <w:pPr>
      <w:suppressAutoHyphens w:val="0"/>
      <w:spacing w:before="100" w:beforeAutospacing="1" w:after="100" w:afterAutospacing="1" w:line="240" w:lineRule="auto"/>
      <w:jc w:val="left"/>
    </w:pPr>
    <w:rPr>
      <w:rFonts w:eastAsia="Times New Roman" w:cs="Times New Roman"/>
      <w:sz w:val="24"/>
      <w:szCs w:val="24"/>
      <w:lang w:eastAsia="ru-RU"/>
    </w:rPr>
  </w:style>
  <w:style w:type="paragraph" w:styleId="a5">
    <w:name w:val="List Paragraph"/>
    <w:basedOn w:val="a"/>
    <w:uiPriority w:val="34"/>
    <w:qFormat/>
    <w:rsid w:val="00AF4433"/>
    <w:pPr>
      <w:suppressAutoHyphens w:val="0"/>
      <w:spacing w:after="120"/>
      <w:ind w:left="720"/>
      <w:contextualSpacing/>
    </w:pPr>
    <w:rPr>
      <w:rFonts w:eastAsiaTheme="minorHAnsi" w:cstheme="minorBidi"/>
      <w:lang w:eastAsia="en-US"/>
    </w:rPr>
  </w:style>
  <w:style w:type="table" w:styleId="a6">
    <w:name w:val="Table Grid"/>
    <w:basedOn w:val="a1"/>
    <w:uiPriority w:val="39"/>
    <w:rsid w:val="00AF4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197E0F"/>
    <w:pPr>
      <w:suppressAutoHyphens w:val="0"/>
      <w:spacing w:line="480" w:lineRule="auto"/>
      <w:jc w:val="center"/>
    </w:pPr>
    <w:rPr>
      <w:rFonts w:eastAsiaTheme="minorHAnsi" w:cstheme="minorBidi"/>
      <w:iCs/>
      <w:color w:val="000000" w:themeColor="text1"/>
      <w:szCs w:val="18"/>
      <w:lang w:eastAsia="en-US"/>
    </w:rPr>
  </w:style>
  <w:style w:type="character" w:customStyle="1" w:styleId="a8">
    <w:name w:val="ТекстОсновной Знак"/>
    <w:basedOn w:val="a0"/>
    <w:link w:val="a9"/>
    <w:locked/>
    <w:rsid w:val="00FA48CE"/>
    <w:rPr>
      <w:rFonts w:ascii="Times New Roman" w:hAnsi="Times New Roman" w:cs="Calibri"/>
      <w:sz w:val="28"/>
      <w:lang w:eastAsia="ar-SA"/>
    </w:rPr>
  </w:style>
  <w:style w:type="paragraph" w:customStyle="1" w:styleId="a9">
    <w:name w:val="ТекстОсновной"/>
    <w:basedOn w:val="a"/>
    <w:link w:val="a8"/>
    <w:qFormat/>
    <w:rsid w:val="00FA48CE"/>
    <w:pPr>
      <w:spacing w:after="0"/>
      <w:ind w:firstLine="709"/>
    </w:pPr>
    <w:rPr>
      <w:rFonts w:eastAsiaTheme="minorHAnsi"/>
    </w:rPr>
  </w:style>
  <w:style w:type="paragraph" w:customStyle="1" w:styleId="msonormal0">
    <w:name w:val="msonormal"/>
    <w:basedOn w:val="a"/>
    <w:rsid w:val="00563D69"/>
    <w:pPr>
      <w:suppressAutoHyphens w:val="0"/>
      <w:spacing w:before="100" w:beforeAutospacing="1" w:after="100" w:afterAutospacing="1" w:line="240" w:lineRule="auto"/>
      <w:jc w:val="left"/>
    </w:pPr>
    <w:rPr>
      <w:rFonts w:eastAsia="Times New Roman" w:cs="Times New Roman"/>
      <w:sz w:val="24"/>
      <w:szCs w:val="24"/>
      <w:lang w:eastAsia="ru-RU"/>
    </w:rPr>
  </w:style>
  <w:style w:type="character" w:customStyle="1" w:styleId="aa">
    <w:name w:val="Верхний колонтитул Знак"/>
    <w:basedOn w:val="a0"/>
    <w:link w:val="ab"/>
    <w:uiPriority w:val="99"/>
    <w:rsid w:val="00563D69"/>
    <w:rPr>
      <w:rFonts w:ascii="Times New Roman" w:hAnsi="Times New Roman"/>
      <w:sz w:val="28"/>
    </w:rPr>
  </w:style>
  <w:style w:type="paragraph" w:styleId="ab">
    <w:name w:val="header"/>
    <w:basedOn w:val="a"/>
    <w:link w:val="aa"/>
    <w:uiPriority w:val="99"/>
    <w:unhideWhenUsed/>
    <w:rsid w:val="00563D69"/>
    <w:pPr>
      <w:tabs>
        <w:tab w:val="center" w:pos="4677"/>
        <w:tab w:val="right" w:pos="9355"/>
      </w:tabs>
      <w:suppressAutoHyphens w:val="0"/>
      <w:spacing w:after="0" w:line="240" w:lineRule="auto"/>
    </w:pPr>
    <w:rPr>
      <w:rFonts w:eastAsiaTheme="minorHAnsi" w:cstheme="minorBidi"/>
      <w:lang w:eastAsia="en-US"/>
    </w:rPr>
  </w:style>
  <w:style w:type="character" w:customStyle="1" w:styleId="ac">
    <w:name w:val="Нижний колонтитул Знак"/>
    <w:basedOn w:val="a0"/>
    <w:link w:val="ad"/>
    <w:uiPriority w:val="99"/>
    <w:rsid w:val="00563D69"/>
    <w:rPr>
      <w:rFonts w:ascii="Calibri" w:eastAsia="Calibri" w:hAnsi="Calibri" w:cs="Times New Roman"/>
      <w:lang w:eastAsia="ar-SA"/>
    </w:rPr>
  </w:style>
  <w:style w:type="paragraph" w:styleId="ad">
    <w:name w:val="footer"/>
    <w:basedOn w:val="a"/>
    <w:link w:val="ac"/>
    <w:uiPriority w:val="99"/>
    <w:unhideWhenUsed/>
    <w:rsid w:val="00563D69"/>
    <w:pPr>
      <w:tabs>
        <w:tab w:val="center" w:pos="4677"/>
        <w:tab w:val="right" w:pos="9355"/>
      </w:tabs>
      <w:spacing w:after="0" w:line="240" w:lineRule="auto"/>
      <w:jc w:val="left"/>
    </w:pPr>
    <w:rPr>
      <w:rFonts w:ascii="Calibri" w:hAnsi="Calibri" w:cs="Times New Roman"/>
      <w:sz w:val="22"/>
    </w:rPr>
  </w:style>
  <w:style w:type="character" w:customStyle="1" w:styleId="ae">
    <w:name w:val="Основной текст с отступом Знак"/>
    <w:basedOn w:val="a0"/>
    <w:link w:val="af"/>
    <w:semiHidden/>
    <w:rsid w:val="00563D69"/>
    <w:rPr>
      <w:rFonts w:ascii="Calibri" w:eastAsia="Calibri" w:hAnsi="Calibri" w:cs="Times New Roman"/>
      <w:lang w:eastAsia="ar-SA"/>
    </w:rPr>
  </w:style>
  <w:style w:type="paragraph" w:styleId="af">
    <w:name w:val="Body Text Indent"/>
    <w:basedOn w:val="a"/>
    <w:link w:val="ae"/>
    <w:semiHidden/>
    <w:unhideWhenUsed/>
    <w:rsid w:val="00563D69"/>
    <w:pPr>
      <w:spacing w:after="120" w:line="276" w:lineRule="auto"/>
      <w:ind w:left="283"/>
      <w:jc w:val="left"/>
    </w:pPr>
    <w:rPr>
      <w:rFonts w:ascii="Calibri" w:hAnsi="Calibri" w:cs="Times New Roman"/>
      <w:sz w:val="22"/>
    </w:rPr>
  </w:style>
  <w:style w:type="paragraph" w:styleId="af0">
    <w:name w:val="TOC Heading"/>
    <w:basedOn w:val="1"/>
    <w:next w:val="a"/>
    <w:uiPriority w:val="39"/>
    <w:unhideWhenUsed/>
    <w:qFormat/>
    <w:rsid w:val="006757F0"/>
    <w:pPr>
      <w:suppressAutoHyphens w:val="0"/>
      <w:spacing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6757F0"/>
    <w:pPr>
      <w:spacing w:after="100"/>
    </w:pPr>
  </w:style>
  <w:style w:type="paragraph" w:styleId="21">
    <w:name w:val="toc 2"/>
    <w:basedOn w:val="a"/>
    <w:next w:val="a"/>
    <w:autoRedefine/>
    <w:uiPriority w:val="39"/>
    <w:unhideWhenUsed/>
    <w:rsid w:val="006757F0"/>
    <w:pPr>
      <w:spacing w:after="100"/>
      <w:ind w:left="280"/>
    </w:pPr>
  </w:style>
  <w:style w:type="character" w:styleId="af1">
    <w:name w:val="Hyperlink"/>
    <w:basedOn w:val="a0"/>
    <w:uiPriority w:val="99"/>
    <w:unhideWhenUsed/>
    <w:rsid w:val="006757F0"/>
    <w:rPr>
      <w:color w:val="0563C1" w:themeColor="hyperlink"/>
      <w:u w:val="single"/>
    </w:rPr>
  </w:style>
  <w:style w:type="paragraph" w:styleId="af2">
    <w:name w:val="Balloon Text"/>
    <w:basedOn w:val="a"/>
    <w:link w:val="af3"/>
    <w:uiPriority w:val="99"/>
    <w:semiHidden/>
    <w:unhideWhenUsed/>
    <w:rsid w:val="00841EAD"/>
    <w:pPr>
      <w:spacing w:after="0"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841EAD"/>
    <w:rPr>
      <w:rFonts w:ascii="Tahoma" w:eastAsia="Calibri"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012165">
      <w:bodyDiv w:val="1"/>
      <w:marLeft w:val="0"/>
      <w:marRight w:val="0"/>
      <w:marTop w:val="0"/>
      <w:marBottom w:val="0"/>
      <w:divBdr>
        <w:top w:val="none" w:sz="0" w:space="0" w:color="auto"/>
        <w:left w:val="none" w:sz="0" w:space="0" w:color="auto"/>
        <w:bottom w:val="none" w:sz="0" w:space="0" w:color="auto"/>
        <w:right w:val="none" w:sz="0" w:space="0" w:color="auto"/>
      </w:divBdr>
    </w:div>
    <w:div w:id="126511224">
      <w:bodyDiv w:val="1"/>
      <w:marLeft w:val="0"/>
      <w:marRight w:val="0"/>
      <w:marTop w:val="0"/>
      <w:marBottom w:val="0"/>
      <w:divBdr>
        <w:top w:val="none" w:sz="0" w:space="0" w:color="auto"/>
        <w:left w:val="none" w:sz="0" w:space="0" w:color="auto"/>
        <w:bottom w:val="none" w:sz="0" w:space="0" w:color="auto"/>
        <w:right w:val="none" w:sz="0" w:space="0" w:color="auto"/>
      </w:divBdr>
    </w:div>
    <w:div w:id="285434425">
      <w:bodyDiv w:val="1"/>
      <w:marLeft w:val="0"/>
      <w:marRight w:val="0"/>
      <w:marTop w:val="0"/>
      <w:marBottom w:val="0"/>
      <w:divBdr>
        <w:top w:val="none" w:sz="0" w:space="0" w:color="auto"/>
        <w:left w:val="none" w:sz="0" w:space="0" w:color="auto"/>
        <w:bottom w:val="none" w:sz="0" w:space="0" w:color="auto"/>
        <w:right w:val="none" w:sz="0" w:space="0" w:color="auto"/>
      </w:divBdr>
    </w:div>
    <w:div w:id="821777060">
      <w:bodyDiv w:val="1"/>
      <w:marLeft w:val="0"/>
      <w:marRight w:val="0"/>
      <w:marTop w:val="0"/>
      <w:marBottom w:val="0"/>
      <w:divBdr>
        <w:top w:val="none" w:sz="0" w:space="0" w:color="auto"/>
        <w:left w:val="none" w:sz="0" w:space="0" w:color="auto"/>
        <w:bottom w:val="none" w:sz="0" w:space="0" w:color="auto"/>
        <w:right w:val="none" w:sz="0" w:space="0" w:color="auto"/>
      </w:divBdr>
    </w:div>
    <w:div w:id="824972854">
      <w:bodyDiv w:val="1"/>
      <w:marLeft w:val="0"/>
      <w:marRight w:val="0"/>
      <w:marTop w:val="0"/>
      <w:marBottom w:val="0"/>
      <w:divBdr>
        <w:top w:val="none" w:sz="0" w:space="0" w:color="auto"/>
        <w:left w:val="none" w:sz="0" w:space="0" w:color="auto"/>
        <w:bottom w:val="none" w:sz="0" w:space="0" w:color="auto"/>
        <w:right w:val="none" w:sz="0" w:space="0" w:color="auto"/>
      </w:divBdr>
    </w:div>
    <w:div w:id="1533683880">
      <w:bodyDiv w:val="1"/>
      <w:marLeft w:val="0"/>
      <w:marRight w:val="0"/>
      <w:marTop w:val="0"/>
      <w:marBottom w:val="0"/>
      <w:divBdr>
        <w:top w:val="none" w:sz="0" w:space="0" w:color="auto"/>
        <w:left w:val="none" w:sz="0" w:space="0" w:color="auto"/>
        <w:bottom w:val="none" w:sz="0" w:space="0" w:color="auto"/>
        <w:right w:val="none" w:sz="0" w:space="0" w:color="auto"/>
      </w:divBdr>
    </w:div>
    <w:div w:id="1554538157">
      <w:bodyDiv w:val="1"/>
      <w:marLeft w:val="0"/>
      <w:marRight w:val="0"/>
      <w:marTop w:val="0"/>
      <w:marBottom w:val="0"/>
      <w:divBdr>
        <w:top w:val="none" w:sz="0" w:space="0" w:color="auto"/>
        <w:left w:val="none" w:sz="0" w:space="0" w:color="auto"/>
        <w:bottom w:val="none" w:sz="0" w:space="0" w:color="auto"/>
        <w:right w:val="none" w:sz="0" w:space="0" w:color="auto"/>
      </w:divBdr>
    </w:div>
    <w:div w:id="1793479245">
      <w:bodyDiv w:val="1"/>
      <w:marLeft w:val="0"/>
      <w:marRight w:val="0"/>
      <w:marTop w:val="0"/>
      <w:marBottom w:val="0"/>
      <w:divBdr>
        <w:top w:val="none" w:sz="0" w:space="0" w:color="auto"/>
        <w:left w:val="none" w:sz="0" w:space="0" w:color="auto"/>
        <w:bottom w:val="none" w:sz="0" w:space="0" w:color="auto"/>
        <w:right w:val="none" w:sz="0" w:space="0" w:color="auto"/>
      </w:divBdr>
    </w:div>
    <w:div w:id="1896428574">
      <w:bodyDiv w:val="1"/>
      <w:marLeft w:val="0"/>
      <w:marRight w:val="0"/>
      <w:marTop w:val="0"/>
      <w:marBottom w:val="0"/>
      <w:divBdr>
        <w:top w:val="none" w:sz="0" w:space="0" w:color="auto"/>
        <w:left w:val="none" w:sz="0" w:space="0" w:color="auto"/>
        <w:bottom w:val="none" w:sz="0" w:space="0" w:color="auto"/>
        <w:right w:val="none" w:sz="0" w:space="0" w:color="auto"/>
      </w:divBdr>
    </w:div>
    <w:div w:id="200280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9A01D-EFDB-44F7-B107-E204C6DD1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43</Pages>
  <Words>6391</Words>
  <Characters>36430</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Gamer TOP</dc:creator>
  <cp:keywords/>
  <dc:description/>
  <cp:lastModifiedBy>user</cp:lastModifiedBy>
  <cp:revision>63</cp:revision>
  <dcterms:created xsi:type="dcterms:W3CDTF">2022-12-19T17:30:00Z</dcterms:created>
  <dcterms:modified xsi:type="dcterms:W3CDTF">2024-02-11T18:41:00Z</dcterms:modified>
</cp:coreProperties>
</file>